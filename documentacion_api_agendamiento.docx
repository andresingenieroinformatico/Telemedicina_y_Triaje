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45"/>
          <w:szCs w:val="45"/>
        </w:rPr>
        <w:jc w:val="left"/>
        <w:spacing w:before="9"/>
        <w:ind w:left="166"/>
      </w:pPr>
      <w:r>
        <w:pict>
          <v:shape type="#_x0000_t75" style="position:absolute;margin-left:64.9516pt;margin-top:3.73177pt;width:313.423pt;height:18.7231pt;mso-position-horizontal-relative:page;mso-position-vertical-relative:paragraph;z-index:-2906">
            <v:imagedata o:title="" r:id="rId4"/>
          </v:shape>
        </w:pict>
      </w:r>
      <w:r>
        <w:rPr>
          <w:rFonts w:cs="Arial" w:hAnsi="Arial" w:eastAsia="Arial" w:ascii="Arial"/>
          <w:b/>
          <w:spacing w:val="0"/>
          <w:w w:val="104"/>
          <w:sz w:val="45"/>
          <w:szCs w:val="45"/>
        </w:rPr>
        <w:t>P</w:t>
      </w:r>
      <w:r>
        <w:rPr>
          <w:rFonts w:cs="Arial" w:hAnsi="Arial" w:eastAsia="Arial" w:ascii="Arial"/>
          <w:b/>
          <w:spacing w:val="0"/>
          <w:w w:val="104"/>
          <w:sz w:val="45"/>
          <w:szCs w:val="45"/>
        </w:rPr>
        <w:t>l</w:t>
      </w:r>
      <w:r>
        <w:rPr>
          <w:rFonts w:cs="Arial" w:hAnsi="Arial" w:eastAsia="Arial" w:ascii="Arial"/>
          <w:b/>
          <w:spacing w:val="0"/>
          <w:w w:val="104"/>
          <w:sz w:val="45"/>
          <w:szCs w:val="45"/>
        </w:rPr>
        <w:t>a</w:t>
      </w:r>
      <w:r>
        <w:rPr>
          <w:rFonts w:cs="Arial" w:hAnsi="Arial" w:eastAsia="Arial" w:ascii="Arial"/>
          <w:b/>
          <w:spacing w:val="0"/>
          <w:w w:val="104"/>
          <w:sz w:val="45"/>
          <w:szCs w:val="45"/>
        </w:rPr>
        <w:t>t</w:t>
      </w:r>
      <w:r>
        <w:rPr>
          <w:rFonts w:cs="Arial" w:hAnsi="Arial" w:eastAsia="Arial" w:ascii="Arial"/>
          <w:b/>
          <w:spacing w:val="0"/>
          <w:w w:val="104"/>
          <w:sz w:val="45"/>
          <w:szCs w:val="45"/>
        </w:rPr>
        <w:t>a</w:t>
      </w:r>
      <w:r>
        <w:rPr>
          <w:rFonts w:cs="Arial" w:hAnsi="Arial" w:eastAsia="Arial" w:ascii="Arial"/>
          <w:b/>
          <w:spacing w:val="0"/>
          <w:w w:val="104"/>
          <w:sz w:val="45"/>
          <w:szCs w:val="45"/>
        </w:rPr>
        <w:t>f</w:t>
      </w:r>
      <w:r>
        <w:rPr>
          <w:rFonts w:cs="Arial" w:hAnsi="Arial" w:eastAsia="Arial" w:ascii="Arial"/>
          <w:b/>
          <w:spacing w:val="0"/>
          <w:w w:val="104"/>
          <w:sz w:val="45"/>
          <w:szCs w:val="45"/>
        </w:rPr>
        <w:t>o</w:t>
      </w:r>
      <w:r>
        <w:rPr>
          <w:rFonts w:cs="Arial" w:hAnsi="Arial" w:eastAsia="Arial" w:ascii="Arial"/>
          <w:b/>
          <w:spacing w:val="0"/>
          <w:w w:val="104"/>
          <w:sz w:val="45"/>
          <w:szCs w:val="45"/>
        </w:rPr>
        <w:t>r</w:t>
      </w:r>
      <w:r>
        <w:rPr>
          <w:rFonts w:cs="Arial" w:hAnsi="Arial" w:eastAsia="Arial" w:ascii="Arial"/>
          <w:b/>
          <w:spacing w:val="0"/>
          <w:w w:val="104"/>
          <w:sz w:val="45"/>
          <w:szCs w:val="45"/>
        </w:rPr>
        <w:t>m</w:t>
      </w:r>
      <w:r>
        <w:rPr>
          <w:rFonts w:cs="Arial" w:hAnsi="Arial" w:eastAsia="Arial" w:ascii="Arial"/>
          <w:b/>
          <w:spacing w:val="0"/>
          <w:w w:val="104"/>
          <w:sz w:val="45"/>
          <w:szCs w:val="45"/>
        </w:rPr>
        <w:t>a</w:t>
      </w:r>
      <w:r>
        <w:rPr>
          <w:rFonts w:cs="Arial" w:hAnsi="Arial" w:eastAsia="Arial" w:ascii="Arial"/>
          <w:b/>
          <w:spacing w:val="44"/>
          <w:w w:val="104"/>
          <w:sz w:val="45"/>
          <w:szCs w:val="45"/>
        </w:rPr>
        <w:t> </w:t>
      </w:r>
      <w:r>
        <w:rPr>
          <w:rFonts w:cs="Arial" w:hAnsi="Arial" w:eastAsia="Arial" w:ascii="Arial"/>
          <w:b/>
          <w:spacing w:val="0"/>
          <w:w w:val="100"/>
          <w:sz w:val="45"/>
          <w:szCs w:val="45"/>
        </w:rPr>
        <w:t>d</w:t>
      </w:r>
      <w:r>
        <w:rPr>
          <w:rFonts w:cs="Arial" w:hAnsi="Arial" w:eastAsia="Arial" w:ascii="Arial"/>
          <w:b/>
          <w:spacing w:val="0"/>
          <w:w w:val="100"/>
          <w:sz w:val="45"/>
          <w:szCs w:val="45"/>
        </w:rPr>
        <w:t>e</w:t>
      </w:r>
      <w:r>
        <w:rPr>
          <w:rFonts w:cs="Arial" w:hAnsi="Arial" w:eastAsia="Arial" w:ascii="Arial"/>
          <w:b/>
          <w:spacing w:val="33"/>
          <w:w w:val="100"/>
          <w:sz w:val="45"/>
          <w:szCs w:val="45"/>
        </w:rPr>
        <w:t> </w:t>
      </w:r>
      <w:r>
        <w:rPr>
          <w:rFonts w:cs="Arial" w:hAnsi="Arial" w:eastAsia="Arial" w:ascii="Arial"/>
          <w:b/>
          <w:spacing w:val="0"/>
          <w:w w:val="99"/>
          <w:sz w:val="45"/>
          <w:szCs w:val="45"/>
        </w:rPr>
        <w:t>T</w:t>
      </w:r>
      <w:r>
        <w:rPr>
          <w:rFonts w:cs="Arial" w:hAnsi="Arial" w:eastAsia="Arial" w:ascii="Arial"/>
          <w:b/>
          <w:spacing w:val="0"/>
          <w:w w:val="89"/>
          <w:sz w:val="45"/>
          <w:szCs w:val="45"/>
        </w:rPr>
        <w:t>e</w:t>
      </w:r>
      <w:r>
        <w:rPr>
          <w:rFonts w:cs="Arial" w:hAnsi="Arial" w:eastAsia="Arial" w:ascii="Arial"/>
          <w:b/>
          <w:spacing w:val="0"/>
          <w:w w:val="95"/>
          <w:sz w:val="45"/>
          <w:szCs w:val="45"/>
        </w:rPr>
        <w:t>l</w:t>
      </w:r>
      <w:r>
        <w:rPr>
          <w:rFonts w:cs="Arial" w:hAnsi="Arial" w:eastAsia="Arial" w:ascii="Arial"/>
          <w:b/>
          <w:spacing w:val="0"/>
          <w:w w:val="110"/>
          <w:sz w:val="45"/>
          <w:szCs w:val="45"/>
        </w:rPr>
        <w:t>e</w:t>
      </w:r>
      <w:r>
        <w:rPr>
          <w:rFonts w:cs="Arial" w:hAnsi="Arial" w:eastAsia="Arial" w:ascii="Arial"/>
          <w:b/>
          <w:spacing w:val="0"/>
          <w:w w:val="104"/>
          <w:sz w:val="45"/>
          <w:szCs w:val="45"/>
        </w:rPr>
        <w:t>m</w:t>
      </w:r>
      <w:r>
        <w:rPr>
          <w:rFonts w:cs="Arial" w:hAnsi="Arial" w:eastAsia="Arial" w:ascii="Arial"/>
          <w:b/>
          <w:spacing w:val="0"/>
          <w:w w:val="110"/>
          <w:sz w:val="45"/>
          <w:szCs w:val="45"/>
        </w:rPr>
        <w:t>e</w:t>
      </w:r>
      <w:r>
        <w:rPr>
          <w:rFonts w:cs="Arial" w:hAnsi="Arial" w:eastAsia="Arial" w:ascii="Arial"/>
          <w:b/>
          <w:spacing w:val="0"/>
          <w:w w:val="103"/>
          <w:sz w:val="45"/>
          <w:szCs w:val="45"/>
        </w:rPr>
        <w:t>di</w:t>
      </w:r>
      <w:r>
        <w:rPr>
          <w:rFonts w:cs="Arial" w:hAnsi="Arial" w:eastAsia="Arial" w:ascii="Arial"/>
          <w:b/>
          <w:spacing w:val="0"/>
          <w:w w:val="113"/>
          <w:sz w:val="45"/>
          <w:szCs w:val="45"/>
        </w:rPr>
        <w:t>c</w:t>
      </w:r>
      <w:r>
        <w:rPr>
          <w:rFonts w:cs="Arial" w:hAnsi="Arial" w:eastAsia="Arial" w:ascii="Arial"/>
          <w:b/>
          <w:spacing w:val="0"/>
          <w:w w:val="92"/>
          <w:sz w:val="45"/>
          <w:szCs w:val="45"/>
        </w:rPr>
        <w:t>i</w:t>
      </w:r>
      <w:r>
        <w:rPr>
          <w:rFonts w:cs="Arial" w:hAnsi="Arial" w:eastAsia="Arial" w:ascii="Arial"/>
          <w:b/>
          <w:spacing w:val="0"/>
          <w:w w:val="106"/>
          <w:sz w:val="45"/>
          <w:szCs w:val="45"/>
        </w:rPr>
        <w:t>n</w:t>
      </w:r>
      <w:r>
        <w:rPr>
          <w:rFonts w:cs="Arial" w:hAnsi="Arial" w:eastAsia="Arial" w:ascii="Arial"/>
          <w:b/>
          <w:spacing w:val="0"/>
          <w:w w:val="112"/>
          <w:sz w:val="45"/>
          <w:szCs w:val="45"/>
        </w:rPr>
        <w:t>a</w:t>
      </w:r>
      <w:r>
        <w:rPr>
          <w:rFonts w:cs="Arial" w:hAnsi="Arial" w:eastAsia="Arial" w:ascii="Arial"/>
          <w:spacing w:val="0"/>
          <w:w w:val="100"/>
          <w:sz w:val="45"/>
          <w:szCs w:val="45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34"/>
          <w:szCs w:val="34"/>
        </w:rPr>
        <w:jc w:val="left"/>
        <w:ind w:left="155"/>
      </w:pPr>
      <w:r>
        <w:pict>
          <v:shape type="#_x0000_t75" style="position:absolute;margin-left:64.4119pt;margin-top:2.44355pt;width:421.376pt;height:17.823pt;mso-position-horizontal-relative:page;mso-position-vertical-relative:paragraph;z-index:-2907">
            <v:imagedata o:title="" r:id="rId5"/>
          </v:shape>
        </w:pic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M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s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rv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19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</w:t>
      </w:r>
      <w:r>
        <w:rPr>
          <w:rFonts w:cs="Arial" w:hAnsi="Arial" w:eastAsia="Arial" w:ascii="Arial"/>
          <w:b/>
          <w:spacing w:val="11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g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m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o</w:t>
      </w:r>
      <w:r>
        <w:rPr>
          <w:rFonts w:cs="Arial" w:hAnsi="Arial" w:eastAsia="Arial" w:ascii="Arial"/>
          <w:b/>
          <w:spacing w:val="51"/>
          <w:w w:val="104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</w:t>
      </w:r>
      <w:r>
        <w:rPr>
          <w:rFonts w:cs="Arial" w:hAnsi="Arial" w:eastAsia="Arial" w:ascii="Arial"/>
          <w:b/>
          <w:spacing w:val="33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s</w:t>
      </w:r>
      <w:r>
        <w:rPr>
          <w:rFonts w:cs="Arial" w:hAnsi="Arial" w:eastAsia="Arial" w:ascii="Arial"/>
          <w:b/>
          <w:spacing w:val="55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2"/>
          <w:sz w:val="34"/>
          <w:szCs w:val="34"/>
        </w:rPr>
        <w:t>M</w:t>
      </w:r>
      <w:r>
        <w:rPr>
          <w:rFonts w:cs="Arial" w:hAnsi="Arial" w:eastAsia="Arial" w:ascii="Arial"/>
          <w:b/>
          <w:spacing w:val="0"/>
          <w:w w:val="102"/>
          <w:sz w:val="34"/>
          <w:szCs w:val="34"/>
        </w:rPr>
        <w:t>é</w:t>
      </w:r>
      <w:r>
        <w:rPr>
          <w:rFonts w:cs="Arial" w:hAnsi="Arial" w:eastAsia="Arial" w:ascii="Arial"/>
          <w:b/>
          <w:spacing w:val="0"/>
          <w:w w:val="102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2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2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2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2"/>
          <w:sz w:val="34"/>
          <w:szCs w:val="34"/>
        </w:rPr>
        <w:t>s</w:t>
      </w:r>
      <w:r>
        <w:rPr>
          <w:rFonts w:cs="Arial" w:hAnsi="Arial" w:eastAsia="Arial" w:ascii="Arial"/>
          <w:spacing w:val="0"/>
          <w:w w:val="100"/>
          <w:sz w:val="34"/>
          <w:szCs w:val="34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spacing w:lineRule="exact" w:line="280"/>
        <w:ind w:left="152"/>
      </w:pPr>
      <w:r>
        <w:pict>
          <v:shape type="#_x0000_t75" style="position:absolute;margin-left:64.2319pt;margin-top:1.57208pt;width:264.484pt;height:11.1619pt;mso-position-horizontal-relative:page;mso-position-vertical-relative:paragraph;z-index:-2908">
            <v:imagedata o:title="" r:id="rId6"/>
          </v:shape>
        </w:pic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D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o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c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u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m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n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t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c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ó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n</w:t>
      </w:r>
      <w:r>
        <w:rPr>
          <w:rFonts w:cs="Arial" w:hAnsi="Arial" w:eastAsia="Arial" w:ascii="Arial"/>
          <w:b/>
          <w:spacing w:val="32"/>
          <w:w w:val="105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é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7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e</w:t>
      </w:r>
      <w:r>
        <w:rPr>
          <w:rFonts w:cs="Arial" w:hAnsi="Arial" w:eastAsia="Arial" w:ascii="Arial"/>
          <w:b/>
          <w:spacing w:val="33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59"/>
          <w:position w:val="-1"/>
          <w:sz w:val="26"/>
          <w:szCs w:val="26"/>
        </w:rPr>
        <w:t>l</w:t>
      </w:r>
      <w:r>
        <w:rPr>
          <w:rFonts w:cs="Arial" w:hAnsi="Arial" w:eastAsia="Arial" w:ascii="Arial"/>
          <w:b/>
          <w:spacing w:val="0"/>
          <w:w w:val="112"/>
          <w:position w:val="-1"/>
          <w:sz w:val="26"/>
          <w:szCs w:val="26"/>
        </w:rPr>
        <w:t>a</w:t>
      </w:r>
      <w:r>
        <w:rPr>
          <w:rFonts w:cs="Arial" w:hAnsi="Arial" w:eastAsia="Arial" w:ascii="Arial"/>
          <w:b/>
          <w:spacing w:val="18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P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I</w:t>
      </w:r>
      <w:r>
        <w:rPr>
          <w:rFonts w:cs="Arial" w:hAnsi="Arial" w:eastAsia="Arial" w:ascii="Arial"/>
          <w:b/>
          <w:spacing w:val="54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95"/>
          <w:position w:val="-1"/>
          <w:sz w:val="26"/>
          <w:szCs w:val="26"/>
        </w:rPr>
        <w:t>R</w:t>
      </w:r>
      <w:r>
        <w:rPr>
          <w:rFonts w:cs="Arial" w:hAnsi="Arial" w:eastAsia="Arial" w:ascii="Arial"/>
          <w:b/>
          <w:spacing w:val="0"/>
          <w:w w:val="101"/>
          <w:position w:val="-1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8"/>
          <w:position w:val="-1"/>
          <w:sz w:val="26"/>
          <w:szCs w:val="26"/>
        </w:rPr>
        <w:t>S</w:t>
      </w:r>
      <w:r>
        <w:rPr>
          <w:rFonts w:cs="Arial" w:hAnsi="Arial" w:eastAsia="Arial" w:ascii="Arial"/>
          <w:b/>
          <w:spacing w:val="0"/>
          <w:w w:val="113"/>
          <w:position w:val="-1"/>
          <w:sz w:val="26"/>
          <w:szCs w:val="26"/>
        </w:rPr>
        <w:t>T</w:t>
      </w:r>
      <w:r>
        <w:rPr>
          <w:rFonts w:cs="Arial" w:hAnsi="Arial" w:eastAsia="Arial" w:ascii="Arial"/>
          <w:spacing w:val="0"/>
          <w:w w:val="100"/>
          <w:position w:val="0"/>
          <w:sz w:val="26"/>
          <w:szCs w:val="26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Sz w:w="11900" w:h="16840"/>
          <w:pgMar w:top="1580" w:bottom="280" w:left="1140" w:right="112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3"/>
        <w:ind w:left="145"/>
      </w:pPr>
      <w:r>
        <w:pict>
          <v:shape type="#_x0000_t75" style="position:absolute;margin-left:63.8721pt;margin-top:3.03747pt;width:131.523pt;height:31.5052pt;mso-position-horizontal-relative:page;mso-position-vertical-relative:paragraph;z-index:-2909">
            <v:imagedata o:title="" r:id="rId7"/>
          </v:shape>
        </w:pict>
      </w:r>
      <w:r>
        <w:rPr>
          <w:rFonts w:cs="Arial" w:hAnsi="Arial" w:eastAsia="Arial" w:ascii="Arial"/>
          <w:b/>
          <w:w w:val="61"/>
          <w:sz w:val="21"/>
          <w:szCs w:val="21"/>
        </w:rPr>
        <w:t>I</w:t>
      </w:r>
      <w:r>
        <w:rPr>
          <w:rFonts w:cs="Arial" w:hAnsi="Arial" w:eastAsia="Arial" w:ascii="Arial"/>
          <w:b/>
          <w:w w:val="101"/>
          <w:sz w:val="21"/>
          <w:szCs w:val="21"/>
        </w:rPr>
        <w:t>n</w:t>
      </w:r>
      <w:r>
        <w:rPr>
          <w:rFonts w:cs="Arial" w:hAnsi="Arial" w:eastAsia="Arial" w:ascii="Arial"/>
          <w:b/>
          <w:w w:val="109"/>
          <w:sz w:val="21"/>
          <w:szCs w:val="21"/>
        </w:rPr>
        <w:t>fo</w:t>
      </w:r>
      <w:r>
        <w:rPr>
          <w:rFonts w:cs="Arial" w:hAnsi="Arial" w:eastAsia="Arial" w:ascii="Arial"/>
          <w:b/>
          <w:w w:val="118"/>
          <w:sz w:val="21"/>
          <w:szCs w:val="21"/>
        </w:rPr>
        <w:t>r</w:t>
      </w:r>
      <w:r>
        <w:rPr>
          <w:rFonts w:cs="Arial" w:hAnsi="Arial" w:eastAsia="Arial" w:ascii="Arial"/>
          <w:b/>
          <w:w w:val="94"/>
          <w:sz w:val="21"/>
          <w:szCs w:val="21"/>
        </w:rPr>
        <w:t>m</w:t>
      </w:r>
      <w:r>
        <w:rPr>
          <w:rFonts w:cs="Arial" w:hAnsi="Arial" w:eastAsia="Arial" w:ascii="Arial"/>
          <w:b/>
          <w:w w:val="110"/>
          <w:sz w:val="21"/>
          <w:szCs w:val="21"/>
        </w:rPr>
        <w:t>a</w:t>
      </w:r>
      <w:r>
        <w:rPr>
          <w:rFonts w:cs="Arial" w:hAnsi="Arial" w:eastAsia="Arial" w:ascii="Arial"/>
          <w:b/>
          <w:w w:val="107"/>
          <w:sz w:val="21"/>
          <w:szCs w:val="21"/>
        </w:rPr>
        <w:t>c</w:t>
      </w:r>
      <w:r>
        <w:rPr>
          <w:rFonts w:cs="Arial" w:hAnsi="Arial" w:eastAsia="Arial" w:ascii="Arial"/>
          <w:b/>
          <w:w w:val="86"/>
          <w:sz w:val="21"/>
          <w:szCs w:val="21"/>
        </w:rPr>
        <w:t>i</w:t>
      </w:r>
      <w:r>
        <w:rPr>
          <w:rFonts w:cs="Arial" w:hAnsi="Arial" w:eastAsia="Arial" w:ascii="Arial"/>
          <w:b/>
          <w:w w:val="109"/>
          <w:sz w:val="21"/>
          <w:szCs w:val="21"/>
        </w:rPr>
        <w:t>ó</w:t>
      </w:r>
      <w:r>
        <w:rPr>
          <w:rFonts w:cs="Arial" w:hAnsi="Arial" w:eastAsia="Arial" w:ascii="Arial"/>
          <w:b/>
          <w:w w:val="101"/>
          <w:sz w:val="21"/>
          <w:szCs w:val="21"/>
        </w:rPr>
        <w:t>n</w:t>
      </w:r>
      <w:r>
        <w:rPr>
          <w:rFonts w:cs="Arial" w:hAnsi="Arial" w:eastAsia="Arial" w:ascii="Arial"/>
          <w:b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b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87"/>
          <w:sz w:val="21"/>
          <w:szCs w:val="21"/>
        </w:rPr>
        <w:t>P</w:t>
      </w:r>
      <w:r>
        <w:rPr>
          <w:rFonts w:cs="Arial" w:hAnsi="Arial" w:eastAsia="Arial" w:ascii="Arial"/>
          <w:b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b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b/>
          <w:spacing w:val="0"/>
          <w:w w:val="107"/>
          <w:sz w:val="21"/>
          <w:szCs w:val="21"/>
        </w:rPr>
        <w:t>y</w:t>
      </w:r>
      <w:r>
        <w:rPr>
          <w:rFonts w:cs="Arial" w:hAnsi="Arial" w:eastAsia="Arial" w:ascii="Arial"/>
          <w:b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b/>
          <w:spacing w:val="0"/>
          <w:w w:val="107"/>
          <w:sz w:val="21"/>
          <w:szCs w:val="21"/>
        </w:rPr>
        <w:t>c</w:t>
      </w:r>
      <w:r>
        <w:rPr>
          <w:rFonts w:cs="Arial" w:hAnsi="Arial" w:eastAsia="Arial" w:ascii="Arial"/>
          <w:b/>
          <w:spacing w:val="0"/>
          <w:w w:val="108"/>
          <w:sz w:val="21"/>
          <w:szCs w:val="21"/>
        </w:rPr>
        <w:t>t</w:t>
      </w:r>
      <w:r>
        <w:rPr>
          <w:rFonts w:cs="Arial" w:hAnsi="Arial" w:eastAsia="Arial" w:ascii="Arial"/>
          <w:b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642"/>
        <w:ind w:left="256" w:right="2058" w:firstLine="7"/>
      </w:pPr>
      <w:r>
        <w:pict>
          <v:group style="position:absolute;margin-left:62.6126pt;margin-top:49.0954pt;width:131.702pt;height:118.82pt;mso-position-horizontal-relative:page;mso-position-vertical-relative:paragraph;z-index:-2911" coordorigin="1252,982" coordsize="2634,2376">
            <v:shape type="#_x0000_t75" style="position:absolute;left:1385;top:2879;width:1781;height:184">
              <v:imagedata o:title="" r:id="rId8"/>
            </v:shape>
            <v:shape type="#_x0000_t75" style="position:absolute;left:1385;top:2239;width:835;height:176">
              <v:imagedata o:title="" r:id="rId9"/>
            </v:shape>
            <v:shape type="#_x0000_t75" style="position:absolute;left:1389;top:1320;width:2497;height:223">
              <v:imagedata o:title="" r:id="rId10"/>
            </v:shape>
            <v:shape type="#_x0000_t75" style="position:absolute;left:1252;top:982;width:892;height:2376">
              <v:imagedata o:title="" r:id="rId11"/>
            </v:shape>
            <w10:wrap type="none"/>
          </v:group>
        </w:pict>
      </w:r>
      <w:r>
        <w:pict>
          <v:shape type="#_x0000_t75" style="position:absolute;margin-left:69.9894pt;margin-top:33.7929pt;width:122.347pt;height:11.3419pt;mso-position-horizontal-relative:page;mso-position-vertical-relative:paragraph;z-index:-2910">
            <v:imagedata o:title="" r:id="rId12"/>
          </v:shape>
        </w:pict>
      </w:r>
      <w:r>
        <w:pict>
          <v:shape type="#_x0000_t75" style="position:absolute;margin-left:131.702pt;margin-top:55.5765pt;width:166.967pt;height:3.6006pt;mso-position-horizontal-relative:page;mso-position-vertical-relative:paragraph;z-index:-2901">
            <v:imagedata o:title="" r:id="rId13"/>
          </v:shape>
        </w:pict>
      </w:r>
      <w:r>
        <w:rPr>
          <w:rFonts w:cs="Arial" w:hAnsi="Arial" w:eastAsia="Arial" w:ascii="Arial"/>
          <w:w w:val="90"/>
          <w:sz w:val="21"/>
          <w:szCs w:val="21"/>
        </w:rPr>
        <w:t>C</w:t>
      </w:r>
      <w:r>
        <w:rPr>
          <w:rFonts w:cs="Arial" w:hAnsi="Arial" w:eastAsia="Arial" w:ascii="Arial"/>
          <w:w w:val="107"/>
          <w:sz w:val="21"/>
          <w:szCs w:val="21"/>
        </w:rPr>
        <w:t>o</w:t>
      </w:r>
      <w:r>
        <w:rPr>
          <w:rFonts w:cs="Arial" w:hAnsi="Arial" w:eastAsia="Arial" w:ascii="Arial"/>
          <w:w w:val="100"/>
          <w:sz w:val="21"/>
          <w:szCs w:val="21"/>
        </w:rPr>
        <w:t>m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29"/>
          <w:sz w:val="21"/>
          <w:szCs w:val="21"/>
        </w:rPr>
        <w:t>t</w:t>
      </w:r>
      <w:r>
        <w:rPr>
          <w:rFonts w:cs="Arial" w:hAnsi="Arial" w:eastAsia="Arial" w:ascii="Arial"/>
          <w:w w:val="98"/>
          <w:sz w:val="21"/>
          <w:szCs w:val="21"/>
        </w:rPr>
        <w:t>e</w:t>
      </w:r>
      <w:r>
        <w:rPr>
          <w:rFonts w:cs="Arial" w:hAnsi="Arial" w:eastAsia="Arial" w:ascii="Arial"/>
          <w:w w:val="98"/>
          <w:sz w:val="21"/>
          <w:szCs w:val="21"/>
        </w:rPr>
        <w:t> </w:t>
      </w:r>
      <w:r>
        <w:rPr>
          <w:rFonts w:cs="Arial" w:hAnsi="Arial" w:eastAsia="Arial" w:ascii="Arial"/>
          <w:b/>
          <w:w w:val="86"/>
          <w:sz w:val="21"/>
          <w:szCs w:val="21"/>
        </w:rPr>
        <w:t>M</w:t>
      </w:r>
      <w:r>
        <w:rPr>
          <w:rFonts w:cs="Arial" w:hAnsi="Arial" w:eastAsia="Arial" w:ascii="Arial"/>
          <w:b/>
          <w:w w:val="110"/>
          <w:sz w:val="21"/>
          <w:szCs w:val="21"/>
        </w:rPr>
        <w:t>e</w:t>
      </w:r>
      <w:r>
        <w:rPr>
          <w:rFonts w:cs="Arial" w:hAnsi="Arial" w:eastAsia="Arial" w:ascii="Arial"/>
          <w:b/>
          <w:w w:val="113"/>
          <w:sz w:val="21"/>
          <w:szCs w:val="21"/>
        </w:rPr>
        <w:t>t</w:t>
      </w:r>
      <w:r>
        <w:rPr>
          <w:rFonts w:cs="Arial" w:hAnsi="Arial" w:eastAsia="Arial" w:ascii="Arial"/>
          <w:b/>
          <w:w w:val="101"/>
          <w:sz w:val="21"/>
          <w:szCs w:val="21"/>
        </w:rPr>
        <w:t>od</w:t>
      </w:r>
      <w:r>
        <w:rPr>
          <w:rFonts w:cs="Arial" w:hAnsi="Arial" w:eastAsia="Arial" w:ascii="Arial"/>
          <w:b/>
          <w:w w:val="106"/>
          <w:sz w:val="21"/>
          <w:szCs w:val="21"/>
        </w:rPr>
        <w:t>o</w:t>
      </w:r>
      <w:r>
        <w:rPr>
          <w:rFonts w:cs="Arial" w:hAnsi="Arial" w:eastAsia="Arial" w:ascii="Arial"/>
          <w:b/>
          <w:w w:val="98"/>
          <w:sz w:val="21"/>
          <w:szCs w:val="21"/>
        </w:rPr>
        <w:t>l</w:t>
      </w:r>
      <w:r>
        <w:rPr>
          <w:rFonts w:cs="Arial" w:hAnsi="Arial" w:eastAsia="Arial" w:ascii="Arial"/>
          <w:b/>
          <w:w w:val="109"/>
          <w:sz w:val="21"/>
          <w:szCs w:val="21"/>
        </w:rPr>
        <w:t>o</w:t>
      </w:r>
      <w:r>
        <w:rPr>
          <w:rFonts w:cs="Arial" w:hAnsi="Arial" w:eastAsia="Arial" w:ascii="Arial"/>
          <w:b/>
          <w:w w:val="98"/>
          <w:sz w:val="21"/>
          <w:szCs w:val="21"/>
        </w:rPr>
        <w:t>g</w:t>
      </w:r>
      <w:r>
        <w:rPr>
          <w:rFonts w:cs="Arial" w:hAnsi="Arial" w:eastAsia="Arial" w:ascii="Arial"/>
          <w:b/>
          <w:w w:val="129"/>
          <w:sz w:val="21"/>
          <w:szCs w:val="21"/>
        </w:rPr>
        <w:t>í</w:t>
      </w:r>
      <w:r>
        <w:rPr>
          <w:rFonts w:cs="Arial" w:hAnsi="Arial" w:eastAsia="Arial" w:ascii="Arial"/>
          <w:b/>
          <w:w w:val="95"/>
          <w:sz w:val="21"/>
          <w:szCs w:val="21"/>
        </w:rPr>
        <w:t>a</w:t>
      </w:r>
      <w:r>
        <w:rPr>
          <w:rFonts w:cs="Arial" w:hAnsi="Arial" w:eastAsia="Arial" w:ascii="Arial"/>
          <w:b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b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95"/>
          <w:sz w:val="21"/>
          <w:szCs w:val="21"/>
        </w:rPr>
        <w:t>T</w:t>
      </w:r>
      <w:r>
        <w:rPr>
          <w:rFonts w:cs="Arial" w:hAnsi="Arial" w:eastAsia="Arial" w:ascii="Arial"/>
          <w:b/>
          <w:spacing w:val="0"/>
          <w:w w:val="101"/>
          <w:sz w:val="21"/>
          <w:szCs w:val="21"/>
        </w:rPr>
        <w:t>r</w:t>
      </w:r>
      <w:r>
        <w:rPr>
          <w:rFonts w:cs="Arial" w:hAnsi="Arial" w:eastAsia="Arial" w:ascii="Arial"/>
          <w:b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b/>
          <w:spacing w:val="0"/>
          <w:w w:val="106"/>
          <w:sz w:val="21"/>
          <w:szCs w:val="21"/>
        </w:rPr>
        <w:t>b</w:t>
      </w:r>
      <w:r>
        <w:rPr>
          <w:rFonts w:cs="Arial" w:hAnsi="Arial" w:eastAsia="Arial" w:ascii="Arial"/>
          <w:b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b/>
          <w:spacing w:val="0"/>
          <w:w w:val="98"/>
          <w:sz w:val="21"/>
          <w:szCs w:val="21"/>
        </w:rPr>
        <w:t>j</w:t>
      </w:r>
      <w:r>
        <w:rPr>
          <w:rFonts w:cs="Arial" w:hAnsi="Arial" w:eastAsia="Arial" w:ascii="Arial"/>
          <w:b/>
          <w:spacing w:val="0"/>
          <w:w w:val="112"/>
          <w:sz w:val="21"/>
          <w:szCs w:val="21"/>
        </w:rPr>
        <w:t>o</w:t>
      </w:r>
      <w:r>
        <w:rPr>
          <w:rFonts w:cs="Arial" w:hAnsi="Arial" w:eastAsia="Arial" w:ascii="Arial"/>
          <w:b/>
          <w:spacing w:val="0"/>
          <w:w w:val="112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b/>
          <w:spacing w:val="0"/>
          <w:w w:val="86"/>
          <w:sz w:val="21"/>
          <w:szCs w:val="21"/>
        </w:rPr>
        <w:t>e</w:t>
      </w:r>
      <w:r>
        <w:rPr>
          <w:rFonts w:cs="Arial" w:hAnsi="Arial" w:eastAsia="Arial" w:ascii="Arial"/>
          <w:b/>
          <w:spacing w:val="0"/>
          <w:w w:val="107"/>
          <w:sz w:val="21"/>
          <w:szCs w:val="21"/>
        </w:rPr>
        <w:t>c</w:t>
      </w:r>
      <w:r>
        <w:rPr>
          <w:rFonts w:cs="Arial" w:hAnsi="Arial" w:eastAsia="Arial" w:ascii="Arial"/>
          <w:b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b/>
          <w:spacing w:val="0"/>
          <w:w w:val="109"/>
          <w:sz w:val="21"/>
          <w:szCs w:val="21"/>
        </w:rPr>
        <w:t>o</w:t>
      </w:r>
      <w:r>
        <w:rPr>
          <w:rFonts w:cs="Arial" w:hAnsi="Arial" w:eastAsia="Arial" w:ascii="Arial"/>
          <w:b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b/>
          <w:spacing w:val="0"/>
          <w:w w:val="109"/>
          <w:sz w:val="21"/>
          <w:szCs w:val="21"/>
        </w:rPr>
        <w:t>o</w:t>
      </w:r>
      <w:r>
        <w:rPr>
          <w:rFonts w:cs="Arial" w:hAnsi="Arial" w:eastAsia="Arial" w:ascii="Arial"/>
          <w:b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b/>
          <w:spacing w:val="0"/>
          <w:w w:val="129"/>
          <w:sz w:val="21"/>
          <w:szCs w:val="21"/>
        </w:rPr>
        <w:t>í</w:t>
      </w:r>
      <w:r>
        <w:rPr>
          <w:rFonts w:cs="Arial" w:hAnsi="Arial" w:eastAsia="Arial" w:ascii="Arial"/>
          <w:b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b/>
          <w:spacing w:val="0"/>
          <w:w w:val="101"/>
          <w:sz w:val="21"/>
          <w:szCs w:val="21"/>
        </w:rPr>
        <w:t>s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84"/>
          <w:sz w:val="21"/>
          <w:szCs w:val="21"/>
        </w:rPr>
        <w:t>P</w:t>
      </w:r>
      <w:r>
        <w:rPr>
          <w:rFonts w:cs="Arial" w:hAnsi="Arial" w:eastAsia="Arial" w:ascii="Arial"/>
          <w:b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b/>
          <w:spacing w:val="0"/>
          <w:w w:val="80"/>
          <w:sz w:val="21"/>
          <w:szCs w:val="21"/>
        </w:rPr>
        <w:t>i</w:t>
      </w:r>
      <w:r>
        <w:rPr>
          <w:rFonts w:cs="Arial" w:hAnsi="Arial" w:eastAsia="Arial" w:ascii="Arial"/>
          <w:b/>
          <w:spacing w:val="0"/>
          <w:w w:val="103"/>
          <w:sz w:val="21"/>
          <w:szCs w:val="21"/>
        </w:rPr>
        <w:t>n</w:t>
      </w:r>
      <w:r>
        <w:rPr>
          <w:rFonts w:cs="Arial" w:hAnsi="Arial" w:eastAsia="Arial" w:ascii="Arial"/>
          <w:b/>
          <w:spacing w:val="0"/>
          <w:w w:val="110"/>
          <w:sz w:val="21"/>
          <w:szCs w:val="21"/>
        </w:rPr>
        <w:t>c</w:t>
      </w:r>
      <w:r>
        <w:rPr>
          <w:rFonts w:cs="Arial" w:hAnsi="Arial" w:eastAsia="Arial" w:ascii="Arial"/>
          <w:b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b/>
          <w:spacing w:val="0"/>
          <w:w w:val="109"/>
          <w:sz w:val="21"/>
          <w:szCs w:val="21"/>
        </w:rPr>
        <w:t>p</w:t>
      </w:r>
      <w:r>
        <w:rPr>
          <w:rFonts w:cs="Arial" w:hAnsi="Arial" w:eastAsia="Arial" w:ascii="Arial"/>
          <w:b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b/>
          <w:spacing w:val="0"/>
          <w:w w:val="98"/>
          <w:sz w:val="21"/>
          <w:szCs w:val="21"/>
        </w:rPr>
        <w:t>l</w:t>
      </w:r>
      <w:r>
        <w:rPr>
          <w:rFonts w:cs="Arial" w:hAnsi="Arial" w:eastAsia="Arial" w:ascii="Arial"/>
          <w:b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b/>
          <w:spacing w:val="0"/>
          <w:w w:val="101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53"/>
      </w:pPr>
      <w:r>
        <w:rPr>
          <w:rFonts w:cs="Arial" w:hAnsi="Arial" w:eastAsia="Arial" w:ascii="Arial"/>
          <w:b/>
          <w:w w:val="102"/>
          <w:sz w:val="21"/>
          <w:szCs w:val="21"/>
        </w:rPr>
        <w:t>A</w:t>
      </w:r>
      <w:r>
        <w:rPr>
          <w:rFonts w:cs="Arial" w:hAnsi="Arial" w:eastAsia="Arial" w:ascii="Arial"/>
          <w:b/>
          <w:w w:val="95"/>
          <w:sz w:val="21"/>
          <w:szCs w:val="21"/>
        </w:rPr>
        <w:t>u</w:t>
      </w:r>
      <w:r>
        <w:rPr>
          <w:rFonts w:cs="Arial" w:hAnsi="Arial" w:eastAsia="Arial" w:ascii="Arial"/>
          <w:b/>
          <w:w w:val="123"/>
          <w:sz w:val="21"/>
          <w:szCs w:val="21"/>
        </w:rPr>
        <w:t>t</w:t>
      </w:r>
      <w:r>
        <w:rPr>
          <w:rFonts w:cs="Arial" w:hAnsi="Arial" w:eastAsia="Arial" w:ascii="Arial"/>
          <w:b/>
          <w:w w:val="98"/>
          <w:sz w:val="21"/>
          <w:szCs w:val="21"/>
        </w:rPr>
        <w:t>o</w:t>
      </w:r>
      <w:r>
        <w:rPr>
          <w:rFonts w:cs="Arial" w:hAnsi="Arial" w:eastAsia="Arial" w:ascii="Arial"/>
          <w:b/>
          <w:w w:val="118"/>
          <w:sz w:val="21"/>
          <w:szCs w:val="21"/>
        </w:rPr>
        <w:t>r</w:t>
      </w:r>
      <w:r>
        <w:rPr>
          <w:rFonts w:cs="Arial" w:hAnsi="Arial" w:eastAsia="Arial" w:ascii="Arial"/>
          <w:b/>
          <w:w w:val="95"/>
          <w:sz w:val="21"/>
          <w:szCs w:val="21"/>
        </w:rPr>
        <w:t>e</w:t>
      </w:r>
      <w:r>
        <w:rPr>
          <w:rFonts w:cs="Arial" w:hAnsi="Arial" w:eastAsia="Arial" w:ascii="Arial"/>
          <w:b/>
          <w:w w:val="104"/>
          <w:sz w:val="21"/>
          <w:szCs w:val="21"/>
        </w:rPr>
        <w:t>s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53"/>
      </w:pP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b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b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61"/>
          <w:sz w:val="21"/>
          <w:szCs w:val="21"/>
        </w:rPr>
        <w:t>l</w:t>
      </w:r>
      <w:r>
        <w:rPr>
          <w:rFonts w:cs="Arial" w:hAnsi="Arial" w:eastAsia="Arial" w:ascii="Arial"/>
          <w:b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b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34"/>
          <w:szCs w:val="34"/>
        </w:rPr>
        <w:jc w:val="left"/>
        <w:spacing w:lineRule="exact" w:line="380"/>
        <w:ind w:left="159"/>
      </w:pPr>
      <w:r>
        <w:pict>
          <v:shape type="#_x0000_t75" style="position:absolute;margin-left:64.5918pt;margin-top:2.44355pt;width:193.056pt;height:17.6429pt;mso-position-horizontal-relative:page;mso-position-vertical-relative:paragraph;z-index:-2912">
            <v:imagedata o:title="" r:id="rId14"/>
          </v:shape>
        </w:pict>
      </w:r>
      <w:r>
        <w:rPr>
          <w:rFonts w:cs="Arial" w:hAnsi="Arial" w:eastAsia="Arial" w:ascii="Arial"/>
          <w:b/>
          <w:w w:val="60"/>
          <w:position w:val="-1"/>
          <w:sz w:val="34"/>
          <w:szCs w:val="34"/>
        </w:rPr>
        <w:t>1</w:t>
      </w:r>
      <w:r>
        <w:rPr>
          <w:rFonts w:cs="Arial" w:hAnsi="Arial" w:eastAsia="Arial" w:ascii="Arial"/>
          <w:b/>
          <w:w w:val="141"/>
          <w:position w:val="-1"/>
          <w:sz w:val="34"/>
          <w:szCs w:val="34"/>
        </w:rPr>
        <w:t>.</w:t>
      </w:r>
      <w:r>
        <w:rPr>
          <w:rFonts w:cs="Arial" w:hAnsi="Arial" w:eastAsia="Arial" w:ascii="Arial"/>
          <w:b/>
          <w:w w:val="100"/>
          <w:position w:val="-1"/>
          <w:sz w:val="34"/>
          <w:szCs w:val="34"/>
        </w:rPr>
        <w:t> </w:t>
      </w:r>
      <w:r>
        <w:rPr>
          <w:rFonts w:cs="Arial" w:hAnsi="Arial" w:eastAsia="Arial" w:ascii="Arial"/>
          <w:b/>
          <w:spacing w:val="-37"/>
          <w:w w:val="100"/>
          <w:position w:val="-1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87"/>
          <w:position w:val="-1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6"/>
          <w:position w:val="-1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4"/>
          <w:position w:val="-1"/>
          <w:sz w:val="34"/>
          <w:szCs w:val="34"/>
        </w:rPr>
        <w:t>s</w:t>
      </w:r>
      <w:r>
        <w:rPr>
          <w:rFonts w:cs="Arial" w:hAnsi="Arial" w:eastAsia="Arial" w:ascii="Arial"/>
          <w:b/>
          <w:spacing w:val="0"/>
          <w:w w:val="108"/>
          <w:position w:val="-1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19"/>
          <w:position w:val="-1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72"/>
          <w:position w:val="-1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11"/>
          <w:position w:val="-1"/>
          <w:sz w:val="34"/>
          <w:szCs w:val="34"/>
        </w:rPr>
        <w:t>p</w:t>
      </w:r>
      <w:r>
        <w:rPr>
          <w:rFonts w:cs="Arial" w:hAnsi="Arial" w:eastAsia="Arial" w:ascii="Arial"/>
          <w:b/>
          <w:spacing w:val="0"/>
          <w:w w:val="108"/>
          <w:position w:val="-1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87"/>
          <w:position w:val="-1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12"/>
          <w:position w:val="-1"/>
          <w:sz w:val="34"/>
          <w:szCs w:val="34"/>
        </w:rPr>
        <w:t>ó</w:t>
      </w:r>
      <w:r>
        <w:rPr>
          <w:rFonts w:cs="Arial" w:hAnsi="Arial" w:eastAsia="Arial" w:ascii="Arial"/>
          <w:b/>
          <w:spacing w:val="0"/>
          <w:w w:val="100"/>
          <w:position w:val="-1"/>
          <w:sz w:val="34"/>
          <w:szCs w:val="34"/>
        </w:rPr>
        <w:t>n</w:t>
      </w:r>
      <w:r>
        <w:rPr>
          <w:rFonts w:cs="Arial" w:hAnsi="Arial" w:eastAsia="Arial" w:ascii="Arial"/>
          <w:b/>
          <w:spacing w:val="46"/>
          <w:w w:val="100"/>
          <w:position w:val="-1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92"/>
          <w:position w:val="-1"/>
          <w:sz w:val="34"/>
          <w:szCs w:val="34"/>
        </w:rPr>
        <w:t>G</w:t>
      </w:r>
      <w:r>
        <w:rPr>
          <w:rFonts w:cs="Arial" w:hAnsi="Arial" w:eastAsia="Arial" w:ascii="Arial"/>
          <w:b/>
          <w:spacing w:val="0"/>
          <w:w w:val="108"/>
          <w:position w:val="-1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2"/>
          <w:position w:val="-1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10"/>
          <w:position w:val="-1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16"/>
          <w:position w:val="-1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97"/>
          <w:position w:val="-1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95"/>
          <w:position w:val="-1"/>
          <w:sz w:val="34"/>
          <w:szCs w:val="34"/>
        </w:rPr>
        <w:t>l</w:t>
      </w:r>
      <w:r>
        <w:rPr>
          <w:rFonts w:cs="Arial" w:hAnsi="Arial" w:eastAsia="Arial" w:ascii="Arial"/>
          <w:spacing w:val="0"/>
          <w:w w:val="100"/>
          <w:position w:val="0"/>
          <w:sz w:val="34"/>
          <w:szCs w:val="3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1"/>
      </w:pPr>
      <w:r>
        <w:pict>
          <v:shape type="#_x0000_t75" style="position:absolute;margin-left:303.887pt;margin-top:1.5675pt;width:33.6453pt;height:9.0015pt;mso-position-horizontal-relative:page;mso-position-vertical-relative:paragraph;z-index:-2913">
            <v:imagedata o:title="" r:id="rId15"/>
          </v:shape>
        </w:pict>
      </w:r>
      <w:r>
        <w:rPr>
          <w:rFonts w:cs="Arial" w:hAnsi="Arial" w:eastAsia="Arial" w:ascii="Arial"/>
          <w:w w:val="85"/>
          <w:sz w:val="21"/>
          <w:szCs w:val="21"/>
        </w:rPr>
        <w:t>D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98"/>
          <w:sz w:val="21"/>
          <w:szCs w:val="21"/>
        </w:rPr>
        <w:t>a</w:t>
      </w:r>
      <w:r>
        <w:rPr>
          <w:rFonts w:cs="Arial" w:hAnsi="Arial" w:eastAsia="Arial" w:ascii="Arial"/>
          <w:w w:val="100"/>
          <w:sz w:val="21"/>
          <w:szCs w:val="21"/>
        </w:rPr>
        <w:t>ll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1"/>
      </w:pPr>
      <w:r>
        <w:pict>
          <v:shape type="#_x0000_t75" style="position:absolute;margin-left:303.887pt;margin-top:1.5675pt;width:118.568pt;height:11.3419pt;mso-position-horizontal-relative:page;mso-position-vertical-relative:paragraph;z-index:-2914">
            <v:imagedata o:title="" r:id="rId16"/>
          </v:shape>
        </w:pict>
      </w:r>
      <w:r>
        <w:pict>
          <v:shape type="#_x0000_t75" style="position:absolute;margin-left:530.408pt;margin-top:-40.7395pt;width:2.87874pt;height:64.0907pt;mso-position-horizontal-relative:page;mso-position-vertical-relative:paragraph;z-index:-2903">
            <v:imagedata o:title="" r:id="rId17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an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6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71"/>
        <w:ind w:left="4" w:right="316" w:firstLine="7"/>
      </w:pPr>
      <w:r>
        <w:pict>
          <v:shape type="#_x0000_t75" style="position:absolute;margin-left:303.527pt;margin-top:1.5675pt;width:218.245pt;height:23.0438pt;mso-position-horizontal-relative:page;mso-position-vertical-relative:paragraph;z-index:-2915">
            <v:imagedata o:title="" r:id="rId18"/>
          </v:shape>
        </w:pict>
      </w:r>
      <w:r>
        <w:pict>
          <v:shape type="#_x0000_t75" style="position:absolute;margin-left:530.408pt;margin-top:14.8897pt;width:2.87874pt;height:88.5747pt;mso-position-horizontal-relative:page;mso-position-vertical-relative:paragraph;z-index:-2904">
            <v:imagedata o:title="" r:id="rId19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/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/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y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/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L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640"/>
        <w:ind w:right="564" w:firstLine="11"/>
        <w:sectPr>
          <w:type w:val="continuous"/>
          <w:pgSz w:w="11900" w:h="16840"/>
          <w:pgMar w:top="1580" w:bottom="280" w:left="1140" w:right="1120"/>
          <w:cols w:num="2" w:equalWidth="off">
            <w:col w:w="4834" w:space="100"/>
            <w:col w:w="4706"/>
          </w:cols>
        </w:sectPr>
      </w:pPr>
      <w:r>
        <w:pict>
          <v:shape type="#_x0000_t75" style="position:absolute;margin-left:303.347pt;margin-top:33.6128pt;width:118.568pt;height:11.3419pt;mso-position-horizontal-relative:page;mso-position-vertical-relative:paragraph;z-index:-2917">
            <v:imagedata o:title="" r:id="rId20"/>
          </v:shape>
        </w:pict>
      </w:r>
      <w:r>
        <w:pict>
          <v:shape type="#_x0000_t75" style="position:absolute;margin-left:303.887pt;margin-top:1.38747pt;width:205.47pt;height:11.3419pt;mso-position-horizontal-relative:page;mso-position-vertical-relative:paragraph;z-index:-2916">
            <v:imagedata o:title="" r:id="rId21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rw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cí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/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2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ua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1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 </w:t>
      </w:r>
      <w:r>
        <w:rPr>
          <w:rFonts w:cs="Arial" w:hAnsi="Arial" w:eastAsia="Arial" w:ascii="Arial"/>
          <w:spacing w:val="20"/>
          <w:w w:val="83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6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: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/a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73"/>
          <w:sz w:val="21"/>
          <w:szCs w:val="21"/>
        </w:rPr>
        <w:t>1</w:t>
      </w:r>
      <w:r>
        <w:rPr>
          <w:rFonts w:cs="Arial" w:hAnsi="Arial" w:eastAsia="Arial" w:ascii="Arial"/>
          <w:spacing w:val="0"/>
          <w:w w:val="154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3" w:lineRule="auto" w:line="267"/>
        <w:ind w:left="141" w:right="197" w:firstLine="7"/>
      </w:pPr>
      <w:r>
        <w:pict>
          <v:shape type="#_x0000_t75" style="position:absolute;margin-left:63.5122pt;margin-top:3.63815pt;width:464.197pt;height:119.18pt;mso-position-horizontal-relative:page;mso-position-vertical-relative:paragraph;z-index:-2918">
            <v:imagedata o:title="" r:id="rId22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eg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i/>
          <w:spacing w:val="0"/>
          <w:w w:val="108"/>
          <w:sz w:val="20"/>
          <w:szCs w:val="20"/>
        </w:rPr>
        <w:t>P</w:t>
      </w:r>
      <w:r>
        <w:rPr>
          <w:rFonts w:cs="Arial" w:hAnsi="Arial" w:eastAsia="Arial" w:ascii="Arial"/>
          <w:i/>
          <w:spacing w:val="0"/>
          <w:w w:val="113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75"/>
          <w:sz w:val="20"/>
          <w:szCs w:val="20"/>
        </w:rPr>
        <w:t>f</w:t>
      </w:r>
      <w:r>
        <w:rPr>
          <w:rFonts w:cs="Arial" w:hAnsi="Arial" w:eastAsia="Arial" w:ascii="Arial"/>
          <w:i/>
          <w:spacing w:val="0"/>
          <w:w w:val="80"/>
          <w:sz w:val="20"/>
          <w:szCs w:val="20"/>
        </w:rPr>
        <w:t>o</w:t>
      </w:r>
      <w:r>
        <w:rPr>
          <w:rFonts w:cs="Arial" w:hAnsi="Arial" w:eastAsia="Arial" w:ascii="Arial"/>
          <w:i/>
          <w:spacing w:val="0"/>
          <w:w w:val="140"/>
          <w:sz w:val="20"/>
          <w:szCs w:val="20"/>
        </w:rPr>
        <w:t>r</w:t>
      </w:r>
      <w:r>
        <w:rPr>
          <w:rFonts w:cs="Arial" w:hAnsi="Arial" w:eastAsia="Arial" w:ascii="Arial"/>
          <w:i/>
          <w:spacing w:val="0"/>
          <w:w w:val="97"/>
          <w:sz w:val="20"/>
          <w:szCs w:val="20"/>
        </w:rPr>
        <w:t>m</w:t>
      </w:r>
      <w:r>
        <w:rPr>
          <w:rFonts w:cs="Arial" w:hAnsi="Arial" w:eastAsia="Arial" w:ascii="Arial"/>
          <w:i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i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4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67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145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110"/>
          <w:sz w:val="20"/>
          <w:szCs w:val="20"/>
        </w:rPr>
        <w:t>me</w:t>
      </w:r>
      <w:r>
        <w:rPr>
          <w:rFonts w:cs="Arial" w:hAnsi="Arial" w:eastAsia="Arial" w:ascii="Arial"/>
          <w:i/>
          <w:spacing w:val="0"/>
          <w:w w:val="122"/>
          <w:sz w:val="20"/>
          <w:szCs w:val="20"/>
        </w:rPr>
        <w:t>d</w:t>
      </w:r>
      <w:r>
        <w:rPr>
          <w:rFonts w:cs="Arial" w:hAnsi="Arial" w:eastAsia="Arial" w:ascii="Arial"/>
          <w:i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i/>
          <w:spacing w:val="0"/>
          <w:w w:val="129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93"/>
          <w:sz w:val="20"/>
          <w:szCs w:val="20"/>
        </w:rPr>
        <w:t>n</w:t>
      </w:r>
      <w:r>
        <w:rPr>
          <w:rFonts w:cs="Arial" w:hAnsi="Arial" w:eastAsia="Arial" w:ascii="Arial"/>
          <w:i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i/>
          <w:spacing w:val="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48"/>
          <w:w w:val="100"/>
          <w:sz w:val="22"/>
          <w:szCs w:val="22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86"/>
          <w:sz w:val="20"/>
          <w:szCs w:val="20"/>
        </w:rPr>
        <w:t>r</w:t>
      </w:r>
      <w:r>
        <w:rPr>
          <w:rFonts w:cs="Arial" w:hAnsi="Arial" w:eastAsia="Arial" w:ascii="Arial"/>
          <w:i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45"/>
          <w:sz w:val="20"/>
          <w:szCs w:val="20"/>
        </w:rPr>
        <w:t>j</w:t>
      </w:r>
      <w:r>
        <w:rPr>
          <w:rFonts w:cs="Arial" w:hAnsi="Arial" w:eastAsia="Arial" w:ascii="Arial"/>
          <w:i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i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2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19"/>
          <w:sz w:val="20"/>
          <w:szCs w:val="20"/>
        </w:rPr>
        <w:t>u</w:t>
      </w:r>
      <w:r>
        <w:rPr>
          <w:rFonts w:cs="Arial" w:hAnsi="Arial" w:eastAsia="Arial" w:ascii="Arial"/>
          <w:i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0"/>
          <w:w w:val="110"/>
          <w:sz w:val="20"/>
          <w:szCs w:val="20"/>
        </w:rPr>
        <w:t>m</w:t>
      </w:r>
      <w:r>
        <w:rPr>
          <w:rFonts w:cs="Arial" w:hAnsi="Arial" w:eastAsia="Arial" w:ascii="Arial"/>
          <w:i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z</w:t>
      </w:r>
      <w:r>
        <w:rPr>
          <w:rFonts w:cs="Arial" w:hAnsi="Arial" w:eastAsia="Arial" w:ascii="Arial"/>
          <w:i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22"/>
          <w:sz w:val="20"/>
          <w:szCs w:val="20"/>
        </w:rPr>
        <w:t>d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0"/>
          <w:w w:val="84"/>
          <w:sz w:val="20"/>
          <w:szCs w:val="20"/>
        </w:rPr>
        <w:t>.</w:t>
      </w:r>
      <w:r>
        <w:rPr>
          <w:rFonts w:cs="Arial" w:hAnsi="Arial" w:eastAsia="Arial" w:ascii="Arial"/>
          <w:i/>
          <w:spacing w:val="0"/>
          <w:w w:val="84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: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3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l</w:t>
      </w:r>
      <w:r>
        <w:rPr>
          <w:rFonts w:cs="Arial" w:hAnsi="Arial" w:eastAsia="Arial" w:ascii="Arial"/>
          <w:spacing w:val="37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5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4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ab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on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" w:lineRule="auto" w:line="268"/>
        <w:ind w:left="137" w:right="236" w:firstLine="11"/>
      </w:pP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19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37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5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án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P</w:t>
      </w:r>
      <w:r>
        <w:rPr>
          <w:rFonts w:cs="Arial" w:hAnsi="Arial" w:eastAsia="Arial" w:ascii="Arial"/>
          <w:spacing w:val="24"/>
          <w:w w:val="9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2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.</w:t>
      </w:r>
      <w:r>
        <w:rPr>
          <w:rFonts w:cs="Arial" w:hAnsi="Arial" w:eastAsia="Arial" w:ascii="Arial"/>
          <w:spacing w:val="42"/>
          <w:w w:val="9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ng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2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T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spacing w:lineRule="exact" w:line="280"/>
        <w:ind w:left="152"/>
      </w:pPr>
      <w:r>
        <w:pict>
          <v:shape type="#_x0000_t75" style="position:absolute;margin-left:64.2319pt;margin-top:1.57208pt;width:145.017pt;height:14.0423pt;mso-position-horizontal-relative:page;mso-position-vertical-relative:paragraph;z-index:-2919">
            <v:imagedata o:title="" r:id="rId23"/>
          </v:shape>
        </w:pict>
      </w:r>
      <w:r>
        <w:rPr>
          <w:rFonts w:cs="Arial" w:hAnsi="Arial" w:eastAsia="Arial" w:ascii="Arial"/>
          <w:b/>
          <w:w w:val="62"/>
          <w:position w:val="-1"/>
          <w:sz w:val="26"/>
          <w:szCs w:val="26"/>
        </w:rPr>
        <w:t>1</w:t>
      </w:r>
      <w:r>
        <w:rPr>
          <w:rFonts w:cs="Arial" w:hAnsi="Arial" w:eastAsia="Arial" w:ascii="Arial"/>
          <w:b/>
          <w:w w:val="144"/>
          <w:position w:val="-1"/>
          <w:sz w:val="26"/>
          <w:szCs w:val="26"/>
        </w:rPr>
        <w:t>.</w:t>
      </w:r>
      <w:r>
        <w:rPr>
          <w:rFonts w:cs="Arial" w:hAnsi="Arial" w:eastAsia="Arial" w:ascii="Arial"/>
          <w:b/>
          <w:w w:val="89"/>
          <w:position w:val="-1"/>
          <w:sz w:val="26"/>
          <w:szCs w:val="26"/>
        </w:rPr>
        <w:t>1</w:t>
      </w:r>
      <w:r>
        <w:rPr>
          <w:rFonts w:cs="Arial" w:hAnsi="Arial" w:eastAsia="Arial" w:ascii="Arial"/>
          <w:b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-11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S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ck</w:t>
      </w:r>
      <w:r>
        <w:rPr>
          <w:rFonts w:cs="Arial" w:hAnsi="Arial" w:eastAsia="Arial" w:ascii="Arial"/>
          <w:b/>
          <w:spacing w:val="52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99"/>
          <w:position w:val="-1"/>
          <w:sz w:val="26"/>
          <w:szCs w:val="26"/>
        </w:rPr>
        <w:t>T</w:t>
      </w:r>
      <w:r>
        <w:rPr>
          <w:rFonts w:cs="Arial" w:hAnsi="Arial" w:eastAsia="Arial" w:ascii="Arial"/>
          <w:b/>
          <w:spacing w:val="0"/>
          <w:w w:val="89"/>
          <w:position w:val="-1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9"/>
          <w:position w:val="-1"/>
          <w:sz w:val="26"/>
          <w:szCs w:val="26"/>
        </w:rPr>
        <w:t>c</w:t>
      </w:r>
      <w:r>
        <w:rPr>
          <w:rFonts w:cs="Arial" w:hAnsi="Arial" w:eastAsia="Arial" w:ascii="Arial"/>
          <w:b/>
          <w:spacing w:val="0"/>
          <w:w w:val="102"/>
          <w:position w:val="-1"/>
          <w:sz w:val="26"/>
          <w:szCs w:val="26"/>
        </w:rPr>
        <w:t>n</w:t>
      </w:r>
      <w:r>
        <w:rPr>
          <w:rFonts w:cs="Arial" w:hAnsi="Arial" w:eastAsia="Arial" w:ascii="Arial"/>
          <w:b/>
          <w:spacing w:val="0"/>
          <w:w w:val="113"/>
          <w:position w:val="-1"/>
          <w:sz w:val="26"/>
          <w:szCs w:val="26"/>
        </w:rPr>
        <w:t>o</w:t>
      </w:r>
      <w:r>
        <w:rPr>
          <w:rFonts w:cs="Arial" w:hAnsi="Arial" w:eastAsia="Arial" w:ascii="Arial"/>
          <w:b/>
          <w:spacing w:val="0"/>
          <w:w w:val="94"/>
          <w:position w:val="-1"/>
          <w:sz w:val="26"/>
          <w:szCs w:val="26"/>
        </w:rPr>
        <w:t>l</w:t>
      </w:r>
      <w:r>
        <w:rPr>
          <w:rFonts w:cs="Arial" w:hAnsi="Arial" w:eastAsia="Arial" w:ascii="Arial"/>
          <w:b/>
          <w:spacing w:val="0"/>
          <w:w w:val="111"/>
          <w:position w:val="-1"/>
          <w:sz w:val="26"/>
          <w:szCs w:val="26"/>
        </w:rPr>
        <w:t>ó</w:t>
      </w:r>
      <w:r>
        <w:rPr>
          <w:rFonts w:cs="Arial" w:hAnsi="Arial" w:eastAsia="Arial" w:ascii="Arial"/>
          <w:b/>
          <w:spacing w:val="0"/>
          <w:w w:val="104"/>
          <w:position w:val="-1"/>
          <w:sz w:val="26"/>
          <w:szCs w:val="26"/>
        </w:rPr>
        <w:t>gi</w:t>
      </w:r>
      <w:r>
        <w:rPr>
          <w:rFonts w:cs="Arial" w:hAnsi="Arial" w:eastAsia="Arial" w:ascii="Arial"/>
          <w:b/>
          <w:spacing w:val="0"/>
          <w:w w:val="114"/>
          <w:position w:val="-1"/>
          <w:sz w:val="26"/>
          <w:szCs w:val="26"/>
        </w:rPr>
        <w:t>c</w:t>
      </w:r>
      <w:r>
        <w:rPr>
          <w:rFonts w:cs="Arial" w:hAnsi="Arial" w:eastAsia="Arial" w:ascii="Arial"/>
          <w:b/>
          <w:spacing w:val="0"/>
          <w:w w:val="106"/>
          <w:position w:val="-1"/>
          <w:sz w:val="26"/>
          <w:szCs w:val="26"/>
        </w:rPr>
        <w:t>o</w:t>
      </w:r>
      <w:r>
        <w:rPr>
          <w:rFonts w:cs="Arial" w:hAnsi="Arial" w:eastAsia="Arial" w:ascii="Arial"/>
          <w:spacing w:val="0"/>
          <w:w w:val="100"/>
          <w:position w:val="0"/>
          <w:sz w:val="26"/>
          <w:szCs w:val="26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00" w:h="16840"/>
          <w:pgMar w:top="1580" w:bottom="280" w:left="1140" w:right="112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5"/>
        <w:ind w:left="263"/>
      </w:pPr>
      <w:r>
        <w:pict>
          <v:shape type="#_x0000_t75" style="position:absolute;margin-left:303.347pt;margin-top:3.13747pt;width:121.987pt;height:11.3419pt;mso-position-horizontal-relative:page;mso-position-vertical-relative:paragraph;z-index:-2923">
            <v:imagedata o:title="" r:id="rId24"/>
          </v:shape>
        </w:pict>
      </w:r>
      <w:r>
        <w:pict>
          <v:shape type="#_x0000_t75" style="position:absolute;margin-left:69.8095pt;margin-top:3.13747pt;width:62.6126pt;height:11.1619pt;mso-position-horizontal-relative:page;mso-position-vertical-relative:paragraph;z-index:-2920">
            <v:imagedata o:title="" r:id="rId25"/>
          </v:shape>
        </w:pict>
      </w:r>
      <w:r>
        <w:rPr>
          <w:rFonts w:cs="Arial" w:hAnsi="Arial" w:eastAsia="Arial" w:ascii="Arial"/>
          <w:w w:val="90"/>
          <w:sz w:val="21"/>
          <w:szCs w:val="21"/>
        </w:rPr>
        <w:t>C</w:t>
      </w:r>
      <w:r>
        <w:rPr>
          <w:rFonts w:cs="Arial" w:hAnsi="Arial" w:eastAsia="Arial" w:ascii="Arial"/>
          <w:w w:val="107"/>
          <w:sz w:val="21"/>
          <w:szCs w:val="21"/>
        </w:rPr>
        <w:t>o</w:t>
      </w:r>
      <w:r>
        <w:rPr>
          <w:rFonts w:cs="Arial" w:hAnsi="Arial" w:eastAsia="Arial" w:ascii="Arial"/>
          <w:w w:val="100"/>
          <w:sz w:val="21"/>
          <w:szCs w:val="21"/>
        </w:rPr>
        <w:t>m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29"/>
          <w:sz w:val="21"/>
          <w:szCs w:val="21"/>
        </w:rPr>
        <w:t>t</w:t>
      </w:r>
      <w:r>
        <w:rPr>
          <w:rFonts w:cs="Arial" w:hAnsi="Arial" w:eastAsia="Arial" w:ascii="Arial"/>
          <w:w w:val="98"/>
          <w:sz w:val="21"/>
          <w:szCs w:val="21"/>
        </w:rPr>
        <w:t>e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7" w:right="-56"/>
      </w:pPr>
      <w:r>
        <w:pict>
          <v:shape type="#_x0000_t75" style="position:absolute;margin-left:69.9894pt;margin-top:1.5675pt;width:140.339pt;height:11.1619pt;mso-position-horizontal-relative:page;mso-position-vertical-relative:paragraph;z-index:-2921">
            <v:imagedata o:title="" r:id="rId26"/>
          </v:shape>
        </w:pict>
      </w:r>
      <w:r>
        <w:pict>
          <v:shape type="#_x0000_t75" style="position:absolute;margin-left:62.6126pt;margin-top:-10.6745pt;width:2.87874pt;height:68.4114pt;mso-position-horizontal-relative:page;mso-position-vertical-relative:paragraph;z-index:-2902">
            <v:imagedata o:title="" r:id="rId27"/>
          </v:shape>
        </w:pic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en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b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b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87"/>
          <w:sz w:val="21"/>
          <w:szCs w:val="21"/>
        </w:rPr>
        <w:t>P</w:t>
      </w:r>
      <w:r>
        <w:rPr>
          <w:rFonts w:cs="Arial" w:hAnsi="Arial" w:eastAsia="Arial" w:ascii="Arial"/>
          <w:b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b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b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b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b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b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b/>
          <w:spacing w:val="0"/>
          <w:w w:val="107"/>
          <w:sz w:val="21"/>
          <w:szCs w:val="21"/>
        </w:rPr>
        <w:t>ac</w:t>
      </w:r>
      <w:r>
        <w:rPr>
          <w:rFonts w:cs="Arial" w:hAnsi="Arial" w:eastAsia="Arial" w:ascii="Arial"/>
          <w:b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b/>
          <w:spacing w:val="0"/>
          <w:w w:val="109"/>
          <w:sz w:val="21"/>
          <w:szCs w:val="21"/>
        </w:rPr>
        <w:t>ó</w:t>
      </w:r>
      <w:r>
        <w:rPr>
          <w:rFonts w:cs="Arial" w:hAnsi="Arial" w:eastAsia="Arial" w:ascii="Arial"/>
          <w:b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7"/>
      </w:pPr>
      <w:r>
        <w:pict>
          <v:shape type="#_x0000_t75" style="position:absolute;margin-left:69.9894pt;margin-top:1.5675pt;width:84.2032pt;height:9.0015pt;mso-position-horizontal-relative:page;mso-position-vertical-relative:paragraph;z-index:-2922">
            <v:imagedata o:title="" r:id="rId28"/>
          </v:shape>
        </w:pic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F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b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103"/>
          <w:sz w:val="21"/>
          <w:szCs w:val="21"/>
        </w:rPr>
        <w:t>W</w:t>
      </w:r>
      <w:r>
        <w:rPr>
          <w:rFonts w:cs="Arial" w:hAnsi="Arial" w:eastAsia="Arial" w:ascii="Arial"/>
          <w:b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b/>
          <w:spacing w:val="0"/>
          <w:w w:val="106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5"/>
      </w:pPr>
      <w:r>
        <w:br w:type="column"/>
      </w:r>
      <w:r>
        <w:rPr>
          <w:rFonts w:cs="Arial" w:hAnsi="Arial" w:eastAsia="Arial" w:ascii="Arial"/>
          <w:w w:val="98"/>
          <w:sz w:val="21"/>
          <w:szCs w:val="21"/>
        </w:rPr>
        <w:t>T</w:t>
      </w:r>
      <w:r>
        <w:rPr>
          <w:rFonts w:cs="Arial" w:hAnsi="Arial" w:eastAsia="Arial" w:ascii="Arial"/>
          <w:w w:val="80"/>
          <w:sz w:val="21"/>
          <w:szCs w:val="21"/>
        </w:rPr>
        <w:t>e</w:t>
      </w:r>
      <w:r>
        <w:rPr>
          <w:rFonts w:cs="Arial" w:hAnsi="Arial" w:eastAsia="Arial" w:ascii="Arial"/>
          <w:w w:val="109"/>
          <w:sz w:val="21"/>
          <w:szCs w:val="21"/>
        </w:rPr>
        <w:t>c</w:t>
      </w:r>
      <w:r>
        <w:rPr>
          <w:rFonts w:cs="Arial" w:hAnsi="Arial" w:eastAsia="Arial" w:ascii="Arial"/>
          <w:w w:val="92"/>
          <w:sz w:val="21"/>
          <w:szCs w:val="21"/>
        </w:rPr>
        <w:t>n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2"/>
          <w:sz w:val="21"/>
          <w:szCs w:val="21"/>
        </w:rPr>
        <w:t>l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g</w:t>
      </w:r>
      <w:r>
        <w:rPr>
          <w:rFonts w:cs="Arial" w:hAnsi="Arial" w:eastAsia="Arial" w:ascii="Arial"/>
          <w:w w:val="123"/>
          <w:sz w:val="21"/>
          <w:szCs w:val="21"/>
        </w:rPr>
        <w:t>í</w:t>
      </w:r>
      <w:r>
        <w:rPr>
          <w:rFonts w:cs="Arial" w:hAnsi="Arial" w:eastAsia="Arial" w:ascii="Arial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1"/>
      </w:pPr>
      <w:r>
        <w:pict>
          <v:shape type="#_x0000_t75" style="position:absolute;margin-left:303.887pt;margin-top:1.5675pt;width:51.6374pt;height:11.1619pt;mso-position-horizontal-relative:page;mso-position-vertical-relative:paragraph;z-index:-2924">
            <v:imagedata o:title="" r:id="rId29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3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4"/>
        <w:sectPr>
          <w:type w:val="continuous"/>
          <w:pgSz w:w="11900" w:h="16840"/>
          <w:pgMar w:top="1580" w:bottom="280" w:left="1140" w:right="1120"/>
          <w:cols w:num="2" w:equalWidth="off">
            <w:col w:w="3060" w:space="1874"/>
            <w:col w:w="4706"/>
          </w:cols>
        </w:sectPr>
      </w:pPr>
      <w:r>
        <w:pict>
          <v:group style="position:absolute;margin-left:163.369pt;margin-top:-14.8152pt;width:336.633pt;height:40.3267pt;mso-position-horizontal-relative:page;mso-position-vertical-relative:paragraph;z-index:-2925" coordorigin="3267,-296" coordsize="6733,807">
            <v:shape type="#_x0000_t75" style="position:absolute;left:6081;top:28;width:3919;height:227">
              <v:imagedata o:title="" r:id="rId30"/>
            </v:shape>
            <v:shape type="#_x0000_t75" style="position:absolute;left:3267;top:-296;width:2778;height:807">
              <v:imagedata o:title="" r:id="rId31"/>
            </v:shape>
            <w10:wrap type="none"/>
          </v:group>
        </w:pict>
      </w:r>
      <w:r>
        <w:pict>
          <v:shape type="#_x0000_t75" style="position:absolute;margin-left:530.408pt;margin-top:-73.1449pt;width:2.87874pt;height:98.6564pt;mso-position-horizontal-relative:page;mso-position-vertical-relative:paragraph;z-index:-2905">
            <v:imagedata o:title="" r:id="rId32"/>
          </v:shape>
        </w:pict>
      </w:r>
      <w:r>
        <w:rPr>
          <w:rFonts w:cs="Arial" w:hAnsi="Arial" w:eastAsia="Arial" w:ascii="Arial"/>
          <w:w w:val="81"/>
          <w:sz w:val="21"/>
          <w:szCs w:val="21"/>
        </w:rPr>
        <w:t>F</w:t>
      </w:r>
      <w:r>
        <w:rPr>
          <w:rFonts w:cs="Arial" w:hAnsi="Arial" w:eastAsia="Arial" w:ascii="Arial"/>
          <w:w w:val="100"/>
          <w:sz w:val="21"/>
          <w:szCs w:val="21"/>
        </w:rPr>
        <w:t>l</w:t>
      </w:r>
      <w:r>
        <w:rPr>
          <w:rFonts w:cs="Arial" w:hAnsi="Arial" w:eastAsia="Arial" w:ascii="Arial"/>
          <w:w w:val="104"/>
          <w:sz w:val="21"/>
          <w:szCs w:val="21"/>
        </w:rPr>
        <w:t>a</w:t>
      </w:r>
      <w:r>
        <w:rPr>
          <w:rFonts w:cs="Arial" w:hAnsi="Arial" w:eastAsia="Arial" w:ascii="Arial"/>
          <w:w w:val="109"/>
          <w:sz w:val="21"/>
          <w:szCs w:val="21"/>
        </w:rPr>
        <w:t>sk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2113" w:footer="0" w:top="2320" w:bottom="280" w:left="1140" w:right="1120"/>
          <w:headerReference w:type="default" r:id="rId33"/>
          <w:pgSz w:w="11900" w:h="1684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6" w:lineRule="auto" w:line="640"/>
        <w:ind w:left="260" w:right="1097" w:firstLine="7"/>
      </w:pPr>
      <w:r>
        <w:pict>
          <v:group style="position:absolute;margin-left:62.6126pt;margin-top:18.49pt;width:123.426pt;height:40.3267pt;mso-position-horizontal-relative:page;mso-position-vertical-relative:paragraph;z-index:-2881" coordorigin="1252,370" coordsize="2469,807">
            <v:shape type="#_x0000_t75" style="position:absolute;left:1393;top:712;width:2328;height:180">
              <v:imagedata o:title="" r:id="rId34"/>
            </v:shape>
            <v:shape type="#_x0000_t75" style="position:absolute;left:1252;top:370;width:1051;height:807">
              <v:imagedata o:title="" r:id="rId35"/>
            </v:shape>
            <w10:wrap type="none"/>
          </v:group>
        </w:pict>
      </w:r>
      <w:r>
        <w:pict>
          <v:shape type="#_x0000_t75" style="position:absolute;margin-left:69.9894pt;margin-top:3.18747pt;width:175.243pt;height:11.3419pt;mso-position-horizontal-relative:page;mso-position-vertical-relative:paragraph;z-index:-2880">
            <v:imagedata o:title="" r:id="rId36"/>
          </v:shape>
        </w:pict>
      </w:r>
      <w:r>
        <w:pict>
          <v:shape type="#_x0000_t75" style="position:absolute;margin-left:223.822pt;margin-top:58.0966pt;width:77.726pt;height:2.16036pt;mso-position-horizontal-relative:page;mso-position-vertical-relative:paragraph;z-index:-2871">
            <v:imagedata o:title="" r:id="rId37"/>
          </v:shape>
        </w:pict>
      </w:r>
      <w:r>
        <w:pict>
          <v:shape type="#_x0000_t75" style="position:absolute;margin-left:138.899pt;margin-top:24.9711pt;width:222.383pt;height:2.16036pt;mso-position-horizontal-relative:page;mso-position-vertical-relative:paragraph;z-index:-2870">
            <v:imagedata o:title="" r:id="rId38"/>
          </v:shape>
        </w:pict>
      </w:r>
      <w:r>
        <w:rPr>
          <w:rFonts w:cs="Arial" w:hAnsi="Arial" w:eastAsia="Arial" w:ascii="Arial"/>
          <w:w w:val="86"/>
          <w:sz w:val="21"/>
          <w:szCs w:val="21"/>
        </w:rPr>
        <w:t>M</w:t>
      </w:r>
      <w:r>
        <w:rPr>
          <w:rFonts w:cs="Arial" w:hAnsi="Arial" w:eastAsia="Arial" w:ascii="Arial"/>
          <w:w w:val="110"/>
          <w:sz w:val="21"/>
          <w:szCs w:val="21"/>
        </w:rPr>
        <w:t>a</w:t>
      </w:r>
      <w:r>
        <w:rPr>
          <w:rFonts w:cs="Arial" w:hAnsi="Arial" w:eastAsia="Arial" w:ascii="Arial"/>
          <w:w w:val="11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e</w:t>
      </w:r>
      <w:r>
        <w:rPr>
          <w:rFonts w:cs="Arial" w:hAnsi="Arial" w:eastAsia="Arial" w:ascii="Arial"/>
          <w:w w:val="101"/>
          <w:sz w:val="21"/>
          <w:szCs w:val="21"/>
        </w:rPr>
        <w:t>a</w:t>
      </w:r>
      <w:r>
        <w:rPr>
          <w:rFonts w:cs="Arial" w:hAnsi="Arial" w:eastAsia="Arial" w:ascii="Arial"/>
          <w:w w:val="110"/>
          <w:sz w:val="21"/>
          <w:szCs w:val="21"/>
        </w:rPr>
        <w:t>d</w:t>
      </w:r>
      <w:r>
        <w:rPr>
          <w:rFonts w:cs="Arial" w:hAnsi="Arial" w:eastAsia="Arial" w:ascii="Arial"/>
          <w:w w:val="120"/>
          <w:sz w:val="21"/>
          <w:szCs w:val="21"/>
        </w:rPr>
        <w:t>o</w:t>
      </w:r>
      <w:r>
        <w:rPr>
          <w:rFonts w:cs="Arial" w:hAnsi="Arial" w:eastAsia="Arial" w:ascii="Arial"/>
          <w:w w:val="138"/>
          <w:sz w:val="21"/>
          <w:szCs w:val="21"/>
        </w:rPr>
        <w:t>r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28"/>
          <w:w w:val="10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3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1"/>
        <w:ind w:left="267"/>
      </w:pPr>
      <w:r>
        <w:pict>
          <v:shape type="#_x0000_t75" style="position:absolute;margin-left:69.9894pt;margin-top:2.1175pt;width:150.594pt;height:9.0015pt;mso-position-horizontal-relative:page;mso-position-vertical-relative:paragraph;z-index:-2882">
            <v:imagedata o:title="" r:id="rId39"/>
          </v:shape>
        </w:pict>
      </w:r>
      <w:r>
        <w:rPr>
          <w:rFonts w:cs="Arial" w:hAnsi="Arial" w:eastAsia="Arial" w:ascii="Arial"/>
          <w:w w:val="86"/>
          <w:sz w:val="21"/>
          <w:szCs w:val="21"/>
        </w:rPr>
        <w:t>M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119"/>
          <w:sz w:val="21"/>
          <w:szCs w:val="21"/>
        </w:rPr>
        <w:t>c</w:t>
      </w:r>
      <w:r>
        <w:rPr>
          <w:rFonts w:cs="Arial" w:hAnsi="Arial" w:eastAsia="Arial" w:ascii="Arial"/>
          <w:w w:val="101"/>
          <w:sz w:val="21"/>
          <w:szCs w:val="21"/>
        </w:rPr>
        <w:t>a</w:t>
      </w:r>
      <w:r>
        <w:rPr>
          <w:rFonts w:cs="Arial" w:hAnsi="Arial" w:eastAsia="Arial" w:ascii="Arial"/>
          <w:w w:val="110"/>
          <w:sz w:val="21"/>
          <w:szCs w:val="21"/>
        </w:rPr>
        <w:t>n</w:t>
      </w:r>
      <w:r>
        <w:rPr>
          <w:rFonts w:cs="Arial" w:hAnsi="Arial" w:eastAsia="Arial" w:ascii="Arial"/>
          <w:w w:val="123"/>
          <w:sz w:val="21"/>
          <w:szCs w:val="21"/>
        </w:rPr>
        <w:t>is</w:t>
      </w:r>
      <w:r>
        <w:rPr>
          <w:rFonts w:cs="Arial" w:hAnsi="Arial" w:eastAsia="Arial" w:ascii="Arial"/>
          <w:w w:val="109"/>
          <w:sz w:val="21"/>
          <w:szCs w:val="21"/>
        </w:rPr>
        <w:t>m</w:t>
      </w:r>
      <w:r>
        <w:rPr>
          <w:rFonts w:cs="Arial" w:hAnsi="Arial" w:eastAsia="Arial" w:ascii="Arial"/>
          <w:w w:val="120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8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7.20117"/>
          <w:szCs w:val="7.20117"/>
        </w:rPr>
        <w:jc w:val="left"/>
        <w:ind w:left="674"/>
      </w:pPr>
      <w:r>
        <w:pict>
          <v:shape type="#_x0000_t75" style="width:64.7717pt;height:3.6006pt">
            <v:imagedata o:title="" r:id="rId40"/>
          </v:shape>
        </w:pict>
      </w:r>
      <w:r>
        <w:rPr>
          <w:rFonts w:cs="Times New Roman" w:hAnsi="Times New Roman" w:eastAsia="Times New Roman" w:ascii="Times New Roman"/>
          <w:sz w:val="7.20117"/>
          <w:szCs w:val="7.20117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0"/>
      </w:pPr>
      <w:r>
        <w:pict>
          <v:shape type="#_x0000_t75" style="position:absolute;margin-left:69.6296pt;margin-top:1.38747pt;width:202.591pt;height:9.0015pt;mso-position-horizontal-relative:page;mso-position-vertical-relative:paragraph;z-index:-2883">
            <v:imagedata o:title="" r:id="rId41"/>
          </v:shape>
        </w:pict>
      </w:r>
      <w:r>
        <w:rPr>
          <w:rFonts w:cs="Arial" w:hAnsi="Arial" w:eastAsia="Arial" w:ascii="Arial"/>
          <w:w w:val="92"/>
          <w:sz w:val="21"/>
          <w:szCs w:val="21"/>
        </w:rPr>
        <w:t>S</w:t>
      </w:r>
      <w:r>
        <w:rPr>
          <w:rFonts w:cs="Arial" w:hAnsi="Arial" w:eastAsia="Arial" w:ascii="Arial"/>
          <w:w w:val="115"/>
          <w:sz w:val="21"/>
          <w:szCs w:val="21"/>
        </w:rPr>
        <w:t>i</w:t>
      </w:r>
      <w:r>
        <w:rPr>
          <w:rFonts w:cs="Arial" w:hAnsi="Arial" w:eastAsia="Arial" w:ascii="Arial"/>
          <w:w w:val="119"/>
          <w:sz w:val="21"/>
          <w:szCs w:val="21"/>
        </w:rPr>
        <w:t>s</w:t>
      </w:r>
      <w:r>
        <w:rPr>
          <w:rFonts w:cs="Arial" w:hAnsi="Arial" w:eastAsia="Arial" w:ascii="Arial"/>
          <w:w w:val="142"/>
          <w:sz w:val="21"/>
          <w:szCs w:val="21"/>
        </w:rPr>
        <w:t>t</w:t>
      </w:r>
      <w:r>
        <w:rPr>
          <w:rFonts w:cs="Arial" w:hAnsi="Arial" w:eastAsia="Arial" w:ascii="Arial"/>
          <w:w w:val="98"/>
          <w:sz w:val="21"/>
          <w:szCs w:val="21"/>
        </w:rPr>
        <w:t>e</w:t>
      </w:r>
      <w:r>
        <w:rPr>
          <w:rFonts w:cs="Arial" w:hAnsi="Arial" w:eastAsia="Arial" w:ascii="Arial"/>
          <w:w w:val="109"/>
          <w:sz w:val="21"/>
          <w:szCs w:val="21"/>
        </w:rPr>
        <w:t>m</w:t>
      </w:r>
      <w:r>
        <w:rPr>
          <w:rFonts w:cs="Arial" w:hAnsi="Arial" w:eastAsia="Arial" w:ascii="Arial"/>
          <w:w w:val="107"/>
          <w:sz w:val="21"/>
          <w:szCs w:val="21"/>
        </w:rPr>
        <w:t>a</w:t>
      </w:r>
      <w:r>
        <w:rPr>
          <w:rFonts w:cs="Arial" w:hAnsi="Arial" w:eastAsia="Arial" w:ascii="Arial"/>
          <w:w w:val="11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127"/>
      </w:pPr>
      <w:r>
        <w:pict>
          <v:shape type="#_x0000_t75" style="width:141.778pt;height:2.16036pt">
            <v:imagedata o:title="" r:id="rId42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0"/>
      </w:pPr>
      <w:r>
        <w:pict>
          <v:shape type="#_x0000_t75" style="position:absolute;margin-left:69.6296pt;margin-top:1.98815pt;width:156.891pt;height:11.1619pt;mso-position-horizontal-relative:page;mso-position-vertical-relative:paragraph;z-index:-2884">
            <v:imagedata o:title="" r:id="rId43"/>
          </v:shape>
        </w:pict>
      </w:r>
      <w:r>
        <w:rPr>
          <w:rFonts w:cs="Arial" w:hAnsi="Arial" w:eastAsia="Arial" w:ascii="Arial"/>
          <w:w w:val="90"/>
          <w:sz w:val="21"/>
          <w:szCs w:val="21"/>
        </w:rPr>
        <w:t>C</w:t>
      </w:r>
      <w:r>
        <w:rPr>
          <w:rFonts w:cs="Arial" w:hAnsi="Arial" w:eastAsia="Arial" w:ascii="Arial"/>
          <w:w w:val="120"/>
          <w:sz w:val="21"/>
          <w:szCs w:val="21"/>
        </w:rPr>
        <w:t>o</w:t>
      </w:r>
      <w:r>
        <w:rPr>
          <w:rFonts w:cs="Arial" w:hAnsi="Arial" w:eastAsia="Arial" w:ascii="Arial"/>
          <w:w w:val="107"/>
          <w:sz w:val="21"/>
          <w:szCs w:val="21"/>
        </w:rPr>
        <w:t>n</w:t>
      </w:r>
      <w:r>
        <w:rPr>
          <w:rFonts w:cs="Arial" w:hAnsi="Arial" w:eastAsia="Arial" w:ascii="Arial"/>
          <w:w w:val="142"/>
          <w:sz w:val="21"/>
          <w:szCs w:val="21"/>
        </w:rPr>
        <w:t>t</w:t>
      </w:r>
      <w:r>
        <w:rPr>
          <w:rFonts w:cs="Arial" w:hAnsi="Arial" w:eastAsia="Arial" w:ascii="Arial"/>
          <w:w w:val="101"/>
          <w:sz w:val="21"/>
          <w:szCs w:val="21"/>
        </w:rPr>
        <w:t>e</w:t>
      </w:r>
      <w:r>
        <w:rPr>
          <w:rFonts w:cs="Arial" w:hAnsi="Arial" w:eastAsia="Arial" w:ascii="Arial"/>
          <w:w w:val="110"/>
          <w:sz w:val="21"/>
          <w:szCs w:val="21"/>
        </w:rPr>
        <w:t>ned</w:t>
      </w:r>
      <w:r>
        <w:rPr>
          <w:rFonts w:cs="Arial" w:hAnsi="Arial" w:eastAsia="Arial" w:ascii="Arial"/>
          <w:w w:val="117"/>
          <w:sz w:val="21"/>
          <w:szCs w:val="21"/>
        </w:rPr>
        <w:t>o</w:t>
      </w:r>
      <w:r>
        <w:rPr>
          <w:rFonts w:cs="Arial" w:hAnsi="Arial" w:eastAsia="Arial" w:ascii="Arial"/>
          <w:w w:val="138"/>
          <w:sz w:val="21"/>
          <w:szCs w:val="21"/>
        </w:rPr>
        <w:t>r</w:t>
      </w:r>
      <w:r>
        <w:rPr>
          <w:rFonts w:cs="Arial" w:hAnsi="Arial" w:eastAsia="Arial" w:ascii="Arial"/>
          <w:w w:val="95"/>
          <w:sz w:val="21"/>
          <w:szCs w:val="21"/>
        </w:rPr>
        <w:t>e</w:t>
      </w:r>
      <w:r>
        <w:rPr>
          <w:rFonts w:cs="Arial" w:hAnsi="Arial" w:eastAsia="Arial" w:ascii="Arial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34"/>
          <w:sz w:val="21"/>
          <w:szCs w:val="21"/>
        </w:rPr>
        <w:t>rt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3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7"/>
      </w:pPr>
      <w:r>
        <w:pict>
          <v:shape type="#_x0000_t75" style="position:absolute;margin-left:69.9894pt;margin-top:1.38747pt;width:89.241pt;height:9.18153pt;mso-position-horizontal-relative:page;mso-position-vertical-relative:paragraph;z-index:-2885">
            <v:imagedata o:title="" r:id="rId44"/>
          </v:shape>
        </w:pict>
      </w:r>
      <w:r>
        <w:pict>
          <v:shape type="#_x0000_t75" style="position:absolute;margin-left:62.6126pt;margin-top:-11.7547pt;width:2.87874pt;height:51.1285pt;mso-position-horizontal-relative:page;mso-position-vertical-relative:paragraph;z-index:-2874">
            <v:imagedata o:title="" r:id="rId45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lí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46" w:lineRule="auto" w:line="672"/>
        <w:ind w:left="11" w:right="832" w:hanging="7"/>
      </w:pPr>
      <w:r>
        <w:br w:type="column"/>
      </w:r>
      <w:r>
        <w:rPr>
          <w:rFonts w:cs="Arial" w:hAnsi="Arial" w:eastAsia="Arial" w:ascii="Arial"/>
          <w:w w:val="94"/>
          <w:sz w:val="20"/>
          <w:szCs w:val="20"/>
        </w:rPr>
        <w:t>S</w:t>
      </w:r>
      <w:r>
        <w:rPr>
          <w:rFonts w:cs="Arial" w:hAnsi="Arial" w:eastAsia="Arial" w:ascii="Arial"/>
          <w:w w:val="111"/>
          <w:sz w:val="20"/>
          <w:szCs w:val="20"/>
        </w:rPr>
        <w:t>Q</w:t>
      </w:r>
      <w:r>
        <w:rPr>
          <w:rFonts w:cs="Arial" w:hAnsi="Arial" w:eastAsia="Arial" w:ascii="Arial"/>
          <w:w w:val="113"/>
          <w:sz w:val="20"/>
          <w:szCs w:val="20"/>
        </w:rPr>
        <w:t>LA</w:t>
      </w:r>
      <w:r>
        <w:rPr>
          <w:rFonts w:cs="Arial" w:hAnsi="Arial" w:eastAsia="Arial" w:ascii="Arial"/>
          <w:w w:val="81"/>
          <w:sz w:val="20"/>
          <w:szCs w:val="20"/>
        </w:rPr>
        <w:t>l</w:t>
      </w:r>
      <w:r>
        <w:rPr>
          <w:rFonts w:cs="Arial" w:hAnsi="Arial" w:eastAsia="Arial" w:ascii="Arial"/>
          <w:w w:val="122"/>
          <w:sz w:val="20"/>
          <w:szCs w:val="20"/>
        </w:rPr>
        <w:t>c</w:t>
      </w:r>
      <w:r>
        <w:rPr>
          <w:rFonts w:cs="Arial" w:hAnsi="Arial" w:eastAsia="Arial" w:ascii="Arial"/>
          <w:w w:val="97"/>
          <w:sz w:val="20"/>
          <w:szCs w:val="20"/>
        </w:rPr>
        <w:t>h</w:t>
      </w:r>
      <w:r>
        <w:rPr>
          <w:rFonts w:cs="Arial" w:hAnsi="Arial" w:eastAsia="Arial" w:ascii="Arial"/>
          <w:w w:val="116"/>
          <w:sz w:val="20"/>
          <w:szCs w:val="20"/>
        </w:rPr>
        <w:t>e</w:t>
      </w:r>
      <w:r>
        <w:rPr>
          <w:rFonts w:cs="Arial" w:hAnsi="Arial" w:eastAsia="Arial" w:ascii="Arial"/>
          <w:w w:val="107"/>
          <w:sz w:val="20"/>
          <w:szCs w:val="20"/>
        </w:rPr>
        <w:t>m</w:t>
      </w:r>
      <w:r>
        <w:rPr>
          <w:rFonts w:cs="Arial" w:hAnsi="Arial" w:eastAsia="Arial" w:ascii="Arial"/>
          <w:w w:val="118"/>
          <w:sz w:val="20"/>
          <w:szCs w:val="20"/>
        </w:rPr>
        <w:t>y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+</w:t>
      </w:r>
      <w:r>
        <w:rPr>
          <w:rFonts w:cs="Arial" w:hAnsi="Arial" w:eastAsia="Arial" w:ascii="Arial"/>
          <w:spacing w:val="2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8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k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ll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w</w:t>
      </w:r>
      <w:r>
        <w:rPr>
          <w:rFonts w:cs="Arial" w:hAnsi="Arial" w:eastAsia="Arial" w:ascii="Arial"/>
          <w:spacing w:val="29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k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ll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4"/>
          <w:sz w:val="20"/>
          <w:szCs w:val="20"/>
        </w:rPr>
        <w:t>w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2" w:lineRule="auto" w:line="281"/>
        <w:ind w:right="267" w:firstLine="4"/>
      </w:pPr>
      <w:r>
        <w:pict>
          <v:group style="position:absolute;margin-left:303.347pt;margin-top:1.69851pt;width:229.94pt;height:161.667pt;mso-position-horizontal-relative:page;mso-position-vertical-relative:paragraph;z-index:-2888" coordorigin="6067,34" coordsize="4599,3233">
            <v:shape type="#_x0000_t75" style="position:absolute;left:6071;top:2508;width:3807;height:450">
              <v:imagedata o:title="" r:id="rId46"/>
            </v:shape>
            <v:shape type="#_x0000_t75" style="position:absolute;left:6078;top:1863;width:2630;height:223">
              <v:imagedata o:title="" r:id="rId47"/>
            </v:shape>
            <v:shape type="#_x0000_t75" style="position:absolute;left:6067;top:949;width:4264;height:497">
              <v:imagedata o:title="" r:id="rId48"/>
            </v:shape>
            <v:shape type="#_x0000_t75" style="position:absolute;left:6067;top:34;width:4419;height:493">
              <v:imagedata o:title="" r:id="rId49"/>
            </v:shape>
            <v:shape type="#_x0000_t75" style="position:absolute;left:8147;top:430;width:2519;height:2837">
              <v:imagedata o:title="" r:id="rId50"/>
            </v:shape>
            <w10:wrap type="none"/>
          </v:group>
        </w:pict>
      </w:r>
      <w:r>
        <w:pict>
          <v:shape type="#_x0000_t75" style="position:absolute;margin-left:179.921pt;margin-top:36.6243pt;width:118.748pt;height:3.6006pt;mso-position-horizontal-relative:page;mso-position-vertical-relative:paragraph;z-index:-2872">
            <v:imagedata o:title="" r:id="rId51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5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2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8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k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W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6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x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rt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3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5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k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78"/>
        <w:ind w:right="422" w:firstLine="11"/>
      </w:pPr>
      <w:r>
        <w:pict>
          <v:shape type="#_x0000_t75" style="position:absolute;margin-left:229.58pt;margin-top:36.2043pt;width:66.9308pt;height:3.6006pt;mso-position-horizontal-relative:page;mso-position-vertical-relative:paragraph;z-index:-2873">
            <v:imagedata o:title="" r:id="rId52"/>
          </v:shape>
        </w:pict>
      </w:r>
      <w:r>
        <w:rPr>
          <w:rFonts w:cs="Arial" w:hAnsi="Arial" w:eastAsia="Arial" w:ascii="Arial"/>
          <w:w w:val="91"/>
          <w:sz w:val="20"/>
          <w:szCs w:val="20"/>
        </w:rPr>
        <w:t>P</w:t>
      </w:r>
      <w:r>
        <w:rPr>
          <w:rFonts w:cs="Arial" w:hAnsi="Arial" w:eastAsia="Arial" w:ascii="Arial"/>
          <w:w w:val="110"/>
          <w:sz w:val="20"/>
          <w:szCs w:val="20"/>
        </w:rPr>
        <w:t>o</w:t>
      </w:r>
      <w:r>
        <w:rPr>
          <w:rFonts w:cs="Arial" w:hAnsi="Arial" w:eastAsia="Arial" w:ascii="Arial"/>
          <w:w w:val="107"/>
          <w:sz w:val="20"/>
          <w:szCs w:val="20"/>
        </w:rPr>
        <w:t>s</w:t>
      </w:r>
      <w:r>
        <w:rPr>
          <w:rFonts w:cs="Arial" w:hAnsi="Arial" w:eastAsia="Arial" w:ascii="Arial"/>
          <w:w w:val="123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  <w:t>g</w:t>
      </w:r>
      <w:r>
        <w:rPr>
          <w:rFonts w:cs="Arial" w:hAnsi="Arial" w:eastAsia="Arial" w:ascii="Arial"/>
          <w:w w:val="135"/>
          <w:sz w:val="20"/>
          <w:szCs w:val="20"/>
        </w:rPr>
        <w:t>r</w:t>
      </w:r>
      <w:r>
        <w:rPr>
          <w:rFonts w:cs="Arial" w:hAnsi="Arial" w:eastAsia="Arial" w:ascii="Arial"/>
          <w:w w:val="100"/>
          <w:sz w:val="20"/>
          <w:szCs w:val="20"/>
        </w:rPr>
        <w:t>e</w:t>
      </w:r>
      <w:r>
        <w:rPr>
          <w:rFonts w:cs="Arial" w:hAnsi="Arial" w:eastAsia="Arial" w:ascii="Arial"/>
          <w:w w:val="105"/>
          <w:sz w:val="20"/>
          <w:szCs w:val="20"/>
        </w:rPr>
        <w:t>S</w:t>
      </w:r>
      <w:r>
        <w:rPr>
          <w:rFonts w:cs="Arial" w:hAnsi="Arial" w:eastAsia="Arial" w:ascii="Arial"/>
          <w:w w:val="113"/>
          <w:sz w:val="20"/>
          <w:szCs w:val="20"/>
        </w:rPr>
        <w:t>Q</w:t>
      </w:r>
      <w:r>
        <w:rPr>
          <w:rFonts w:cs="Arial" w:hAnsi="Arial" w:eastAsia="Arial" w:ascii="Arial"/>
          <w:w w:val="110"/>
          <w:sz w:val="20"/>
          <w:szCs w:val="20"/>
        </w:rPr>
        <w:t>L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233"/>
          <w:sz w:val="20"/>
          <w:szCs w:val="20"/>
        </w:rPr>
        <w:t>/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Li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rn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ro</w:t>
      </w:r>
      <w:r>
        <w:rPr>
          <w:rFonts w:cs="Arial" w:hAnsi="Arial" w:eastAsia="Arial" w:ascii="Arial"/>
          <w:spacing w:val="0"/>
          <w:w w:val="101"/>
          <w:sz w:val="20"/>
          <w:szCs w:val="20"/>
        </w:rPr>
        <w:t>ll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1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+</w:t>
      </w:r>
      <w:r>
        <w:rPr>
          <w:rFonts w:cs="Arial" w:hAnsi="Arial" w:eastAsia="Arial" w:ascii="Arial"/>
          <w:spacing w:val="2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260"/>
        <w:ind w:left="4" w:right="875" w:firstLine="11"/>
        <w:sectPr>
          <w:type w:val="continuous"/>
          <w:pgSz w:w="11900" w:h="16840"/>
          <w:pgMar w:top="1580" w:bottom="280" w:left="1140" w:right="1120"/>
          <w:cols w:num="2" w:equalWidth="off">
            <w:col w:w="4891" w:space="43"/>
            <w:col w:w="4706"/>
          </w:cols>
        </w:sectPr>
      </w:pPr>
      <w:r>
        <w:rPr>
          <w:rFonts w:cs="Arial" w:hAnsi="Arial" w:eastAsia="Arial" w:ascii="Arial"/>
          <w:w w:val="85"/>
          <w:sz w:val="20"/>
          <w:szCs w:val="20"/>
        </w:rPr>
        <w:t>F</w:t>
      </w:r>
      <w:r>
        <w:rPr>
          <w:rFonts w:cs="Arial" w:hAnsi="Arial" w:eastAsia="Arial" w:ascii="Arial"/>
          <w:w w:val="105"/>
          <w:sz w:val="20"/>
          <w:szCs w:val="20"/>
        </w:rPr>
        <w:t>l</w:t>
      </w:r>
      <w:r>
        <w:rPr>
          <w:rFonts w:cs="Arial" w:hAnsi="Arial" w:eastAsia="Arial" w:ascii="Arial"/>
          <w:w w:val="110"/>
          <w:sz w:val="20"/>
          <w:szCs w:val="20"/>
        </w:rPr>
        <w:t>a</w:t>
      </w:r>
      <w:r>
        <w:rPr>
          <w:rFonts w:cs="Arial" w:hAnsi="Arial" w:eastAsia="Arial" w:ascii="Arial"/>
          <w:w w:val="115"/>
          <w:sz w:val="20"/>
          <w:szCs w:val="20"/>
        </w:rPr>
        <w:t>sk</w:t>
      </w:r>
      <w:r>
        <w:rPr>
          <w:rFonts w:cs="Arial" w:hAnsi="Arial" w:eastAsia="Arial" w:ascii="Arial"/>
          <w:w w:val="108"/>
          <w:sz w:val="20"/>
          <w:szCs w:val="20"/>
        </w:rPr>
        <w:t>-</w:t>
      </w:r>
      <w:r>
        <w:rPr>
          <w:rFonts w:cs="Arial" w:hAnsi="Arial" w:eastAsia="Arial" w:ascii="Arial"/>
          <w:w w:val="104"/>
          <w:sz w:val="20"/>
          <w:szCs w:val="20"/>
        </w:rPr>
        <w:t>C</w:t>
      </w:r>
      <w:r>
        <w:rPr>
          <w:rFonts w:cs="Arial" w:hAnsi="Arial" w:eastAsia="Arial" w:ascii="Arial"/>
          <w:w w:val="111"/>
          <w:sz w:val="20"/>
          <w:szCs w:val="20"/>
        </w:rPr>
        <w:t>O</w:t>
      </w:r>
      <w:r>
        <w:rPr>
          <w:rFonts w:cs="Arial" w:hAnsi="Arial" w:eastAsia="Arial" w:ascii="Arial"/>
          <w:w w:val="112"/>
          <w:sz w:val="20"/>
          <w:szCs w:val="20"/>
        </w:rPr>
        <w:t>R</w:t>
      </w:r>
      <w:r>
        <w:rPr>
          <w:rFonts w:cs="Arial" w:hAnsi="Arial" w:eastAsia="Arial" w:ascii="Arial"/>
          <w:w w:val="105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x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lí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34"/>
          <w:szCs w:val="34"/>
        </w:rPr>
        <w:jc w:val="left"/>
        <w:spacing w:before="21"/>
        <w:ind w:left="141"/>
      </w:pPr>
      <w:r>
        <w:pict>
          <v:shape type="#_x0000_t75" style="position:absolute;margin-left:63.6922pt;margin-top:3.67359pt;width:278.518pt;height:17.4629pt;mso-position-horizontal-relative:page;mso-position-vertical-relative:paragraph;z-index:-2889">
            <v:imagedata o:title="" r:id="rId53"/>
          </v:shape>
        </w:pic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2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.</w:t>
      </w:r>
      <w:r>
        <w:rPr>
          <w:rFonts w:cs="Arial" w:hAnsi="Arial" w:eastAsia="Arial" w:ascii="Arial"/>
          <w:b/>
          <w:spacing w:val="14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q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u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u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a</w:t>
      </w:r>
      <w:r>
        <w:rPr>
          <w:rFonts w:cs="Arial" w:hAnsi="Arial" w:eastAsia="Arial" w:ascii="Arial"/>
          <w:b/>
          <w:spacing w:val="41"/>
          <w:w w:val="104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l</w:t>
      </w:r>
      <w:r>
        <w:rPr>
          <w:rFonts w:cs="Arial" w:hAnsi="Arial" w:eastAsia="Arial" w:ascii="Arial"/>
          <w:b/>
          <w:spacing w:val="46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87"/>
          <w:sz w:val="34"/>
          <w:szCs w:val="34"/>
        </w:rPr>
        <w:t>M</w:t>
      </w:r>
      <w:r>
        <w:rPr>
          <w:rFonts w:cs="Arial" w:hAnsi="Arial" w:eastAsia="Arial" w:ascii="Arial"/>
          <w:b/>
          <w:spacing w:val="0"/>
          <w:w w:val="106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14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16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97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s</w:t>
      </w:r>
      <w:r>
        <w:rPr>
          <w:rFonts w:cs="Arial" w:hAnsi="Arial" w:eastAsia="Arial" w:ascii="Arial"/>
          <w:b/>
          <w:spacing w:val="0"/>
          <w:w w:val="106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7"/>
          <w:sz w:val="34"/>
          <w:szCs w:val="34"/>
        </w:rPr>
        <w:t>rv</w:t>
      </w:r>
      <w:r>
        <w:rPr>
          <w:rFonts w:cs="Arial" w:hAnsi="Arial" w:eastAsia="Arial" w:ascii="Arial"/>
          <w:b/>
          <w:spacing w:val="0"/>
          <w:w w:val="87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14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87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12"/>
          <w:sz w:val="34"/>
          <w:szCs w:val="34"/>
        </w:rPr>
        <w:t>o</w:t>
      </w:r>
      <w:r>
        <w:rPr>
          <w:rFonts w:cs="Arial" w:hAnsi="Arial" w:eastAsia="Arial" w:ascii="Arial"/>
          <w:spacing w:val="0"/>
          <w:w w:val="100"/>
          <w:sz w:val="34"/>
          <w:szCs w:val="34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260"/>
        <w:ind w:left="137" w:right="468" w:firstLine="11"/>
        <w:sectPr>
          <w:type w:val="continuous"/>
          <w:pgSz w:w="11900" w:h="16840"/>
          <w:pgMar w:top="1580" w:bottom="280" w:left="1140" w:right="1120"/>
        </w:sectPr>
      </w:pPr>
      <w:r>
        <w:pict>
          <v:shape type="#_x0000_t75" style="position:absolute;margin-left:530.408pt;margin-top:26.8634pt;width:2.87874pt;height:60.4901pt;mso-position-horizontal-relative:page;mso-position-vertical-relative:paragraph;z-index:-2878">
            <v:imagedata o:title="" r:id="rId54"/>
          </v:shape>
        </w:pict>
      </w:r>
      <w:r>
        <w:pict>
          <v:shape type="#_x0000_t75" style="position:absolute;margin-left:63.5122pt;margin-top:3.09948pt;width:450.703pt;height:25.2042pt;mso-position-horizontal-relative:page;mso-position-vertical-relative:paragraph;z-index:-2875">
            <v:imagedata o:title="" r:id="rId55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1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ñ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ft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w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na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4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1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dad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pe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pict>
          <v:shape type="#_x0000_t75" style="position:absolute;margin-left:69.8095pt;margin-top:106.038pt;width:62.6126pt;height:10.9818pt;mso-position-horizontal-relative:page;mso-position-vertical-relative:page;z-index:-2879">
            <v:imagedata o:title="" r:id="rId56"/>
          </v:shape>
        </w:pict>
      </w:r>
      <w:r>
        <w:pict>
          <v:shape type="#_x0000_t75" style="position:absolute;margin-left:303.347pt;margin-top:106.038pt;width:122.167pt;height:11.1619pt;mso-position-horizontal-relative:page;mso-position-vertical-relative:page;z-index:-2886">
            <v:imagedata o:title="" r:id="rId57"/>
          </v:shape>
        </w:pict>
      </w:r>
      <w:r>
        <w:pict>
          <v:group style="position:absolute;margin-left:87.8016pt;margin-top:95.7759pt;width:445.485pt;height:98.6564pt;mso-position-horizontal-relative:page;mso-position-vertical-relative:page;z-index:-2887" coordorigin="1756,1916" coordsize="8910,1973">
            <v:shape type="#_x0000_t75" style="position:absolute;left:6078;top:3410;width:3386;height:223">
              <v:imagedata o:title="" r:id="rId58"/>
            </v:shape>
            <v:shape type="#_x0000_t75" style="position:absolute;left:6071;top:2762;width:3850;height:227">
              <v:imagedata o:title="" r:id="rId59"/>
            </v:shape>
            <v:shape type="#_x0000_t75" style="position:absolute;left:7701;top:3197;width:1483;height:43">
              <v:imagedata o:title="" r:id="rId60"/>
            </v:shape>
            <v:shape type="#_x0000_t75" style="position:absolute;left:8593;top:1916;width:2073;height:1973">
              <v:imagedata o:title="" r:id="rId61"/>
            </v:shape>
            <v:shape type="#_x0000_t75" style="position:absolute;left:1756;top:1916;width:4995;height:43">
              <v:imagedata o:title="" r:id="rId62"/>
            </v:shape>
            <w10:wrap type="none"/>
          </v:group>
        </w:pict>
      </w: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63"/>
      </w:pPr>
      <w:r>
        <w:pict>
          <v:shape type="#_x0000_t75" style="position:absolute;margin-left:69.8095pt;margin-top:0.918476pt;width:71.0689pt;height:11.1619pt;mso-position-horizontal-relative:page;mso-position-vertical-relative:paragraph;z-index:-2890">
            <v:imagedata o:title="" r:id="rId63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4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71"/>
        <w:ind w:left="260" w:right="756" w:hanging="148"/>
      </w:pPr>
      <w:r>
        <w:pict>
          <v:shape type="#_x0000_t75" style="position:absolute;margin-left:69.6296pt;margin-top:85.3342pt;width:104.174pt;height:11.3419pt;mso-position-horizontal-relative:page;mso-position-vertical-relative:paragraph;z-index:-2892">
            <v:imagedata o:title="" r:id="rId64"/>
          </v:shape>
        </w:pict>
      </w:r>
      <w:r>
        <w:pict>
          <v:shape type="#_x0000_t75" style="position:absolute;margin-left:69.9894pt;margin-top:12.6021pt;width:77.5461pt;height:11.3419pt;mso-position-horizontal-relative:page;mso-position-vertical-relative:paragraph;z-index:-2891">
            <v:imagedata o:title="" r:id="rId65"/>
          </v:shape>
        </w:pict>
      </w:r>
      <w:r>
        <w:pict>
          <v:shape type="#_x0000_t75" style="width:2.87874pt;height:74.1723pt">
            <v:imagedata o:title="" r:id="rId66"/>
          </v:shape>
        </w:pict>
      </w:r>
      <w:r>
        <w:rPr>
          <w:rFonts w:cs="Times New Roman" w:hAnsi="Times New Roman" w:eastAsia="Times New Roman" w:ascii="Times New Roman"/>
          <w:position w:val="0"/>
          <w:sz w:val="20"/>
          <w:szCs w:val="20"/>
        </w:rPr>
        <w:t>  </w:t>
      </w:r>
      <w:r>
        <w:rPr>
          <w:rFonts w:cs="Arial" w:hAnsi="Arial" w:eastAsia="Arial" w:ascii="Arial"/>
          <w:w w:val="92"/>
          <w:position w:val="0"/>
          <w:sz w:val="21"/>
          <w:szCs w:val="21"/>
        </w:rPr>
        <w:t>R</w:t>
      </w:r>
      <w:r>
        <w:rPr>
          <w:rFonts w:cs="Arial" w:hAnsi="Arial" w:eastAsia="Arial" w:ascii="Arial"/>
          <w:w w:val="104"/>
          <w:position w:val="0"/>
          <w:sz w:val="21"/>
          <w:szCs w:val="21"/>
        </w:rPr>
        <w:t>u</w:t>
      </w:r>
      <w:r>
        <w:rPr>
          <w:rFonts w:cs="Arial" w:hAnsi="Arial" w:eastAsia="Arial" w:ascii="Arial"/>
          <w:w w:val="148"/>
          <w:position w:val="0"/>
          <w:sz w:val="21"/>
          <w:szCs w:val="21"/>
        </w:rPr>
        <w:t>t</w:t>
      </w:r>
      <w:r>
        <w:rPr>
          <w:rFonts w:cs="Arial" w:hAnsi="Arial" w:eastAsia="Arial" w:ascii="Arial"/>
          <w:w w:val="98"/>
          <w:position w:val="0"/>
          <w:sz w:val="21"/>
          <w:szCs w:val="21"/>
        </w:rPr>
        <w:t>a</w:t>
      </w:r>
      <w:r>
        <w:rPr>
          <w:rFonts w:cs="Arial" w:hAnsi="Arial" w:eastAsia="Arial" w:ascii="Arial"/>
          <w:w w:val="113"/>
          <w:position w:val="0"/>
          <w:sz w:val="21"/>
          <w:szCs w:val="21"/>
        </w:rPr>
        <w:t>s</w:t>
      </w:r>
      <w:r>
        <w:rPr>
          <w:rFonts w:cs="Arial" w:hAnsi="Arial" w:eastAsia="Arial" w:ascii="Arial"/>
          <w:spacing w:val="28"/>
          <w:w w:val="100"/>
          <w:position w:val="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position w:val="0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9"/>
          <w:position w:val="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10"/>
          <w:position w:val="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7"/>
          <w:position w:val="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48"/>
          <w:position w:val="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position w:val="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6"/>
          <w:position w:val="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position w:val="0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2"/>
          <w:position w:val="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position w:val="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position w:val="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1"/>
          <w:position w:val="0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108"/>
          <w:position w:val="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position w:val="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position w:val="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0"/>
          <w:position w:val="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3"/>
          <w:position w:val="0"/>
          <w:sz w:val="21"/>
          <w:szCs w:val="21"/>
        </w:rPr>
        <w:t>s</w:t>
      </w:r>
      <w:r>
        <w:rPr>
          <w:rFonts w:cs="Arial" w:hAnsi="Arial" w:eastAsia="Arial" w:ascii="Arial"/>
          <w:spacing w:val="28"/>
          <w:w w:val="100"/>
          <w:position w:val="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position w:val="0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2"/>
          <w:position w:val="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7"/>
          <w:position w:val="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1"/>
          <w:position w:val="0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108"/>
          <w:position w:val="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position w:val="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4"/>
          <w:position w:val="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position w:val="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position w:val="0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"/>
        <w:ind w:left="112"/>
      </w:pPr>
      <w:r>
        <w:pict>
          <v:shape type="#_x0000_t75" style="width:2.87874pt;height:64.8108pt">
            <v:imagedata o:title="" r:id="rId6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7"/>
      </w:pPr>
      <w:r>
        <w:pict>
          <v:shape type="#_x0000_t75" style="position:absolute;margin-left:69.9894pt;margin-top:1.5675pt;width:92.1197pt;height:11.1619pt;mso-position-horizontal-relative:page;mso-position-vertical-relative:paragraph;z-index:-2893">
            <v:imagedata o:title="" r:id="rId68"/>
          </v:shape>
        </w:pict>
      </w:r>
      <w:r>
        <w:pict>
          <v:shape type="#_x0000_t75" style="position:absolute;margin-left:62.6126pt;margin-top:16.33pt;width:2.87874pt;height:49.6883pt;mso-position-horizontal-relative:page;mso-position-vertical-relative:paragraph;z-index:-2877">
            <v:imagedata o:title="" r:id="rId69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3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de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br w:type="column"/>
      </w: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672"/>
        <w:ind w:right="689" w:firstLine="11"/>
      </w:pPr>
      <w:r>
        <w:pict>
          <v:shape type="#_x0000_t75" style="position:absolute;margin-left:225.441pt;margin-top:33.1438pt;width:55.2359pt;height:11.1619pt;mso-position-horizontal-relative:page;mso-position-vertical-relative:paragraph;z-index:-2895">
            <v:imagedata o:title="" r:id="rId70"/>
          </v:shape>
        </w:pict>
      </w:r>
      <w:r>
        <w:pict>
          <v:shape type="#_x0000_t75" style="position:absolute;margin-left:225.981pt;margin-top:1.09851pt;width:113.171pt;height:9.0015pt;mso-position-horizontal-relative:page;mso-position-vertical-relative:paragraph;z-index:-2894">
            <v:imagedata o:title="" r:id="rId71"/>
          </v:shape>
        </w:pict>
      </w:r>
      <w:r>
        <w:rPr>
          <w:rFonts w:cs="Arial" w:hAnsi="Arial" w:eastAsia="Arial" w:ascii="Arial"/>
          <w:w w:val="87"/>
          <w:sz w:val="20"/>
          <w:szCs w:val="20"/>
        </w:rPr>
        <w:t>U</w:t>
      </w:r>
      <w:r>
        <w:rPr>
          <w:rFonts w:cs="Arial" w:hAnsi="Arial" w:eastAsia="Arial" w:ascii="Arial"/>
          <w:w w:val="116"/>
          <w:sz w:val="20"/>
          <w:szCs w:val="20"/>
        </w:rPr>
        <w:t>b</w:t>
      </w:r>
      <w:r>
        <w:rPr>
          <w:rFonts w:cs="Arial" w:hAnsi="Arial" w:eastAsia="Arial" w:ascii="Arial"/>
          <w:w w:val="97"/>
          <w:sz w:val="20"/>
          <w:szCs w:val="20"/>
        </w:rPr>
        <w:t>i</w:t>
      </w:r>
      <w:r>
        <w:rPr>
          <w:rFonts w:cs="Arial" w:hAnsi="Arial" w:eastAsia="Arial" w:ascii="Arial"/>
          <w:w w:val="118"/>
          <w:sz w:val="20"/>
          <w:szCs w:val="20"/>
        </w:rPr>
        <w:t>c</w:t>
      </w:r>
      <w:r>
        <w:rPr>
          <w:rFonts w:cs="Arial" w:hAnsi="Arial" w:eastAsia="Arial" w:ascii="Arial"/>
          <w:w w:val="103"/>
          <w:sz w:val="20"/>
          <w:szCs w:val="20"/>
        </w:rPr>
        <w:t>a</w:t>
      </w:r>
      <w:r>
        <w:rPr>
          <w:rFonts w:cs="Arial" w:hAnsi="Arial" w:eastAsia="Arial" w:ascii="Arial"/>
          <w:w w:val="118"/>
          <w:sz w:val="20"/>
          <w:szCs w:val="20"/>
        </w:rPr>
        <w:t>c</w:t>
      </w:r>
      <w:r>
        <w:rPr>
          <w:rFonts w:cs="Arial" w:hAnsi="Arial" w:eastAsia="Arial" w:ascii="Arial"/>
          <w:w w:val="81"/>
          <w:sz w:val="20"/>
          <w:szCs w:val="20"/>
        </w:rPr>
        <w:t>i</w:t>
      </w:r>
      <w:r>
        <w:rPr>
          <w:rFonts w:cs="Arial" w:hAnsi="Arial" w:eastAsia="Arial" w:ascii="Arial"/>
          <w:w w:val="116"/>
          <w:sz w:val="20"/>
          <w:szCs w:val="20"/>
        </w:rPr>
        <w:t>ó</w:t>
      </w:r>
      <w:r>
        <w:rPr>
          <w:rFonts w:cs="Arial" w:hAnsi="Arial" w:eastAsia="Arial" w:ascii="Arial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3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/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</w:pPr>
      <w:r>
        <w:pict>
          <v:shape type="#_x0000_t75" style="position:absolute;margin-left:225.441pt;margin-top:0.918476pt;width:65.1315pt;height:11.1619pt;mso-position-horizontal-relative:page;mso-position-vertical-relative:paragraph;z-index:-2896">
            <v:imagedata o:title="" r:id="rId72"/>
          </v:shape>
        </w:pict>
      </w:r>
      <w:r>
        <w:pict>
          <v:shape type="#_x0000_t75" style="position:absolute;margin-left:151.854pt;margin-top:77.6112pt;width:70.5292pt;height:2.16036pt;mso-position-horizontal-relative:page;mso-position-vertical-relative:paragraph;z-index:-2876">
            <v:imagedata o:title="" r:id="rId73"/>
          </v:shape>
        </w:pict>
      </w:r>
      <w:r>
        <w:rPr>
          <w:rFonts w:cs="Arial" w:hAnsi="Arial" w:eastAsia="Arial" w:ascii="Arial"/>
          <w:w w:val="93"/>
          <w:sz w:val="20"/>
          <w:szCs w:val="20"/>
        </w:rPr>
        <w:t>a</w:t>
      </w:r>
      <w:r>
        <w:rPr>
          <w:rFonts w:cs="Arial" w:hAnsi="Arial" w:eastAsia="Arial" w:ascii="Arial"/>
          <w:w w:val="113"/>
          <w:sz w:val="20"/>
          <w:szCs w:val="20"/>
        </w:rPr>
        <w:t>p</w:t>
      </w:r>
      <w:r>
        <w:rPr>
          <w:rFonts w:cs="Arial" w:hAnsi="Arial" w:eastAsia="Arial" w:ascii="Arial"/>
          <w:w w:val="110"/>
          <w:sz w:val="20"/>
          <w:szCs w:val="20"/>
        </w:rPr>
        <w:t>p</w:t>
      </w:r>
      <w:r>
        <w:rPr>
          <w:rFonts w:cs="Arial" w:hAnsi="Arial" w:eastAsia="Arial" w:ascii="Arial"/>
          <w:w w:val="123"/>
          <w:sz w:val="20"/>
          <w:szCs w:val="20"/>
        </w:rPr>
        <w:t>/</w:t>
      </w:r>
      <w:r>
        <w:rPr>
          <w:rFonts w:cs="Arial" w:hAnsi="Arial" w:eastAsia="Arial" w:ascii="Arial"/>
          <w:w w:val="104"/>
          <w:sz w:val="20"/>
          <w:szCs w:val="20"/>
        </w:rPr>
        <w:t>s</w:t>
      </w:r>
      <w:r>
        <w:rPr>
          <w:rFonts w:cs="Arial" w:hAnsi="Arial" w:eastAsia="Arial" w:ascii="Arial"/>
          <w:w w:val="106"/>
          <w:sz w:val="20"/>
          <w:szCs w:val="20"/>
        </w:rPr>
        <w:t>e</w:t>
      </w:r>
      <w:r>
        <w:rPr>
          <w:rFonts w:cs="Arial" w:hAnsi="Arial" w:eastAsia="Arial" w:ascii="Arial"/>
          <w:w w:val="112"/>
          <w:sz w:val="20"/>
          <w:szCs w:val="20"/>
        </w:rPr>
        <w:t>rv</w:t>
      </w:r>
      <w:r>
        <w:rPr>
          <w:rFonts w:cs="Arial" w:hAnsi="Arial" w:eastAsia="Arial" w:ascii="Arial"/>
          <w:w w:val="89"/>
          <w:sz w:val="20"/>
          <w:szCs w:val="20"/>
        </w:rPr>
        <w:t>i</w:t>
      </w:r>
      <w:r>
        <w:rPr>
          <w:rFonts w:cs="Arial" w:hAnsi="Arial" w:eastAsia="Arial" w:ascii="Arial"/>
          <w:w w:val="122"/>
          <w:sz w:val="20"/>
          <w:szCs w:val="20"/>
        </w:rPr>
        <w:t>c</w:t>
      </w:r>
      <w:r>
        <w:rPr>
          <w:rFonts w:cs="Arial" w:hAnsi="Arial" w:eastAsia="Arial" w:ascii="Arial"/>
          <w:w w:val="103"/>
          <w:sz w:val="20"/>
          <w:szCs w:val="20"/>
        </w:rPr>
        <w:t>e</w:t>
      </w:r>
      <w:r>
        <w:rPr>
          <w:rFonts w:cs="Arial" w:hAnsi="Arial" w:eastAsia="Arial" w:ascii="Arial"/>
          <w:w w:val="111"/>
          <w:sz w:val="20"/>
          <w:szCs w:val="20"/>
        </w:rPr>
        <w:t>s</w:t>
      </w:r>
      <w:r>
        <w:rPr>
          <w:rFonts w:cs="Arial" w:hAnsi="Arial" w:eastAsia="Arial" w:ascii="Arial"/>
          <w:w w:val="123"/>
          <w:sz w:val="20"/>
          <w:szCs w:val="20"/>
        </w:rPr>
        <w:t>/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1414"/>
      </w:pPr>
      <w:r>
        <w:pict>
          <v:shape type="#_x0000_t75" style="width:78.4457pt;height:2.16036pt">
            <v:imagedata o:title="" r:id="rId74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</w:pPr>
      <w:r>
        <w:pict>
          <v:shape type="#_x0000_t75" style="position:absolute;margin-left:225.441pt;margin-top:1.09851pt;width:60.2737pt;height:11.1619pt;mso-position-horizontal-relative:page;mso-position-vertical-relative:paragraph;z-index:-2897">
            <v:imagedata o:title="" r:id="rId75"/>
          </v:shape>
        </w:pict>
      </w:r>
      <w:r>
        <w:rPr>
          <w:rFonts w:cs="Arial" w:hAnsi="Arial" w:eastAsia="Arial" w:ascii="Arial"/>
          <w:w w:val="93"/>
          <w:sz w:val="20"/>
          <w:szCs w:val="20"/>
        </w:rPr>
        <w:t>a</w:t>
      </w:r>
      <w:r>
        <w:rPr>
          <w:rFonts w:cs="Arial" w:hAnsi="Arial" w:eastAsia="Arial" w:ascii="Arial"/>
          <w:w w:val="113"/>
          <w:sz w:val="20"/>
          <w:szCs w:val="20"/>
        </w:rPr>
        <w:t>p</w:t>
      </w:r>
      <w:r>
        <w:rPr>
          <w:rFonts w:cs="Arial" w:hAnsi="Arial" w:eastAsia="Arial" w:ascii="Arial"/>
          <w:w w:val="110"/>
          <w:sz w:val="20"/>
          <w:szCs w:val="20"/>
        </w:rPr>
        <w:t>p</w:t>
      </w:r>
      <w:r>
        <w:rPr>
          <w:rFonts w:cs="Arial" w:hAnsi="Arial" w:eastAsia="Arial" w:ascii="Arial"/>
          <w:w w:val="123"/>
          <w:sz w:val="20"/>
          <w:szCs w:val="20"/>
        </w:rPr>
        <w:t>/</w:t>
      </w:r>
      <w:r>
        <w:rPr>
          <w:rFonts w:cs="Arial" w:hAnsi="Arial" w:eastAsia="Arial" w:ascii="Arial"/>
          <w:w w:val="101"/>
          <w:sz w:val="20"/>
          <w:szCs w:val="20"/>
        </w:rPr>
        <w:t>m</w:t>
      </w:r>
      <w:r>
        <w:rPr>
          <w:rFonts w:cs="Arial" w:hAnsi="Arial" w:eastAsia="Arial" w:ascii="Arial"/>
          <w:w w:val="116"/>
          <w:sz w:val="20"/>
          <w:szCs w:val="20"/>
        </w:rPr>
        <w:t>o</w:t>
      </w:r>
      <w:r>
        <w:rPr>
          <w:rFonts w:cs="Arial" w:hAnsi="Arial" w:eastAsia="Arial" w:ascii="Arial"/>
          <w:w w:val="103"/>
          <w:sz w:val="20"/>
          <w:szCs w:val="20"/>
        </w:rPr>
        <w:t>d</w:t>
      </w:r>
      <w:r>
        <w:rPr>
          <w:rFonts w:cs="Arial" w:hAnsi="Arial" w:eastAsia="Arial" w:ascii="Arial"/>
          <w:w w:val="116"/>
          <w:sz w:val="20"/>
          <w:szCs w:val="20"/>
        </w:rPr>
        <w:t>e</w:t>
      </w:r>
      <w:r>
        <w:rPr>
          <w:rFonts w:cs="Arial" w:hAnsi="Arial" w:eastAsia="Arial" w:ascii="Arial"/>
          <w:w w:val="89"/>
          <w:sz w:val="20"/>
          <w:szCs w:val="20"/>
        </w:rPr>
        <w:t>l</w:t>
      </w:r>
      <w:r>
        <w:rPr>
          <w:rFonts w:cs="Arial" w:hAnsi="Arial" w:eastAsia="Arial" w:ascii="Arial"/>
          <w:w w:val="118"/>
          <w:sz w:val="20"/>
          <w:szCs w:val="20"/>
        </w:rPr>
        <w:t>s</w:t>
      </w:r>
      <w:r>
        <w:rPr>
          <w:rFonts w:cs="Arial" w:hAnsi="Arial" w:eastAsia="Arial" w:ascii="Arial"/>
          <w:w w:val="123"/>
          <w:sz w:val="20"/>
          <w:szCs w:val="20"/>
        </w:rPr>
        <w:t>/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br w:type="column"/>
      </w: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1"/>
      </w:pPr>
      <w:r>
        <w:pict>
          <v:shape type="#_x0000_t75" style="position:absolute;margin-left:381.793pt;margin-top:0.918476pt;width:122.167pt;height:11.1619pt;mso-position-horizontal-relative:page;mso-position-vertical-relative:paragraph;z-index:-2898">
            <v:imagedata o:title="" r:id="rId76"/>
          </v:shape>
        </w:pic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po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ab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ili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31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right="310" w:firstLine="11"/>
      </w:pPr>
      <w:r>
        <w:pict>
          <v:shape type="#_x0000_t75" style="position:absolute;margin-left:381.253pt;margin-top:0.918476pt;width:140.878pt;height:49.5082pt;mso-position-horizontal-relative:page;mso-position-vertical-relative:paragraph;z-index:-2899">
            <v:imagedata o:title="" r:id="rId77"/>
          </v:shape>
        </w:pict>
      </w:r>
      <w:r>
        <w:rPr>
          <w:rFonts w:cs="Arial" w:hAnsi="Arial" w:eastAsia="Arial" w:ascii="Arial"/>
          <w:w w:val="92"/>
          <w:sz w:val="20"/>
          <w:szCs w:val="20"/>
        </w:rPr>
        <w:t>D</w:t>
      </w:r>
      <w:r>
        <w:rPr>
          <w:rFonts w:cs="Arial" w:hAnsi="Arial" w:eastAsia="Arial" w:ascii="Arial"/>
          <w:w w:val="110"/>
          <w:sz w:val="20"/>
          <w:szCs w:val="20"/>
        </w:rPr>
        <w:t>e</w:t>
      </w:r>
      <w:r>
        <w:rPr>
          <w:rFonts w:cs="Arial" w:hAnsi="Arial" w:eastAsia="Arial" w:ascii="Arial"/>
          <w:w w:val="108"/>
          <w:sz w:val="20"/>
          <w:szCs w:val="20"/>
        </w:rPr>
        <w:t>fi</w:t>
      </w:r>
      <w:r>
        <w:rPr>
          <w:rFonts w:cs="Arial" w:hAnsi="Arial" w:eastAsia="Arial" w:ascii="Arial"/>
          <w:w w:val="110"/>
          <w:sz w:val="20"/>
          <w:szCs w:val="20"/>
        </w:rPr>
        <w:t>n</w:t>
      </w:r>
      <w:r>
        <w:rPr>
          <w:rFonts w:cs="Arial" w:hAnsi="Arial" w:eastAsia="Arial" w:ascii="Arial"/>
          <w:w w:val="105"/>
          <w:sz w:val="20"/>
          <w:szCs w:val="20"/>
        </w:rPr>
        <w:t>i</w:t>
      </w:r>
      <w:r>
        <w:rPr>
          <w:rFonts w:cs="Arial" w:hAnsi="Arial" w:eastAsia="Arial" w:ascii="Arial"/>
          <w:w w:val="122"/>
          <w:sz w:val="20"/>
          <w:szCs w:val="20"/>
        </w:rPr>
        <w:t>c</w:t>
      </w:r>
      <w:r>
        <w:rPr>
          <w:rFonts w:cs="Arial" w:hAnsi="Arial" w:eastAsia="Arial" w:ascii="Arial"/>
          <w:w w:val="81"/>
          <w:sz w:val="20"/>
          <w:szCs w:val="20"/>
        </w:rPr>
        <w:t>i</w:t>
      </w:r>
      <w:r>
        <w:rPr>
          <w:rFonts w:cs="Arial" w:hAnsi="Arial" w:eastAsia="Arial" w:ascii="Arial"/>
          <w:w w:val="116"/>
          <w:sz w:val="20"/>
          <w:szCs w:val="20"/>
        </w:rPr>
        <w:t>ó</w:t>
      </w:r>
      <w:r>
        <w:rPr>
          <w:rFonts w:cs="Arial" w:hAnsi="Arial" w:eastAsia="Arial" w:ascii="Arial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P</w:t>
      </w:r>
      <w:r>
        <w:rPr>
          <w:rFonts w:cs="Arial" w:hAnsi="Arial" w:eastAsia="Arial" w:ascii="Arial"/>
          <w:spacing w:val="24"/>
          <w:w w:val="104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4" w:right="270" w:firstLine="7"/>
      </w:pPr>
      <w:r>
        <w:pict>
          <v:group style="position:absolute;margin-left:381.253pt;margin-top:1.09851pt;width:152.034pt;height:150.685pt;mso-position-horizontal-relative:page;mso-position-vertical-relative:paragraph;z-index:-2900" coordorigin="7625,22" coordsize="3041,3014">
            <v:shape type="#_x0000_t75" style="position:absolute;left:7629;top:1747;width:2634;height:990">
              <v:imagedata o:title="" r:id="rId78"/>
            </v:shape>
            <v:shape type="#_x0000_t75" style="position:absolute;left:7625;top:22;width:2857;height:1260">
              <v:imagedata o:title="" r:id="rId79"/>
            </v:shape>
            <v:shape type="#_x0000_t75" style="position:absolute;left:9874;top:414;width:792;height:2621">
              <v:imagedata o:title="" r:id="rId80"/>
            </v:shape>
            <w10:wrap type="none"/>
          </v:group>
        </w:pict>
      </w:r>
      <w:r>
        <w:rPr>
          <w:rFonts w:cs="Arial" w:hAnsi="Arial" w:eastAsia="Arial" w:ascii="Arial"/>
          <w:w w:val="89"/>
          <w:sz w:val="20"/>
          <w:szCs w:val="20"/>
        </w:rPr>
        <w:t>E</w:t>
      </w:r>
      <w:r>
        <w:rPr>
          <w:rFonts w:cs="Arial" w:hAnsi="Arial" w:eastAsia="Arial" w:ascii="Arial"/>
          <w:w w:val="110"/>
          <w:sz w:val="20"/>
          <w:szCs w:val="20"/>
        </w:rPr>
        <w:t>n</w:t>
      </w:r>
      <w:r>
        <w:rPr>
          <w:rFonts w:cs="Arial" w:hAnsi="Arial" w:eastAsia="Arial" w:ascii="Arial"/>
          <w:w w:val="118"/>
          <w:sz w:val="20"/>
          <w:szCs w:val="20"/>
        </w:rPr>
        <w:t>c</w:t>
      </w:r>
      <w:r>
        <w:rPr>
          <w:rFonts w:cs="Arial" w:hAnsi="Arial" w:eastAsia="Arial" w:ascii="Arial"/>
          <w:w w:val="103"/>
          <w:sz w:val="20"/>
          <w:szCs w:val="20"/>
        </w:rPr>
        <w:t>a</w:t>
      </w:r>
      <w:r>
        <w:rPr>
          <w:rFonts w:cs="Arial" w:hAnsi="Arial" w:eastAsia="Arial" w:ascii="Arial"/>
          <w:w w:val="110"/>
          <w:sz w:val="20"/>
          <w:szCs w:val="20"/>
        </w:rPr>
        <w:t>p</w:t>
      </w:r>
      <w:r>
        <w:rPr>
          <w:rFonts w:cs="Arial" w:hAnsi="Arial" w:eastAsia="Arial" w:ascii="Arial"/>
          <w:w w:val="111"/>
          <w:sz w:val="20"/>
          <w:szCs w:val="20"/>
        </w:rPr>
        <w:t>s</w:t>
      </w:r>
      <w:r>
        <w:rPr>
          <w:rFonts w:cs="Arial" w:hAnsi="Arial" w:eastAsia="Arial" w:ascii="Arial"/>
          <w:w w:val="103"/>
          <w:sz w:val="20"/>
          <w:szCs w:val="20"/>
        </w:rPr>
        <w:t>u</w:t>
      </w:r>
      <w:r>
        <w:rPr>
          <w:rFonts w:cs="Arial" w:hAnsi="Arial" w:eastAsia="Arial" w:ascii="Arial"/>
          <w:w w:val="113"/>
          <w:sz w:val="20"/>
          <w:szCs w:val="20"/>
        </w:rPr>
        <w:t>la</w:t>
      </w:r>
      <w:r>
        <w:rPr>
          <w:rFonts w:cs="Arial" w:hAnsi="Arial" w:eastAsia="Arial" w:ascii="Arial"/>
          <w:w w:val="107"/>
          <w:sz w:val="20"/>
          <w:szCs w:val="20"/>
        </w:rPr>
        <w:t>m</w:t>
      </w:r>
      <w:r>
        <w:rPr>
          <w:rFonts w:cs="Arial" w:hAnsi="Arial" w:eastAsia="Arial" w:ascii="Arial"/>
          <w:w w:val="105"/>
          <w:sz w:val="20"/>
          <w:szCs w:val="20"/>
        </w:rPr>
        <w:t>i</w:t>
      </w:r>
      <w:r>
        <w:rPr>
          <w:rFonts w:cs="Arial" w:hAnsi="Arial" w:eastAsia="Arial" w:ascii="Arial"/>
          <w:w w:val="116"/>
          <w:sz w:val="20"/>
          <w:szCs w:val="20"/>
        </w:rPr>
        <w:t>e</w:t>
      </w:r>
      <w:r>
        <w:rPr>
          <w:rFonts w:cs="Arial" w:hAnsi="Arial" w:eastAsia="Arial" w:ascii="Arial"/>
          <w:w w:val="103"/>
          <w:sz w:val="20"/>
          <w:szCs w:val="20"/>
        </w:rPr>
        <w:t>n</w:t>
      </w:r>
      <w:r>
        <w:rPr>
          <w:rFonts w:cs="Arial" w:hAnsi="Arial" w:eastAsia="Arial" w:ascii="Arial"/>
          <w:w w:val="136"/>
          <w:sz w:val="20"/>
          <w:szCs w:val="20"/>
        </w:rPr>
        <w:t>t</w:t>
      </w:r>
      <w:r>
        <w:rPr>
          <w:rFonts w:cs="Arial" w:hAnsi="Arial" w:eastAsia="Arial" w:ascii="Arial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49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64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cá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3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"/>
      </w:pPr>
      <w:r>
        <w:rPr>
          <w:rFonts w:cs="Arial" w:hAnsi="Arial" w:eastAsia="Arial" w:ascii="Arial"/>
          <w:w w:val="97"/>
          <w:sz w:val="20"/>
          <w:szCs w:val="20"/>
        </w:rPr>
        <w:t>t</w:t>
      </w:r>
      <w:r>
        <w:rPr>
          <w:rFonts w:cs="Arial" w:hAnsi="Arial" w:eastAsia="Arial" w:ascii="Arial"/>
          <w:w w:val="113"/>
          <w:sz w:val="20"/>
          <w:szCs w:val="20"/>
        </w:rPr>
        <w:t>r</w:t>
      </w:r>
      <w:r>
        <w:rPr>
          <w:rFonts w:cs="Arial" w:hAnsi="Arial" w:eastAsia="Arial" w:ascii="Arial"/>
          <w:w w:val="100"/>
          <w:sz w:val="20"/>
          <w:szCs w:val="20"/>
        </w:rPr>
        <w:t>a</w:t>
      </w:r>
      <w:r>
        <w:rPr>
          <w:rFonts w:cs="Arial" w:hAnsi="Arial" w:eastAsia="Arial" w:ascii="Arial"/>
          <w:w w:val="106"/>
          <w:sz w:val="20"/>
          <w:szCs w:val="20"/>
        </w:rPr>
        <w:t>n</w:t>
      </w:r>
      <w:r>
        <w:rPr>
          <w:rFonts w:cs="Arial" w:hAnsi="Arial" w:eastAsia="Arial" w:ascii="Arial"/>
          <w:w w:val="115"/>
          <w:sz w:val="20"/>
          <w:szCs w:val="20"/>
        </w:rPr>
        <w:t>s</w:t>
      </w:r>
      <w:r>
        <w:rPr>
          <w:rFonts w:cs="Arial" w:hAnsi="Arial" w:eastAsia="Arial" w:ascii="Arial"/>
          <w:w w:val="97"/>
          <w:sz w:val="20"/>
          <w:szCs w:val="20"/>
        </w:rPr>
        <w:t>i</w:t>
      </w:r>
      <w:r>
        <w:rPr>
          <w:rFonts w:cs="Arial" w:hAnsi="Arial" w:eastAsia="Arial" w:ascii="Arial"/>
          <w:w w:val="122"/>
          <w:sz w:val="20"/>
          <w:szCs w:val="20"/>
        </w:rPr>
        <w:t>c</w:t>
      </w:r>
      <w:r>
        <w:rPr>
          <w:rFonts w:cs="Arial" w:hAnsi="Arial" w:eastAsia="Arial" w:ascii="Arial"/>
          <w:w w:val="81"/>
          <w:sz w:val="20"/>
          <w:szCs w:val="20"/>
        </w:rPr>
        <w:t>i</w:t>
      </w:r>
      <w:r>
        <w:rPr>
          <w:rFonts w:cs="Arial" w:hAnsi="Arial" w:eastAsia="Arial" w:ascii="Arial"/>
          <w:w w:val="116"/>
          <w:sz w:val="20"/>
          <w:szCs w:val="20"/>
        </w:rPr>
        <w:t>o</w:t>
      </w:r>
      <w:r>
        <w:rPr>
          <w:rFonts w:cs="Arial" w:hAnsi="Arial" w:eastAsia="Arial" w:ascii="Arial"/>
          <w:w w:val="103"/>
          <w:sz w:val="20"/>
          <w:szCs w:val="20"/>
        </w:rPr>
        <w:t>n</w:t>
      </w:r>
      <w:r>
        <w:rPr>
          <w:rFonts w:cs="Arial" w:hAnsi="Arial" w:eastAsia="Arial" w:ascii="Arial"/>
          <w:w w:val="113"/>
          <w:sz w:val="20"/>
          <w:szCs w:val="20"/>
        </w:rPr>
        <w:t>e</w:t>
      </w:r>
      <w:r>
        <w:rPr>
          <w:rFonts w:cs="Arial" w:hAnsi="Arial" w:eastAsia="Arial" w:ascii="Arial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4" w:right="490" w:firstLine="7"/>
        <w:sectPr>
          <w:type w:val="continuous"/>
          <w:pgSz w:w="11900" w:h="16840"/>
          <w:pgMar w:top="1580" w:bottom="280" w:left="1140" w:right="1120"/>
          <w:cols w:num="3" w:equalWidth="off">
            <w:col w:w="3308" w:space="68"/>
            <w:col w:w="2984" w:space="133"/>
            <w:col w:w="3147"/>
          </w:cols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5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5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2113" w:footer="0" w:top="2320" w:bottom="280" w:left="1140" w:right="1240"/>
          <w:headerReference w:type="default" r:id="rId81"/>
          <w:pgSz w:w="11900" w:h="1684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6"/>
        <w:ind w:left="267" w:right="-56"/>
      </w:pPr>
      <w:r>
        <w:rPr>
          <w:rFonts w:cs="Arial" w:hAnsi="Arial" w:eastAsia="Arial" w:ascii="Arial"/>
          <w:w w:val="87"/>
          <w:sz w:val="21"/>
          <w:szCs w:val="21"/>
        </w:rPr>
        <w:t>E</w:t>
      </w:r>
      <w:r>
        <w:rPr>
          <w:rFonts w:cs="Arial" w:hAnsi="Arial" w:eastAsia="Arial" w:ascii="Arial"/>
          <w:w w:val="116"/>
          <w:sz w:val="21"/>
          <w:szCs w:val="21"/>
        </w:rPr>
        <w:t>s</w:t>
      </w:r>
      <w:r>
        <w:rPr>
          <w:rFonts w:cs="Arial" w:hAnsi="Arial" w:eastAsia="Arial" w:ascii="Arial"/>
          <w:w w:val="110"/>
          <w:sz w:val="21"/>
          <w:szCs w:val="21"/>
        </w:rPr>
        <w:t>q</w:t>
      </w:r>
      <w:r>
        <w:rPr>
          <w:rFonts w:cs="Arial" w:hAnsi="Arial" w:eastAsia="Arial" w:ascii="Arial"/>
          <w:w w:val="114"/>
          <w:sz w:val="21"/>
          <w:szCs w:val="21"/>
        </w:rPr>
        <w:t>u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09"/>
          <w:sz w:val="21"/>
          <w:szCs w:val="21"/>
        </w:rPr>
        <w:t>m</w:t>
      </w:r>
      <w:r>
        <w:rPr>
          <w:rFonts w:cs="Arial" w:hAnsi="Arial" w:eastAsia="Arial" w:ascii="Arial"/>
          <w:w w:val="107"/>
          <w:sz w:val="21"/>
          <w:szCs w:val="21"/>
        </w:rPr>
        <w:t>a</w:t>
      </w:r>
      <w:r>
        <w:rPr>
          <w:rFonts w:cs="Arial" w:hAnsi="Arial" w:eastAsia="Arial" w:ascii="Arial"/>
          <w:w w:val="11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7"/>
      </w:pPr>
      <w:r>
        <w:rPr>
          <w:rFonts w:cs="Arial" w:hAnsi="Arial" w:eastAsia="Arial" w:ascii="Arial"/>
          <w:w w:val="83"/>
          <w:sz w:val="21"/>
          <w:szCs w:val="21"/>
        </w:rPr>
        <w:t>U</w:t>
      </w:r>
      <w:r>
        <w:rPr>
          <w:rFonts w:cs="Arial" w:hAnsi="Arial" w:eastAsia="Arial" w:ascii="Arial"/>
          <w:w w:val="148"/>
          <w:sz w:val="21"/>
          <w:szCs w:val="21"/>
        </w:rPr>
        <w:t>t</w:t>
      </w:r>
      <w:r>
        <w:rPr>
          <w:rFonts w:cs="Arial" w:hAnsi="Arial" w:eastAsia="Arial" w:ascii="Arial"/>
          <w:w w:val="108"/>
          <w:sz w:val="21"/>
          <w:szCs w:val="21"/>
        </w:rPr>
        <w:t>i</w:t>
      </w:r>
      <w:r>
        <w:rPr>
          <w:rFonts w:cs="Arial" w:hAnsi="Arial" w:eastAsia="Arial" w:ascii="Arial"/>
          <w:w w:val="131"/>
          <w:sz w:val="21"/>
          <w:szCs w:val="21"/>
        </w:rPr>
        <w:t>li</w:t>
      </w:r>
      <w:r>
        <w:rPr>
          <w:rFonts w:cs="Arial" w:hAnsi="Arial" w:eastAsia="Arial" w:ascii="Arial"/>
          <w:w w:val="114"/>
          <w:sz w:val="21"/>
          <w:szCs w:val="21"/>
        </w:rPr>
        <w:t>d</w:t>
      </w:r>
      <w:r>
        <w:rPr>
          <w:rFonts w:cs="Arial" w:hAnsi="Arial" w:eastAsia="Arial" w:ascii="Arial"/>
          <w:w w:val="110"/>
          <w:sz w:val="21"/>
          <w:szCs w:val="21"/>
        </w:rPr>
        <w:t>ad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31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3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0"/>
      </w:pPr>
      <w:r>
        <w:rPr>
          <w:rFonts w:cs="Arial" w:hAnsi="Arial" w:eastAsia="Arial" w:ascii="Arial"/>
          <w:w w:val="90"/>
          <w:sz w:val="21"/>
          <w:szCs w:val="21"/>
        </w:rPr>
        <w:t>C</w:t>
      </w:r>
      <w:r>
        <w:rPr>
          <w:rFonts w:cs="Arial" w:hAnsi="Arial" w:eastAsia="Arial" w:ascii="Arial"/>
          <w:w w:val="120"/>
          <w:sz w:val="21"/>
          <w:szCs w:val="21"/>
        </w:rPr>
        <w:t>o</w:t>
      </w:r>
      <w:r>
        <w:rPr>
          <w:rFonts w:cs="Arial" w:hAnsi="Arial" w:eastAsia="Arial" w:ascii="Arial"/>
          <w:w w:val="107"/>
          <w:sz w:val="21"/>
          <w:szCs w:val="21"/>
        </w:rPr>
        <w:t>n</w:t>
      </w:r>
      <w:r>
        <w:rPr>
          <w:rFonts w:cs="Arial" w:hAnsi="Arial" w:eastAsia="Arial" w:ascii="Arial"/>
          <w:w w:val="130"/>
          <w:sz w:val="21"/>
          <w:szCs w:val="21"/>
        </w:rPr>
        <w:t>fi</w:t>
      </w:r>
      <w:r>
        <w:rPr>
          <w:rFonts w:cs="Arial" w:hAnsi="Arial" w:eastAsia="Arial" w:ascii="Arial"/>
          <w:w w:val="114"/>
          <w:sz w:val="21"/>
          <w:szCs w:val="21"/>
        </w:rPr>
        <w:t>gu</w:t>
      </w:r>
      <w:r>
        <w:rPr>
          <w:rFonts w:cs="Arial" w:hAnsi="Arial" w:eastAsia="Arial" w:ascii="Arial"/>
          <w:w w:val="149"/>
          <w:sz w:val="21"/>
          <w:szCs w:val="21"/>
        </w:rPr>
        <w:t>r</w:t>
      </w:r>
      <w:r>
        <w:rPr>
          <w:rFonts w:cs="Arial" w:hAnsi="Arial" w:eastAsia="Arial" w:ascii="Arial"/>
          <w:w w:val="92"/>
          <w:sz w:val="21"/>
          <w:szCs w:val="21"/>
        </w:rPr>
        <w:t>a</w:t>
      </w:r>
      <w:r>
        <w:rPr>
          <w:rFonts w:cs="Arial" w:hAnsi="Arial" w:eastAsia="Arial" w:ascii="Arial"/>
          <w:w w:val="119"/>
          <w:sz w:val="21"/>
          <w:szCs w:val="21"/>
        </w:rPr>
        <w:t>c</w:t>
      </w:r>
      <w:r>
        <w:rPr>
          <w:rFonts w:cs="Arial" w:hAnsi="Arial" w:eastAsia="Arial" w:ascii="Arial"/>
          <w:w w:val="115"/>
          <w:sz w:val="21"/>
          <w:szCs w:val="21"/>
        </w:rPr>
        <w:t>i</w:t>
      </w:r>
      <w:r>
        <w:rPr>
          <w:rFonts w:cs="Arial" w:hAnsi="Arial" w:eastAsia="Arial" w:ascii="Arial"/>
          <w:w w:val="120"/>
          <w:sz w:val="21"/>
          <w:szCs w:val="21"/>
        </w:rPr>
        <w:t>ó</w:t>
      </w:r>
      <w:r>
        <w:rPr>
          <w:rFonts w:cs="Arial" w:hAnsi="Arial" w:eastAsia="Arial" w:ascii="Arial"/>
          <w:w w:val="110"/>
          <w:sz w:val="21"/>
          <w:szCs w:val="21"/>
        </w:rPr>
        <w:t>n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7"/>
      </w:pPr>
      <w:r>
        <w:pict>
          <v:shape type="#_x0000_t75" style="position:absolute;margin-left:69.9894pt;margin-top:1.38747pt;width:63.5122pt;height:11.1619pt;mso-position-horizontal-relative:page;mso-position-vertical-relative:paragraph;z-index:-2859">
            <v:imagedata o:title="" r:id="rId82"/>
          </v:shape>
        </w:pict>
      </w:r>
      <w:r>
        <w:pict>
          <v:shape type="#_x0000_t75" style="position:absolute;margin-left:62.6126pt;margin-top:16.51pt;width:2.87874pt;height:49.6883pt;mso-position-horizontal-relative:page;mso-position-vertical-relative:paragraph;z-index:-2857">
            <v:imagedata o:title="" r:id="rId83"/>
          </v:shape>
        </w:pict>
      </w:r>
      <w:r>
        <w:rPr>
          <w:rFonts w:cs="Arial" w:hAnsi="Arial" w:eastAsia="Arial" w:ascii="Arial"/>
          <w:w w:val="86"/>
          <w:sz w:val="21"/>
          <w:szCs w:val="21"/>
        </w:rPr>
        <w:t>M</w:t>
      </w:r>
      <w:r>
        <w:rPr>
          <w:rFonts w:cs="Arial" w:hAnsi="Arial" w:eastAsia="Arial" w:ascii="Arial"/>
          <w:w w:val="131"/>
          <w:sz w:val="21"/>
          <w:szCs w:val="21"/>
        </w:rPr>
        <w:t>i</w:t>
      </w:r>
      <w:r>
        <w:rPr>
          <w:rFonts w:cs="Arial" w:hAnsi="Arial" w:eastAsia="Arial" w:ascii="Arial"/>
          <w:w w:val="117"/>
          <w:sz w:val="21"/>
          <w:szCs w:val="21"/>
        </w:rPr>
        <w:t>g</w:t>
      </w:r>
      <w:r>
        <w:rPr>
          <w:rFonts w:cs="Arial" w:hAnsi="Arial" w:eastAsia="Arial" w:ascii="Arial"/>
          <w:w w:val="144"/>
          <w:sz w:val="21"/>
          <w:szCs w:val="21"/>
        </w:rPr>
        <w:t>r</w:t>
      </w:r>
      <w:r>
        <w:rPr>
          <w:rFonts w:cs="Arial" w:hAnsi="Arial" w:eastAsia="Arial" w:ascii="Arial"/>
          <w:w w:val="95"/>
          <w:sz w:val="21"/>
          <w:szCs w:val="21"/>
        </w:rPr>
        <w:t>a</w:t>
      </w:r>
      <w:r>
        <w:rPr>
          <w:rFonts w:cs="Arial" w:hAnsi="Arial" w:eastAsia="Arial" w:ascii="Arial"/>
          <w:w w:val="119"/>
          <w:sz w:val="21"/>
          <w:szCs w:val="21"/>
        </w:rPr>
        <w:t>c</w:t>
      </w:r>
      <w:r>
        <w:rPr>
          <w:rFonts w:cs="Arial" w:hAnsi="Arial" w:eastAsia="Arial" w:ascii="Arial"/>
          <w:w w:val="108"/>
          <w:sz w:val="21"/>
          <w:szCs w:val="21"/>
        </w:rPr>
        <w:t>i</w:t>
      </w:r>
      <w:r>
        <w:rPr>
          <w:rFonts w:cs="Arial" w:hAnsi="Arial" w:eastAsia="Arial" w:ascii="Arial"/>
          <w:w w:val="120"/>
          <w:sz w:val="21"/>
          <w:szCs w:val="21"/>
        </w:rPr>
        <w:t>o</w:t>
      </w:r>
      <w:r>
        <w:rPr>
          <w:rFonts w:cs="Arial" w:hAnsi="Arial" w:eastAsia="Arial" w:ascii="Arial"/>
          <w:w w:val="110"/>
          <w:sz w:val="21"/>
          <w:szCs w:val="21"/>
        </w:rPr>
        <w:t>ne</w:t>
      </w:r>
      <w:r>
        <w:rPr>
          <w:rFonts w:cs="Arial" w:hAnsi="Arial" w:eastAsia="Arial" w:ascii="Arial"/>
          <w:w w:val="113"/>
          <w:sz w:val="21"/>
          <w:szCs w:val="21"/>
        </w:rPr>
        <w:t>s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6"/>
      </w:pPr>
      <w:r>
        <w:br w:type="column"/>
      </w:r>
      <w:r>
        <w:rPr>
          <w:rFonts w:cs="Arial" w:hAnsi="Arial" w:eastAsia="Arial" w:ascii="Arial"/>
          <w:w w:val="89"/>
          <w:sz w:val="21"/>
          <w:szCs w:val="21"/>
        </w:rPr>
        <w:t>a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p</w:t>
      </w:r>
      <w:r>
        <w:rPr>
          <w:rFonts w:cs="Arial" w:hAnsi="Arial" w:eastAsia="Arial" w:ascii="Arial"/>
          <w:w w:val="117"/>
          <w:sz w:val="21"/>
          <w:szCs w:val="21"/>
        </w:rPr>
        <w:t>/</w:t>
      </w:r>
      <w:r>
        <w:rPr>
          <w:rFonts w:cs="Arial" w:hAnsi="Arial" w:eastAsia="Arial" w:ascii="Arial"/>
          <w:w w:val="99"/>
          <w:sz w:val="21"/>
          <w:szCs w:val="21"/>
        </w:rPr>
        <w:t>s</w:t>
      </w:r>
      <w:r>
        <w:rPr>
          <w:rFonts w:cs="Arial" w:hAnsi="Arial" w:eastAsia="Arial" w:ascii="Arial"/>
          <w:w w:val="106"/>
          <w:sz w:val="21"/>
          <w:szCs w:val="21"/>
        </w:rPr>
        <w:t>c</w:t>
      </w:r>
      <w:r>
        <w:rPr>
          <w:rFonts w:cs="Arial" w:hAnsi="Arial" w:eastAsia="Arial" w:ascii="Arial"/>
          <w:w w:val="95"/>
          <w:sz w:val="21"/>
          <w:szCs w:val="21"/>
        </w:rPr>
        <w:t>h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100"/>
          <w:sz w:val="21"/>
          <w:szCs w:val="21"/>
        </w:rPr>
        <w:t>m</w:t>
      </w:r>
      <w:r>
        <w:rPr>
          <w:rFonts w:cs="Arial" w:hAnsi="Arial" w:eastAsia="Arial" w:ascii="Arial"/>
          <w:w w:val="107"/>
          <w:sz w:val="21"/>
          <w:szCs w:val="21"/>
        </w:rPr>
        <w:t>a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/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</w:pPr>
      <w:r>
        <w:pict>
          <v:group style="position:absolute;margin-left:62.6126pt;margin-top:125.301pt;width:239.475pt;height:223.957pt;mso-position-horizontal-relative:page;mso-position-vertical-relative:page;z-index:-2861" coordorigin="1252,2506" coordsize="4790,4479">
            <v:shape type="#_x0000_t75" style="position:absolute;left:4512;top:5945;width:1529;height:223">
              <v:imagedata o:title="" r:id="rId84"/>
            </v:shape>
            <v:shape type="#_x0000_t75" style="position:absolute;left:4509;top:4220;width:889;height:220">
              <v:imagedata o:title="" r:id="rId85"/>
            </v:shape>
            <v:shape type="#_x0000_t75" style="position:absolute;left:4509;top:2762;width:1375;height:223">
              <v:imagedata o:title="" r:id="rId86"/>
            </v:shape>
            <v:shape type="#_x0000_t75" style="position:absolute;left:1393;top:5945;width:1483;height:223">
              <v:imagedata o:title="" r:id="rId87"/>
            </v:shape>
            <v:shape type="#_x0000_t75" style="position:absolute;left:1400;top:4220;width:1720;height:223">
              <v:imagedata o:title="" r:id="rId88"/>
            </v:shape>
            <v:shape type="#_x0000_t75" style="position:absolute;left:1400;top:2762;width:2260;height:227">
              <v:imagedata o:title="" r:id="rId89"/>
            </v:shape>
            <v:shape type="#_x0000_t75" style="position:absolute;left:3037;top:5761;width:1267;height:43">
              <v:imagedata o:title="" r:id="rId90"/>
            </v:shape>
            <v:shape type="#_x0000_t75" style="position:absolute;left:1252;top:2506;width:3224;height:4479">
              <v:imagedata o:title="" r:id="rId91"/>
            </v:shape>
            <w10:wrap type="none"/>
          </v:group>
        </w:pict>
      </w:r>
      <w:r>
        <w:rPr>
          <w:rFonts w:cs="Arial" w:hAnsi="Arial" w:eastAsia="Arial" w:ascii="Arial"/>
          <w:w w:val="89"/>
          <w:sz w:val="21"/>
          <w:szCs w:val="21"/>
        </w:rPr>
        <w:t>a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p</w:t>
      </w:r>
      <w:r>
        <w:rPr>
          <w:rFonts w:cs="Arial" w:hAnsi="Arial" w:eastAsia="Arial" w:ascii="Arial"/>
          <w:w w:val="117"/>
          <w:sz w:val="21"/>
          <w:szCs w:val="21"/>
        </w:rPr>
        <w:t>/</w:t>
      </w:r>
      <w:r>
        <w:rPr>
          <w:rFonts w:cs="Arial" w:hAnsi="Arial" w:eastAsia="Arial" w:ascii="Arial"/>
          <w:w w:val="92"/>
          <w:sz w:val="21"/>
          <w:szCs w:val="21"/>
        </w:rPr>
        <w:t>u</w:t>
      </w:r>
      <w:r>
        <w:rPr>
          <w:rFonts w:cs="Arial" w:hAnsi="Arial" w:eastAsia="Arial" w:ascii="Arial"/>
          <w:w w:val="123"/>
          <w:sz w:val="21"/>
          <w:szCs w:val="21"/>
        </w:rPr>
        <w:t>t</w:t>
      </w:r>
      <w:r>
        <w:rPr>
          <w:rFonts w:cs="Arial" w:hAnsi="Arial" w:eastAsia="Arial" w:ascii="Arial"/>
          <w:w w:val="84"/>
          <w:sz w:val="21"/>
          <w:szCs w:val="21"/>
        </w:rPr>
        <w:t>i</w:t>
      </w:r>
      <w:r>
        <w:rPr>
          <w:rFonts w:cs="Arial" w:hAnsi="Arial" w:eastAsia="Arial" w:ascii="Arial"/>
          <w:w w:val="100"/>
          <w:sz w:val="21"/>
          <w:szCs w:val="21"/>
        </w:rPr>
        <w:t>l</w:t>
      </w:r>
      <w:r>
        <w:rPr>
          <w:rFonts w:cs="Arial" w:hAnsi="Arial" w:eastAsia="Arial" w:ascii="Arial"/>
          <w:w w:val="113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/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1745"/>
      </w:pPr>
      <w:r>
        <w:pict>
          <v:shape type="#_x0000_t75" style="width:61.893pt;height:2.16036pt">
            <v:imagedata o:title="" r:id="rId92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4"/>
      </w:pPr>
      <w:r>
        <w:rPr>
          <w:rFonts w:cs="Arial" w:hAnsi="Arial" w:eastAsia="Arial" w:ascii="Arial"/>
          <w:w w:val="92"/>
          <w:sz w:val="21"/>
          <w:szCs w:val="21"/>
        </w:rPr>
        <w:t>c</w:t>
      </w:r>
      <w:r>
        <w:rPr>
          <w:rFonts w:cs="Arial" w:hAnsi="Arial" w:eastAsia="Arial" w:ascii="Arial"/>
          <w:w w:val="98"/>
          <w:sz w:val="21"/>
          <w:szCs w:val="21"/>
        </w:rPr>
        <w:t>on</w:t>
      </w:r>
      <w:r>
        <w:rPr>
          <w:rFonts w:cs="Arial" w:hAnsi="Arial" w:eastAsia="Arial" w:ascii="Arial"/>
          <w:w w:val="106"/>
          <w:sz w:val="21"/>
          <w:szCs w:val="21"/>
        </w:rPr>
        <w:t>fi</w:t>
      </w:r>
      <w:r>
        <w:rPr>
          <w:rFonts w:cs="Arial" w:hAnsi="Arial" w:eastAsia="Arial" w:ascii="Arial"/>
          <w:w w:val="104"/>
          <w:sz w:val="21"/>
          <w:szCs w:val="21"/>
        </w:rPr>
        <w:t>g</w:t>
      </w:r>
      <w:r>
        <w:rPr>
          <w:rFonts w:cs="Arial" w:hAnsi="Arial" w:eastAsia="Arial" w:ascii="Arial"/>
          <w:w w:val="129"/>
          <w:sz w:val="21"/>
          <w:szCs w:val="21"/>
        </w:rPr>
        <w:t>/</w:t>
      </w:r>
      <w:r>
        <w:rPr>
          <w:rFonts w:cs="Arial" w:hAnsi="Arial" w:eastAsia="Arial" w:ascii="Arial"/>
          <w:w w:val="102"/>
          <w:sz w:val="21"/>
          <w:szCs w:val="21"/>
        </w:rPr>
        <w:t>c</w:t>
      </w:r>
      <w:r>
        <w:rPr>
          <w:rFonts w:cs="Arial" w:hAnsi="Arial" w:eastAsia="Arial" w:ascii="Arial"/>
          <w:w w:val="98"/>
          <w:sz w:val="21"/>
          <w:szCs w:val="21"/>
        </w:rPr>
        <w:t>on</w:t>
      </w:r>
      <w:r>
        <w:rPr>
          <w:rFonts w:cs="Arial" w:hAnsi="Arial" w:eastAsia="Arial" w:ascii="Arial"/>
          <w:w w:val="106"/>
          <w:sz w:val="21"/>
          <w:szCs w:val="21"/>
        </w:rPr>
        <w:t>fi</w:t>
      </w:r>
      <w:r>
        <w:rPr>
          <w:rFonts w:cs="Arial" w:hAnsi="Arial" w:eastAsia="Arial" w:ascii="Arial"/>
          <w:w w:val="104"/>
          <w:sz w:val="21"/>
          <w:szCs w:val="21"/>
        </w:rPr>
        <w:t>g</w:t>
      </w:r>
      <w:r>
        <w:rPr>
          <w:rFonts w:cs="Arial" w:hAnsi="Arial" w:eastAsia="Arial" w:ascii="Arial"/>
          <w:w w:val="98"/>
          <w:sz w:val="21"/>
          <w:szCs w:val="21"/>
        </w:rPr>
        <w:t>.</w:t>
      </w:r>
      <w:r>
        <w:rPr>
          <w:rFonts w:cs="Arial" w:hAnsi="Arial" w:eastAsia="Arial" w:ascii="Arial"/>
          <w:w w:val="114"/>
          <w:sz w:val="21"/>
          <w:szCs w:val="21"/>
        </w:rPr>
        <w:t>p</w:t>
      </w:r>
      <w:r>
        <w:rPr>
          <w:rFonts w:cs="Arial" w:hAnsi="Arial" w:eastAsia="Arial" w:ascii="Arial"/>
          <w:w w:val="109"/>
          <w:sz w:val="21"/>
          <w:szCs w:val="21"/>
        </w:rPr>
        <w:t>y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7.20117"/>
          <w:szCs w:val="7.20117"/>
        </w:rPr>
        <w:jc w:val="left"/>
        <w:ind w:left="435"/>
      </w:pPr>
      <w:r>
        <w:pict>
          <v:shape type="#_x0000_t75" style="width:123.786pt;height:3.6006pt">
            <v:imagedata o:title="" r:id="rId93"/>
          </v:shape>
        </w:pict>
      </w:r>
      <w:r>
        <w:rPr>
          <w:rFonts w:cs="Times New Roman" w:hAnsi="Times New Roman" w:eastAsia="Times New Roman" w:ascii="Times New Roman"/>
          <w:sz w:val="7.20117"/>
          <w:szCs w:val="7.20117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7"/>
      </w:pPr>
      <w:r>
        <w:pict>
          <v:shape type="#_x0000_t75" style="position:absolute;margin-left:225.801pt;margin-top:1.38747pt;width:53.7965pt;height:11.1619pt;mso-position-horizontal-relative:page;mso-position-vertical-relative:paragraph;z-index:-2862">
            <v:imagedata o:title="" r:id="rId94"/>
          </v:shape>
        </w:pict>
      </w:r>
      <w:r>
        <w:rPr>
          <w:rFonts w:cs="Arial" w:hAnsi="Arial" w:eastAsia="Arial" w:ascii="Arial"/>
          <w:w w:val="88"/>
          <w:sz w:val="21"/>
          <w:szCs w:val="21"/>
        </w:rPr>
        <w:t>m</w:t>
      </w:r>
      <w:r>
        <w:rPr>
          <w:rFonts w:cs="Arial" w:hAnsi="Arial" w:eastAsia="Arial" w:ascii="Arial"/>
          <w:w w:val="100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g</w:t>
      </w:r>
      <w:r>
        <w:rPr>
          <w:rFonts w:cs="Arial" w:hAnsi="Arial" w:eastAsia="Arial" w:ascii="Arial"/>
          <w:w w:val="123"/>
          <w:sz w:val="21"/>
          <w:szCs w:val="21"/>
        </w:rPr>
        <w:t>r</w:t>
      </w:r>
      <w:r>
        <w:rPr>
          <w:rFonts w:cs="Arial" w:hAnsi="Arial" w:eastAsia="Arial" w:ascii="Arial"/>
          <w:w w:val="95"/>
          <w:sz w:val="21"/>
          <w:szCs w:val="21"/>
        </w:rPr>
        <w:t>a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84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13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/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6" w:lineRule="auto" w:line="268"/>
        <w:ind w:left="7" w:right="210" w:firstLine="4"/>
      </w:pPr>
      <w:r>
        <w:br w:type="column"/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apa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ll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5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7" w:right="390" w:firstLine="11"/>
      </w:pPr>
      <w:r>
        <w:rPr>
          <w:rFonts w:cs="Arial" w:hAnsi="Arial" w:eastAsia="Arial" w:ascii="Arial"/>
          <w:w w:val="81"/>
          <w:sz w:val="21"/>
          <w:szCs w:val="21"/>
        </w:rPr>
        <w:t>F</w:t>
      </w:r>
      <w:r>
        <w:rPr>
          <w:rFonts w:cs="Arial" w:hAnsi="Arial" w:eastAsia="Arial" w:ascii="Arial"/>
          <w:w w:val="101"/>
          <w:sz w:val="21"/>
          <w:szCs w:val="21"/>
        </w:rPr>
        <w:t>u</w:t>
      </w:r>
      <w:r>
        <w:rPr>
          <w:rFonts w:cs="Arial" w:hAnsi="Arial" w:eastAsia="Arial" w:ascii="Arial"/>
          <w:w w:val="104"/>
          <w:sz w:val="21"/>
          <w:szCs w:val="21"/>
        </w:rPr>
        <w:t>n</w:t>
      </w:r>
      <w:r>
        <w:rPr>
          <w:rFonts w:cs="Arial" w:hAnsi="Arial" w:eastAsia="Arial" w:ascii="Arial"/>
          <w:w w:val="116"/>
          <w:sz w:val="21"/>
          <w:szCs w:val="21"/>
        </w:rPr>
        <w:t>c</w:t>
      </w:r>
      <w:r>
        <w:rPr>
          <w:rFonts w:cs="Arial" w:hAnsi="Arial" w:eastAsia="Arial" w:ascii="Arial"/>
          <w:w w:val="77"/>
          <w:sz w:val="21"/>
          <w:szCs w:val="21"/>
        </w:rPr>
        <w:t>i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,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7" w:right="257" w:firstLine="7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ab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: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,</w:t>
      </w:r>
      <w:r>
        <w:rPr>
          <w:rFonts w:cs="Arial" w:hAnsi="Arial" w:eastAsia="Arial" w:ascii="Arial"/>
          <w:spacing w:val="5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ba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6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ng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)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od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4" w:right="440" w:firstLine="7"/>
      </w:pPr>
      <w:r>
        <w:rPr>
          <w:rFonts w:cs="Arial" w:hAnsi="Arial" w:eastAsia="Arial" w:ascii="Arial"/>
          <w:w w:val="87"/>
          <w:sz w:val="21"/>
          <w:szCs w:val="21"/>
        </w:rPr>
        <w:t>S</w:t>
      </w:r>
      <w:r>
        <w:rPr>
          <w:rFonts w:cs="Arial" w:hAnsi="Arial" w:eastAsia="Arial" w:ascii="Arial"/>
          <w:w w:val="113"/>
          <w:sz w:val="21"/>
          <w:szCs w:val="21"/>
        </w:rPr>
        <w:t>cr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99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exact" w:line="220"/>
        <w:sectPr>
          <w:type w:val="continuous"/>
          <w:pgSz w:w="11900" w:h="16840"/>
          <w:pgMar w:top="1580" w:bottom="280" w:left="1140" w:right="1240"/>
          <w:cols w:num="3" w:equalWidth="off">
            <w:col w:w="2513" w:space="863"/>
            <w:col w:w="2984" w:space="129"/>
            <w:col w:w="3031"/>
          </w:cols>
        </w:sectPr>
      </w:pPr>
      <w:r>
        <w:rPr>
          <w:rFonts w:cs="Arial" w:hAnsi="Arial" w:eastAsia="Arial" w:ascii="Arial"/>
          <w:w w:val="102"/>
          <w:position w:val="-1"/>
          <w:sz w:val="21"/>
          <w:szCs w:val="21"/>
        </w:rPr>
        <w:t>A</w:t>
      </w:r>
      <w:r>
        <w:rPr>
          <w:rFonts w:cs="Arial" w:hAnsi="Arial" w:eastAsia="Arial" w:ascii="Arial"/>
          <w:w w:val="77"/>
          <w:position w:val="-1"/>
          <w:sz w:val="21"/>
          <w:szCs w:val="21"/>
        </w:rPr>
        <w:t>l</w:t>
      </w:r>
      <w:r>
        <w:rPr>
          <w:rFonts w:cs="Arial" w:hAnsi="Arial" w:eastAsia="Arial" w:ascii="Arial"/>
          <w:w w:val="110"/>
          <w:position w:val="-1"/>
          <w:sz w:val="21"/>
          <w:szCs w:val="21"/>
        </w:rPr>
        <w:t>e</w:t>
      </w:r>
      <w:r>
        <w:rPr>
          <w:rFonts w:cs="Arial" w:hAnsi="Arial" w:eastAsia="Arial" w:ascii="Arial"/>
          <w:w w:val="100"/>
          <w:position w:val="-1"/>
          <w:sz w:val="21"/>
          <w:szCs w:val="21"/>
        </w:rPr>
        <w:t>m</w:t>
      </w:r>
      <w:r>
        <w:rPr>
          <w:rFonts w:cs="Arial" w:hAnsi="Arial" w:eastAsia="Arial" w:ascii="Arial"/>
          <w:w w:val="107"/>
          <w:position w:val="-1"/>
          <w:sz w:val="21"/>
          <w:szCs w:val="21"/>
        </w:rPr>
        <w:t>b</w:t>
      </w:r>
      <w:r>
        <w:rPr>
          <w:rFonts w:cs="Arial" w:hAnsi="Arial" w:eastAsia="Arial" w:ascii="Arial"/>
          <w:w w:val="100"/>
          <w:position w:val="-1"/>
          <w:sz w:val="21"/>
          <w:szCs w:val="21"/>
        </w:rPr>
        <w:t>i</w:t>
      </w:r>
      <w:r>
        <w:rPr>
          <w:rFonts w:cs="Arial" w:hAnsi="Arial" w:eastAsia="Arial" w:ascii="Arial"/>
          <w:w w:val="113"/>
          <w:position w:val="-1"/>
          <w:sz w:val="21"/>
          <w:szCs w:val="21"/>
        </w:rPr>
        <w:t>c</w:t>
      </w:r>
      <w:r>
        <w:rPr>
          <w:rFonts w:cs="Arial" w:hAnsi="Arial" w:eastAsia="Arial" w:ascii="Arial"/>
          <w:w w:val="80"/>
          <w:position w:val="-1"/>
          <w:sz w:val="21"/>
          <w:szCs w:val="21"/>
        </w:rPr>
        <w:t>.</w:t>
      </w:r>
      <w:r>
        <w:rPr>
          <w:rFonts w:cs="Arial" w:hAnsi="Arial" w:eastAsia="Arial" w:ascii="Arial"/>
          <w:w w:val="100"/>
          <w:position w:val="0"/>
          <w:sz w:val="21"/>
          <w:szCs w:val="21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pict>
          <v:shape type="#_x0000_t75" style="position:absolute;margin-left:136.74pt;margin-top:95.7759pt;width:86.3623pt;height:2.16036pt;mso-position-horizontal-relative:page;mso-position-vertical-relative:page;z-index:-2855">
            <v:imagedata o:title="" r:id="rId95"/>
          </v:shape>
        </w:pict>
      </w:r>
      <w:r>
        <w:pict>
          <v:shape type="#_x0000_t75" style="position:absolute;margin-left:343.29pt;margin-top:95.7759pt;width:32.3858pt;height:2.16036pt;mso-position-horizontal-relative:page;mso-position-vertical-relative:page;z-index:-2856">
            <v:imagedata o:title="" r:id="rId96"/>
          </v:shape>
        </w:pict>
      </w:r>
      <w:r>
        <w:pict>
          <v:shape type="#_x0000_t75" style="position:absolute;margin-left:69.8095pt;margin-top:106.038pt;width:71.0689pt;height:10.9818pt;mso-position-horizontal-relative:page;mso-position-vertical-relative:page;z-index:-2858">
            <v:imagedata o:title="" r:id="rId97"/>
          </v:shape>
        </w:pict>
      </w:r>
      <w:r>
        <w:pict>
          <v:shape type="#_x0000_t75" style="position:absolute;margin-left:225.981pt;margin-top:106.038pt;width:113.171pt;height:8.82147pt;mso-position-horizontal-relative:page;mso-position-vertical-relative:page;z-index:-2860">
            <v:imagedata o:title="" r:id="rId98"/>
          </v:shape>
        </w:pict>
      </w:r>
      <w:r>
        <w:pict>
          <v:group style="position:absolute;margin-left:381.073pt;margin-top:95.7759pt;width:152.213pt;height:325.494pt;mso-position-horizontal-relative:page;mso-position-vertical-relative:page;z-index:-2863" coordorigin="7621,1916" coordsize="3044,6510">
            <v:shape type="#_x0000_t75" style="position:absolute;left:7621;top:7129;width:2569;height:990">
              <v:imagedata o:title="" r:id="rId99"/>
            </v:shape>
            <v:shape type="#_x0000_t75" style="position:absolute;left:7629;top:5945;width:2746;height:763">
              <v:imagedata o:title="" r:id="rId100"/>
            </v:shape>
            <v:shape type="#_x0000_t75" style="position:absolute;left:7629;top:4220;width:2612;height:1260">
              <v:imagedata o:title="" r:id="rId101"/>
            </v:shape>
            <v:shape type="#_x0000_t75" style="position:absolute;left:7629;top:2762;width:2792;height:994">
              <v:imagedata o:title="" r:id="rId102"/>
            </v:shape>
            <v:shape type="#_x0000_t75" style="position:absolute;left:7636;top:2121;width:2443;height:220">
              <v:imagedata o:title="" r:id="rId103"/>
            </v:shape>
            <v:shape type="#_x0000_t75" style="position:absolute;left:7974;top:1930;width:2692;height:6495">
              <v:imagedata o:title="" r:id="rId104"/>
            </v:shape>
            <v:shape type="#_x0000_t75" style="position:absolute;left:8003;top:1916;width:619;height:43">
              <v:imagedata o:title="" r:id="rId105"/>
            </v:shape>
            <w10:wrap type="none"/>
          </v:group>
        </w:pict>
      </w: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spacing w:before="28"/>
        <w:ind w:left="137"/>
      </w:pPr>
      <w:r>
        <w:pict>
          <v:shape type="#_x0000_t75" style="position:absolute;margin-left:63.5122pt;margin-top:3.44107pt;width:253.689pt;height:14.2224pt;mso-position-horizontal-relative:page;mso-position-vertical-relative:paragraph;z-index:-2864">
            <v:imagedata o:title="" r:id="rId106"/>
          </v:shape>
        </w:pic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2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.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1</w:t>
      </w:r>
      <w:r>
        <w:rPr>
          <w:rFonts w:cs="Arial" w:hAnsi="Arial" w:eastAsia="Arial" w:ascii="Arial"/>
          <w:spacing w:val="31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83"/>
          <w:sz w:val="27"/>
          <w:szCs w:val="27"/>
        </w:rPr>
        <w:t>F</w:t>
      </w:r>
      <w:r>
        <w:rPr>
          <w:rFonts w:cs="Arial" w:hAnsi="Arial" w:eastAsia="Arial" w:ascii="Arial"/>
          <w:spacing w:val="0"/>
          <w:w w:val="120"/>
          <w:sz w:val="27"/>
          <w:szCs w:val="27"/>
        </w:rPr>
        <w:t>l</w:t>
      </w:r>
      <w:r>
        <w:rPr>
          <w:rFonts w:cs="Arial" w:hAnsi="Arial" w:eastAsia="Arial" w:ascii="Arial"/>
          <w:spacing w:val="0"/>
          <w:w w:val="112"/>
          <w:sz w:val="27"/>
          <w:szCs w:val="27"/>
        </w:rPr>
        <w:t>u</w:t>
      </w:r>
      <w:r>
        <w:rPr>
          <w:rFonts w:cs="Arial" w:hAnsi="Arial" w:eastAsia="Arial" w:ascii="Arial"/>
          <w:spacing w:val="0"/>
          <w:w w:val="126"/>
          <w:sz w:val="27"/>
          <w:szCs w:val="27"/>
        </w:rPr>
        <w:t>j</w:t>
      </w:r>
      <w:r>
        <w:rPr>
          <w:rFonts w:cs="Arial" w:hAnsi="Arial" w:eastAsia="Arial" w:ascii="Arial"/>
          <w:spacing w:val="0"/>
          <w:w w:val="122"/>
          <w:sz w:val="27"/>
          <w:szCs w:val="27"/>
        </w:rPr>
        <w:t>o</w:t>
      </w:r>
      <w:r>
        <w:rPr>
          <w:rFonts w:cs="Arial" w:hAnsi="Arial" w:eastAsia="Arial" w:ascii="Arial"/>
          <w:spacing w:val="22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spacing w:val="36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86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20"/>
          <w:sz w:val="27"/>
          <w:szCs w:val="27"/>
        </w:rPr>
        <w:t>j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17"/>
          <w:sz w:val="27"/>
          <w:szCs w:val="27"/>
        </w:rPr>
        <w:t>c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u</w:t>
      </w:r>
      <w:r>
        <w:rPr>
          <w:rFonts w:cs="Arial" w:hAnsi="Arial" w:eastAsia="Arial" w:ascii="Arial"/>
          <w:spacing w:val="0"/>
          <w:w w:val="122"/>
          <w:sz w:val="27"/>
          <w:szCs w:val="27"/>
        </w:rPr>
        <w:t>c</w:t>
      </w:r>
      <w:r>
        <w:rPr>
          <w:rFonts w:cs="Arial" w:hAnsi="Arial" w:eastAsia="Arial" w:ascii="Arial"/>
          <w:spacing w:val="0"/>
          <w:w w:val="108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19"/>
          <w:sz w:val="27"/>
          <w:szCs w:val="27"/>
        </w:rPr>
        <w:t>ó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n</w:t>
      </w:r>
      <w:r>
        <w:rPr>
          <w:rFonts w:cs="Arial" w:hAnsi="Arial" w:eastAsia="Arial" w:ascii="Arial"/>
          <w:spacing w:val="30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spacing w:val="36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u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spacing w:val="48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86"/>
          <w:sz w:val="27"/>
          <w:szCs w:val="27"/>
        </w:rPr>
        <w:t>P</w:t>
      </w:r>
      <w:r>
        <w:rPr>
          <w:rFonts w:cs="Arial" w:hAnsi="Arial" w:eastAsia="Arial" w:ascii="Arial"/>
          <w:spacing w:val="0"/>
          <w:w w:val="103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34"/>
          <w:sz w:val="27"/>
          <w:szCs w:val="27"/>
        </w:rPr>
        <w:t>t</w:t>
      </w:r>
      <w:r>
        <w:rPr>
          <w:rFonts w:cs="Arial" w:hAnsi="Arial" w:eastAsia="Arial" w:ascii="Arial"/>
          <w:spacing w:val="0"/>
          <w:w w:val="108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22"/>
          <w:sz w:val="27"/>
          <w:szCs w:val="27"/>
        </w:rPr>
        <w:t>c</w:t>
      </w:r>
      <w:r>
        <w:rPr>
          <w:rFonts w:cs="Arial" w:hAnsi="Arial" w:eastAsia="Arial" w:ascii="Arial"/>
          <w:spacing w:val="0"/>
          <w:w w:val="108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19"/>
          <w:sz w:val="27"/>
          <w:szCs w:val="27"/>
        </w:rPr>
        <w:t>ó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n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397"/>
      </w:pPr>
      <w:r>
        <w:pict>
          <v:shape type="#_x0000_t75" style="position:absolute;margin-left:75.3871pt;margin-top:1.5675pt;width:444.406pt;height:132.682pt;mso-position-horizontal-relative:page;mso-position-vertical-relative:paragraph;z-index:-2865">
            <v:imagedata o:title="" r:id="rId107"/>
          </v:shape>
        </w:pict>
      </w:r>
      <w:r>
        <w:rPr>
          <w:rFonts w:cs="Arial" w:hAnsi="Arial" w:eastAsia="Arial" w:ascii="Arial"/>
          <w:w w:val="49"/>
          <w:sz w:val="21"/>
          <w:szCs w:val="21"/>
        </w:rPr>
        <w:t>1</w:t>
      </w:r>
      <w:r>
        <w:rPr>
          <w:rFonts w:cs="Arial" w:hAnsi="Arial" w:eastAsia="Arial" w:ascii="Arial"/>
          <w:w w:val="142"/>
          <w:sz w:val="21"/>
          <w:szCs w:val="21"/>
        </w:rPr>
        <w:t>.</w:t>
      </w:r>
      <w:r>
        <w:rPr>
          <w:rFonts w:cs="Arial" w:hAnsi="Arial" w:eastAsia="Arial" w:ascii="Arial"/>
          <w:w w:val="100"/>
          <w:sz w:val="21"/>
          <w:szCs w:val="21"/>
        </w:rPr>
        <w:t>   </w:t>
      </w:r>
      <w:r>
        <w:rPr>
          <w:rFonts w:cs="Arial" w:hAnsi="Arial" w:eastAsia="Arial" w:ascii="Arial"/>
          <w:spacing w:val="-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P</w:t>
      </w:r>
      <w:r>
        <w:rPr>
          <w:rFonts w:cs="Arial" w:hAnsi="Arial" w:eastAsia="Arial" w:ascii="Arial"/>
          <w:spacing w:val="31"/>
          <w:w w:val="9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el</w:t>
      </w:r>
      <w:r>
        <w:rPr>
          <w:rFonts w:cs="Arial" w:hAnsi="Arial" w:eastAsia="Arial" w:ascii="Arial"/>
          <w:spacing w:val="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2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T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 w:lineRule="exact" w:line="300"/>
        <w:ind w:left="731"/>
      </w:pPr>
      <w:r>
        <w:rPr>
          <w:rFonts w:cs="Arial" w:hAnsi="Arial" w:eastAsia="Arial" w:ascii="Arial"/>
          <w:w w:val="102"/>
          <w:position w:val="5"/>
          <w:sz w:val="21"/>
          <w:szCs w:val="21"/>
        </w:rPr>
        <w:t>A</w:t>
      </w:r>
      <w:r>
        <w:rPr>
          <w:rFonts w:cs="Arial" w:hAnsi="Arial" w:eastAsia="Arial" w:ascii="Arial"/>
          <w:w w:val="92"/>
          <w:position w:val="5"/>
          <w:sz w:val="21"/>
          <w:szCs w:val="21"/>
        </w:rPr>
        <w:t>u</w:t>
      </w:r>
      <w:r>
        <w:rPr>
          <w:rFonts w:cs="Arial" w:hAnsi="Arial" w:eastAsia="Arial" w:ascii="Arial"/>
          <w:w w:val="129"/>
          <w:position w:val="5"/>
          <w:sz w:val="21"/>
          <w:szCs w:val="21"/>
        </w:rPr>
        <w:t>t</w:t>
      </w:r>
      <w:r>
        <w:rPr>
          <w:rFonts w:cs="Arial" w:hAnsi="Arial" w:eastAsia="Arial" w:ascii="Arial"/>
          <w:w w:val="92"/>
          <w:position w:val="5"/>
          <w:sz w:val="21"/>
          <w:szCs w:val="21"/>
        </w:rPr>
        <w:t>h</w:t>
      </w:r>
      <w:r>
        <w:rPr>
          <w:rFonts w:cs="Arial" w:hAnsi="Arial" w:eastAsia="Arial" w:ascii="Arial"/>
          <w:w w:val="110"/>
          <w:position w:val="5"/>
          <w:sz w:val="21"/>
          <w:szCs w:val="21"/>
        </w:rPr>
        <w:t>o</w:t>
      </w:r>
      <w:r>
        <w:rPr>
          <w:rFonts w:cs="Arial" w:hAnsi="Arial" w:eastAsia="Arial" w:ascii="Arial"/>
          <w:w w:val="118"/>
          <w:position w:val="5"/>
          <w:sz w:val="21"/>
          <w:szCs w:val="21"/>
        </w:rPr>
        <w:t>r</w:t>
      </w:r>
      <w:r>
        <w:rPr>
          <w:rFonts w:cs="Arial" w:hAnsi="Arial" w:eastAsia="Arial" w:ascii="Arial"/>
          <w:w w:val="69"/>
          <w:position w:val="5"/>
          <w:sz w:val="21"/>
          <w:szCs w:val="21"/>
        </w:rPr>
        <w:t>i</w:t>
      </w:r>
      <w:r>
        <w:rPr>
          <w:rFonts w:cs="Arial" w:hAnsi="Arial" w:eastAsia="Arial" w:ascii="Arial"/>
          <w:w w:val="116"/>
          <w:position w:val="5"/>
          <w:sz w:val="21"/>
          <w:szCs w:val="21"/>
        </w:rPr>
        <w:t>z</w:t>
      </w:r>
      <w:r>
        <w:rPr>
          <w:rFonts w:cs="Arial" w:hAnsi="Arial" w:eastAsia="Arial" w:ascii="Arial"/>
          <w:w w:val="98"/>
          <w:position w:val="5"/>
          <w:sz w:val="21"/>
          <w:szCs w:val="21"/>
        </w:rPr>
        <w:t>a</w:t>
      </w:r>
      <w:r>
        <w:rPr>
          <w:rFonts w:cs="Arial" w:hAnsi="Arial" w:eastAsia="Arial" w:ascii="Arial"/>
          <w:w w:val="117"/>
          <w:position w:val="5"/>
          <w:sz w:val="21"/>
          <w:szCs w:val="21"/>
        </w:rPr>
        <w:t>t</w:t>
      </w:r>
      <w:r>
        <w:rPr>
          <w:rFonts w:cs="Arial" w:hAnsi="Arial" w:eastAsia="Arial" w:ascii="Arial"/>
          <w:w w:val="84"/>
          <w:position w:val="5"/>
          <w:sz w:val="21"/>
          <w:szCs w:val="21"/>
        </w:rPr>
        <w:t>i</w:t>
      </w:r>
      <w:r>
        <w:rPr>
          <w:rFonts w:cs="Arial" w:hAnsi="Arial" w:eastAsia="Arial" w:ascii="Arial"/>
          <w:w w:val="107"/>
          <w:position w:val="5"/>
          <w:sz w:val="21"/>
          <w:szCs w:val="21"/>
        </w:rPr>
        <w:t>o</w:t>
      </w:r>
      <w:r>
        <w:rPr>
          <w:rFonts w:cs="Arial" w:hAnsi="Arial" w:eastAsia="Arial" w:ascii="Arial"/>
          <w:w w:val="98"/>
          <w:position w:val="5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position w:val="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position w:val="5"/>
          <w:sz w:val="21"/>
          <w:szCs w:val="21"/>
        </w:rPr>
        <w:t>o</w:t>
      </w:r>
      <w:r>
        <w:rPr>
          <w:rFonts w:cs="Arial" w:hAnsi="Arial" w:eastAsia="Arial" w:ascii="Arial"/>
          <w:spacing w:val="12"/>
          <w:w w:val="100"/>
          <w:position w:val="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position w:val="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position w:val="5"/>
          <w:sz w:val="21"/>
          <w:szCs w:val="21"/>
        </w:rPr>
        <w:t>n</w:t>
      </w:r>
      <w:r>
        <w:rPr>
          <w:rFonts w:cs="Arial" w:hAnsi="Arial" w:eastAsia="Arial" w:ascii="Arial"/>
          <w:spacing w:val="17"/>
          <w:w w:val="100"/>
          <w:position w:val="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position w:val="5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position w:val="5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position w:val="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position w:val="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position w:val="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4"/>
          <w:position w:val="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position w:val="5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77"/>
          <w:position w:val="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position w:val="5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position w:val="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position w:val="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position w:val="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6"/>
          <w:position w:val="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position w:val="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position w:val="5"/>
          <w:sz w:val="21"/>
          <w:szCs w:val="21"/>
        </w:rPr>
        <w:t>s</w:t>
      </w:r>
      <w:r>
        <w:rPr>
          <w:rFonts w:cs="Arial" w:hAnsi="Arial" w:eastAsia="Arial" w:ascii="Arial"/>
          <w:spacing w:val="4"/>
          <w:w w:val="102"/>
          <w:position w:val="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204"/>
          <w:position w:val="-3"/>
          <w:sz w:val="19"/>
          <w:szCs w:val="19"/>
        </w:rPr>
        <w:t>-</w:t>
      </w:r>
      <w:r>
        <w:rPr>
          <w:rFonts w:cs="Arial" w:hAnsi="Arial" w:eastAsia="Arial" w:ascii="Arial"/>
          <w:spacing w:val="0"/>
          <w:w w:val="98"/>
          <w:position w:val="5"/>
          <w:sz w:val="21"/>
          <w:szCs w:val="21"/>
        </w:rPr>
        <w:t>to</w:t>
      </w:r>
      <w:r>
        <w:rPr>
          <w:rFonts w:cs="Arial" w:hAnsi="Arial" w:eastAsia="Arial" w:ascii="Arial"/>
          <w:spacing w:val="0"/>
          <w:w w:val="109"/>
          <w:position w:val="5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98"/>
          <w:position w:val="5"/>
          <w:sz w:val="21"/>
          <w:szCs w:val="21"/>
        </w:rPr>
        <w:t>e</w:t>
      </w:r>
      <w:r>
        <w:rPr>
          <w:rFonts w:cs="Arial" w:hAnsi="Arial" w:eastAsia="Arial" w:ascii="Arial"/>
          <w:spacing w:val="7"/>
          <w:w w:val="101"/>
          <w:position w:val="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210"/>
          <w:position w:val="-3"/>
          <w:sz w:val="19"/>
          <w:szCs w:val="19"/>
        </w:rPr>
        <w:t>-</w:t>
      </w:r>
      <w:r>
        <w:rPr>
          <w:rFonts w:cs="Arial" w:hAnsi="Arial" w:eastAsia="Arial" w:ascii="Arial"/>
          <w:spacing w:val="0"/>
          <w:w w:val="95"/>
          <w:position w:val="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position w:val="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4"/>
          <w:position w:val="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position w:val="5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77"/>
          <w:position w:val="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position w:val="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2"/>
          <w:position w:val="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exact" w:line="200"/>
        <w:ind w:left="379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2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 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5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hyperlink r:id="rId108">
        <w:r>
          <w:rPr>
            <w:rFonts w:cs="Arial" w:hAnsi="Arial" w:eastAsia="Arial" w:ascii="Arial"/>
            <w:spacing w:val="0"/>
            <w:w w:val="72"/>
            <w:sz w:val="21"/>
            <w:szCs w:val="21"/>
          </w:rPr>
          <w:t>(</w:t>
        </w:r>
        <w:r>
          <w:rPr>
            <w:rFonts w:cs="Arial" w:hAnsi="Arial" w:eastAsia="Arial" w:ascii="Arial"/>
            <w:spacing w:val="0"/>
            <w:w w:val="104"/>
            <w:sz w:val="21"/>
            <w:szCs w:val="21"/>
          </w:rPr>
          <w:t>@</w:t>
        </w:r>
        <w:r>
          <w:rPr>
            <w:rFonts w:cs="Arial" w:hAnsi="Arial" w:eastAsia="Arial" w:ascii="Arial"/>
            <w:spacing w:val="0"/>
            <w:w w:val="123"/>
            <w:sz w:val="21"/>
            <w:szCs w:val="21"/>
          </w:rPr>
          <w:t>r</w:t>
        </w:r>
        <w:r>
          <w:rPr>
            <w:rFonts w:cs="Arial" w:hAnsi="Arial" w:eastAsia="Arial" w:ascii="Arial"/>
            <w:spacing w:val="0"/>
            <w:w w:val="95"/>
            <w:sz w:val="21"/>
            <w:szCs w:val="21"/>
          </w:rPr>
          <w:t>e</w:t>
        </w:r>
        <w:r>
          <w:rPr>
            <w:rFonts w:cs="Arial" w:hAnsi="Arial" w:eastAsia="Arial" w:ascii="Arial"/>
            <w:spacing w:val="0"/>
            <w:w w:val="98"/>
            <w:sz w:val="21"/>
            <w:szCs w:val="21"/>
          </w:rPr>
          <w:t>q</w:t>
        </w:r>
        <w:r>
          <w:rPr>
            <w:rFonts w:cs="Arial" w:hAnsi="Arial" w:eastAsia="Arial" w:ascii="Arial"/>
            <w:spacing w:val="0"/>
            <w:w w:val="104"/>
            <w:sz w:val="21"/>
            <w:szCs w:val="21"/>
          </w:rPr>
          <w:t>u</w:t>
        </w:r>
        <w:r>
          <w:rPr>
            <w:rFonts w:cs="Arial" w:hAnsi="Arial" w:eastAsia="Arial" w:ascii="Arial"/>
            <w:spacing w:val="0"/>
            <w:w w:val="108"/>
            <w:sz w:val="21"/>
            <w:szCs w:val="21"/>
          </w:rPr>
          <w:t>i</w:t>
        </w:r>
        <w:r>
          <w:rPr>
            <w:rFonts w:cs="Arial" w:hAnsi="Arial" w:eastAsia="Arial" w:ascii="Arial"/>
            <w:spacing w:val="0"/>
            <w:w w:val="128"/>
            <w:sz w:val="21"/>
            <w:szCs w:val="21"/>
          </w:rPr>
          <w:t>r</w:t>
        </w:r>
        <w:r>
          <w:rPr>
            <w:rFonts w:cs="Arial" w:hAnsi="Arial" w:eastAsia="Arial" w:ascii="Arial"/>
            <w:spacing w:val="0"/>
            <w:w w:val="95"/>
            <w:sz w:val="21"/>
            <w:szCs w:val="21"/>
          </w:rPr>
          <w:t>e</w:t>
        </w:r>
        <w:r>
          <w:rPr>
            <w:rFonts w:cs="Arial" w:hAnsi="Arial" w:eastAsia="Arial" w:ascii="Arial"/>
            <w:spacing w:val="0"/>
            <w:w w:val="355"/>
            <w:sz w:val="21"/>
            <w:szCs w:val="21"/>
          </w:rPr>
          <w:t>j</w:t>
        </w:r>
        <w:r>
          <w:rPr>
            <w:rFonts w:cs="Arial" w:hAnsi="Arial" w:eastAsia="Arial" w:ascii="Arial"/>
            <w:spacing w:val="0"/>
            <w:w w:val="111"/>
            <w:sz w:val="21"/>
            <w:szCs w:val="21"/>
          </w:rPr>
          <w:t>w</w:t>
        </w:r>
        <w:r>
          <w:rPr>
            <w:rFonts w:cs="Arial" w:hAnsi="Arial" w:eastAsia="Arial" w:ascii="Arial"/>
            <w:spacing w:val="0"/>
            <w:w w:val="105"/>
            <w:sz w:val="21"/>
            <w:szCs w:val="21"/>
          </w:rPr>
          <w:t>t</w:t>
        </w:r>
      </w:hyperlink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hyperlink r:id="rId109"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@</w:t>
        </w:r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r</w:t>
        </w:r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e</w:t>
        </w:r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q</w:t>
        </w:r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u</w:t>
        </w:r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i</w:t>
        </w:r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r</w:t>
        </w:r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e</w:t>
        </w:r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_</w:t>
        </w:r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r</w:t>
        </w:r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o</w:t>
        </w:r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l</w:t>
        </w:r>
        <w:r>
          <w:rPr>
            <w:rFonts w:cs="Arial" w:hAnsi="Arial" w:eastAsia="Arial" w:ascii="Arial"/>
            <w:spacing w:val="0"/>
            <w:w w:val="100"/>
            <w:sz w:val="21"/>
            <w:szCs w:val="21"/>
          </w:rPr>
          <w:t>e</w:t>
        </w:r>
      </w:hyperlink>
      <w:r>
        <w:rPr>
          <w:rFonts w:cs="Arial" w:hAnsi="Arial" w:eastAsia="Arial" w:ascii="Arial"/>
          <w:spacing w:val="0"/>
          <w:w w:val="100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ep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/>
        <w:ind w:left="735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3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cia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l</w:t>
      </w:r>
      <w:r>
        <w:rPr>
          <w:rFonts w:cs="Arial" w:hAnsi="Arial" w:eastAsia="Arial" w:ascii="Arial"/>
          <w:spacing w:val="19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 w:lineRule="auto" w:line="268"/>
        <w:ind w:left="742" w:right="509" w:hanging="360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3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 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i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i/>
          <w:spacing w:val="0"/>
          <w:w w:val="116"/>
          <w:sz w:val="20"/>
          <w:szCs w:val="20"/>
        </w:rPr>
        <w:t>h</w:t>
      </w:r>
      <w:r>
        <w:rPr>
          <w:rFonts w:cs="Arial" w:hAnsi="Arial" w:eastAsia="Arial" w:ascii="Arial"/>
          <w:i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i/>
          <w:spacing w:val="0"/>
          <w:w w:val="122"/>
          <w:sz w:val="20"/>
          <w:szCs w:val="20"/>
        </w:rPr>
        <w:t>d</w:t>
      </w:r>
      <w:r>
        <w:rPr>
          <w:rFonts w:cs="Arial" w:hAnsi="Arial" w:eastAsia="Arial" w:ascii="Arial"/>
          <w:i/>
          <w:spacing w:val="0"/>
          <w:w w:val="113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145"/>
          <w:sz w:val="20"/>
          <w:szCs w:val="20"/>
        </w:rPr>
        <w:t>r</w:t>
      </w:r>
      <w:r>
        <w:rPr>
          <w:rFonts w:cs="Arial" w:hAnsi="Arial" w:eastAsia="Arial" w:ascii="Arial"/>
          <w:i/>
          <w:spacing w:val="0"/>
          <w:w w:val="70"/>
          <w:sz w:val="20"/>
          <w:szCs w:val="20"/>
        </w:rPr>
        <w:t>)</w:t>
      </w:r>
      <w:r>
        <w:rPr>
          <w:rFonts w:cs="Arial" w:hAnsi="Arial" w:eastAsia="Arial" w:ascii="Arial"/>
          <w:i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n,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)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mall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ej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" w:lineRule="auto" w:line="268"/>
        <w:ind w:left="735" w:right="843" w:hanging="360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4.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 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6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ú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)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" w:lineRule="auto" w:line="268"/>
        <w:ind w:left="738" w:right="242" w:hanging="356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5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 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r</w:t>
      </w:r>
      <w:r>
        <w:rPr>
          <w:rFonts w:cs="Arial" w:hAnsi="Arial" w:eastAsia="Arial" w:ascii="Arial"/>
          <w:spacing w:val="15"/>
          <w:w w:val="9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ss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_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_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0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35"/>
          <w:szCs w:val="35"/>
        </w:rPr>
        <w:jc w:val="left"/>
        <w:ind w:left="145"/>
      </w:pPr>
      <w:r>
        <w:pict>
          <v:shape type="#_x0000_t75" style="position:absolute;margin-left:63.8721pt;margin-top:3.09258pt;width:173.084pt;height:14.0423pt;mso-position-horizontal-relative:page;mso-position-vertical-relative:paragraph;z-index:-2866">
            <v:imagedata o:title="" r:id="rId110"/>
          </v:shape>
        </w:pic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3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.</w:t>
      </w:r>
      <w:r>
        <w:rPr>
          <w:rFonts w:cs="Arial" w:hAnsi="Arial" w:eastAsia="Arial" w:ascii="Arial"/>
          <w:spacing w:val="20"/>
          <w:w w:val="100"/>
          <w:sz w:val="35"/>
          <w:szCs w:val="35"/>
        </w:rPr>
        <w:t> 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M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o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de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l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o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s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 </w:t>
      </w:r>
      <w:r>
        <w:rPr>
          <w:rFonts w:cs="Arial" w:hAnsi="Arial" w:eastAsia="Arial" w:ascii="Arial"/>
          <w:spacing w:val="30"/>
          <w:w w:val="100"/>
          <w:sz w:val="35"/>
          <w:szCs w:val="35"/>
        </w:rPr>
        <w:t> 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d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e</w:t>
      </w:r>
      <w:r>
        <w:rPr>
          <w:rFonts w:cs="Arial" w:hAnsi="Arial" w:eastAsia="Arial" w:ascii="Arial"/>
          <w:spacing w:val="42"/>
          <w:w w:val="100"/>
          <w:sz w:val="35"/>
          <w:szCs w:val="35"/>
        </w:rPr>
        <w:t> </w:t>
      </w:r>
      <w:r>
        <w:rPr>
          <w:rFonts w:cs="Arial" w:hAnsi="Arial" w:eastAsia="Arial" w:ascii="Arial"/>
          <w:spacing w:val="0"/>
          <w:w w:val="85"/>
          <w:sz w:val="35"/>
          <w:szCs w:val="35"/>
        </w:rPr>
        <w:t>D</w:t>
      </w:r>
      <w:r>
        <w:rPr>
          <w:rFonts w:cs="Arial" w:hAnsi="Arial" w:eastAsia="Arial" w:ascii="Arial"/>
          <w:spacing w:val="0"/>
          <w:w w:val="105"/>
          <w:sz w:val="35"/>
          <w:szCs w:val="35"/>
        </w:rPr>
        <w:t>a</w:t>
      </w:r>
      <w:r>
        <w:rPr>
          <w:rFonts w:cs="Arial" w:hAnsi="Arial" w:eastAsia="Arial" w:ascii="Arial"/>
          <w:spacing w:val="0"/>
          <w:w w:val="133"/>
          <w:sz w:val="35"/>
          <w:szCs w:val="35"/>
        </w:rPr>
        <w:t>t</w:t>
      </w:r>
      <w:r>
        <w:rPr>
          <w:rFonts w:cs="Arial" w:hAnsi="Arial" w:eastAsia="Arial" w:ascii="Arial"/>
          <w:spacing w:val="0"/>
          <w:w w:val="109"/>
          <w:sz w:val="35"/>
          <w:szCs w:val="35"/>
        </w:rPr>
        <w:t>o</w:t>
      </w:r>
      <w:r>
        <w:rPr>
          <w:rFonts w:cs="Arial" w:hAnsi="Arial" w:eastAsia="Arial" w:ascii="Arial"/>
          <w:spacing w:val="0"/>
          <w:w w:val="111"/>
          <w:sz w:val="35"/>
          <w:szCs w:val="35"/>
        </w:rPr>
        <w:t>s</w:t>
      </w:r>
      <w:r>
        <w:rPr>
          <w:rFonts w:cs="Arial" w:hAnsi="Arial" w:eastAsia="Arial" w:ascii="Arial"/>
          <w:spacing w:val="0"/>
          <w:w w:val="100"/>
          <w:sz w:val="35"/>
          <w:szCs w:val="35"/>
        </w:rPr>
      </w:r>
    </w:p>
    <w:p>
      <w:pPr>
        <w:rPr>
          <w:sz w:val="24"/>
          <w:szCs w:val="24"/>
        </w:rPr>
        <w:jc w:val="left"/>
        <w:spacing w:before="15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37" w:right="80" w:firstLine="11"/>
      </w:pPr>
      <w:r>
        <w:pict>
          <v:shape type="#_x0000_t75" style="position:absolute;margin-left:63.5122pt;margin-top:1.5675pt;width:464.017pt;height:24.6641pt;mso-position-horizontal-relative:page;mso-position-vertical-relative:paragraph;z-index:-2867">
            <v:imagedata o:title="" r:id="rId111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l</w:t>
      </w:r>
      <w:r>
        <w:rPr>
          <w:rFonts w:cs="Arial" w:hAnsi="Arial" w:eastAsia="Arial" w:ascii="Arial"/>
          <w:spacing w:val="27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ind w:left="141"/>
      </w:pPr>
      <w:r>
        <w:pict>
          <v:shape type="#_x0000_t75" style="position:absolute;margin-left:63.6922pt;margin-top:2.04107pt;width:108.133pt;height:13.8623pt;mso-position-horizontal-relative:page;mso-position-vertical-relative:paragraph;z-index:-2868">
            <v:imagedata o:title="" r:id="rId112"/>
          </v:shape>
        </w:pic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3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.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1</w:t>
      </w:r>
      <w:r>
        <w:rPr>
          <w:rFonts w:cs="Arial" w:hAnsi="Arial" w:eastAsia="Arial" w:ascii="Arial"/>
          <w:spacing w:val="27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84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17"/>
          <w:sz w:val="27"/>
          <w:szCs w:val="27"/>
        </w:rPr>
        <w:t>s</w:t>
      </w:r>
      <w:r>
        <w:rPr>
          <w:rFonts w:cs="Arial" w:hAnsi="Arial" w:eastAsia="Arial" w:ascii="Arial"/>
          <w:spacing w:val="0"/>
          <w:w w:val="115"/>
          <w:sz w:val="27"/>
          <w:szCs w:val="27"/>
        </w:rPr>
        <w:t>p</w:t>
      </w:r>
      <w:r>
        <w:rPr>
          <w:rFonts w:cs="Arial" w:hAnsi="Arial" w:eastAsia="Arial" w:ascii="Arial"/>
          <w:spacing w:val="0"/>
          <w:w w:val="103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17"/>
          <w:sz w:val="27"/>
          <w:szCs w:val="27"/>
        </w:rPr>
        <w:t>c</w:t>
      </w:r>
      <w:r>
        <w:rPr>
          <w:rFonts w:cs="Arial" w:hAnsi="Arial" w:eastAsia="Arial" w:ascii="Arial"/>
          <w:spacing w:val="0"/>
          <w:w w:val="108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a</w:t>
      </w:r>
      <w:r>
        <w:rPr>
          <w:rFonts w:cs="Arial" w:hAnsi="Arial" w:eastAsia="Arial" w:ascii="Arial"/>
          <w:spacing w:val="0"/>
          <w:w w:val="120"/>
          <w:sz w:val="27"/>
          <w:szCs w:val="27"/>
        </w:rPr>
        <w:t>l</w:t>
      </w:r>
      <w:r>
        <w:rPr>
          <w:rFonts w:cs="Arial" w:hAnsi="Arial" w:eastAsia="Arial" w:ascii="Arial"/>
          <w:spacing w:val="0"/>
          <w:w w:val="126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15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ad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45" w:right="483"/>
        <w:sectPr>
          <w:type w:val="continuous"/>
          <w:pgSz w:w="11900" w:h="16840"/>
          <w:pgMar w:top="1580" w:bottom="280" w:left="1140" w:right="1240"/>
        </w:sectPr>
      </w:pPr>
      <w:r>
        <w:pict>
          <v:shape type="#_x0000_t75" style="position:absolute;margin-left:63.8721pt;margin-top:1.5675pt;width:443.506pt;height:24.4841pt;mso-position-horizontal-relative:page;mso-position-vertical-relative:paragraph;z-index:-2869">
            <v:imagedata o:title="" r:id="rId113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4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z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Rule="exact" w:line="260"/>
        <w:sectPr>
          <w:pgMar w:header="0" w:footer="0" w:top="1580" w:bottom="280" w:left="1140" w:right="1120"/>
          <w:headerReference w:type="default" r:id="rId114"/>
          <w:pgSz w:w="11900" w:h="16840"/>
        </w:sectPr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5" w:lineRule="auto" w:line="640"/>
        <w:ind w:left="267" w:right="565" w:hanging="4"/>
      </w:pPr>
      <w:r>
        <w:rPr>
          <w:rFonts w:cs="Arial" w:hAnsi="Arial" w:eastAsia="Arial" w:ascii="Arial"/>
          <w:w w:val="90"/>
          <w:sz w:val="21"/>
          <w:szCs w:val="21"/>
        </w:rPr>
        <w:t>C</w:t>
      </w:r>
      <w:r>
        <w:rPr>
          <w:rFonts w:cs="Arial" w:hAnsi="Arial" w:eastAsia="Arial" w:ascii="Arial"/>
          <w:w w:val="104"/>
          <w:sz w:val="21"/>
          <w:szCs w:val="21"/>
        </w:rPr>
        <w:t>a</w:t>
      </w:r>
      <w:r>
        <w:rPr>
          <w:rFonts w:cs="Arial" w:hAnsi="Arial" w:eastAsia="Arial" w:ascii="Arial"/>
          <w:w w:val="102"/>
          <w:sz w:val="21"/>
          <w:szCs w:val="21"/>
        </w:rPr>
        <w:t>m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o</w:t>
      </w:r>
      <w:r>
        <w:rPr>
          <w:rFonts w:cs="Arial" w:hAnsi="Arial" w:eastAsia="Arial" w:ascii="Arial"/>
          <w:w w:val="104"/>
          <w:sz w:val="21"/>
          <w:szCs w:val="21"/>
        </w:rPr>
        <w:t> </w:t>
      </w:r>
      <w:r>
        <w:rPr>
          <w:rFonts w:cs="Arial" w:hAnsi="Arial" w:eastAsia="Arial" w:ascii="Arial"/>
          <w:w w:val="38"/>
          <w:sz w:val="21"/>
          <w:szCs w:val="21"/>
        </w:rPr>
        <w:t>i</w:t>
      </w:r>
      <w:r>
        <w:rPr>
          <w:rFonts w:cs="Arial" w:hAnsi="Arial" w:eastAsia="Arial" w:ascii="Arial"/>
          <w:w w:val="104"/>
          <w:sz w:val="21"/>
          <w:szCs w:val="21"/>
        </w:rPr>
        <w:t>d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1179"/>
        <w:ind w:left="260" w:right="169" w:firstLine="7"/>
      </w:pPr>
      <w:r>
        <w:rPr>
          <w:rFonts w:cs="Arial" w:hAnsi="Arial" w:eastAsia="Arial" w:ascii="Arial"/>
          <w:w w:val="80"/>
          <w:sz w:val="21"/>
          <w:szCs w:val="21"/>
        </w:rPr>
        <w:t>n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m</w:t>
      </w:r>
      <w:r>
        <w:rPr>
          <w:rFonts w:cs="Arial" w:hAnsi="Arial" w:eastAsia="Arial" w:ascii="Arial"/>
          <w:w w:val="110"/>
          <w:sz w:val="21"/>
          <w:szCs w:val="21"/>
        </w:rPr>
        <w:t>b</w:t>
      </w:r>
      <w:r>
        <w:rPr>
          <w:rFonts w:cs="Arial" w:hAnsi="Arial" w:eastAsia="Arial" w:ascii="Arial"/>
          <w:w w:val="118"/>
          <w:sz w:val="21"/>
          <w:szCs w:val="21"/>
        </w:rPr>
        <w:t>r</w:t>
      </w:r>
      <w:r>
        <w:rPr>
          <w:rFonts w:cs="Arial" w:hAnsi="Arial" w:eastAsia="Arial" w:ascii="Arial"/>
          <w:w w:val="95"/>
          <w:sz w:val="21"/>
          <w:szCs w:val="21"/>
        </w:rPr>
        <w:t>e</w:t>
      </w:r>
      <w:r>
        <w:rPr>
          <w:rFonts w:cs="Arial" w:hAnsi="Arial" w:eastAsia="Arial" w:ascii="Arial"/>
          <w:w w:val="95"/>
          <w:sz w:val="21"/>
          <w:szCs w:val="21"/>
        </w:rPr>
        <w:t> </w:t>
      </w:r>
      <w:r>
        <w:rPr>
          <w:rFonts w:cs="Arial" w:hAnsi="Arial" w:eastAsia="Arial" w:ascii="Arial"/>
          <w:w w:val="83"/>
          <w:sz w:val="21"/>
          <w:szCs w:val="21"/>
        </w:rPr>
        <w:t>d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w w:val="109"/>
          <w:sz w:val="21"/>
          <w:szCs w:val="21"/>
        </w:rPr>
        <w:t>c</w:t>
      </w:r>
      <w:r>
        <w:rPr>
          <w:rFonts w:cs="Arial" w:hAnsi="Arial" w:eastAsia="Arial" w:ascii="Arial"/>
          <w:w w:val="108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10"/>
          <w:sz w:val="21"/>
          <w:szCs w:val="21"/>
        </w:rPr>
        <w:t>p</w:t>
      </w:r>
      <w:r>
        <w:rPr>
          <w:rFonts w:cs="Arial" w:hAnsi="Arial" w:eastAsia="Arial" w:ascii="Arial"/>
          <w:w w:val="109"/>
          <w:sz w:val="21"/>
          <w:szCs w:val="21"/>
        </w:rPr>
        <w:t>c</w:t>
      </w:r>
      <w:r>
        <w:rPr>
          <w:rFonts w:cs="Arial" w:hAnsi="Arial" w:eastAsia="Arial" w:ascii="Arial"/>
          <w:w w:val="77"/>
          <w:sz w:val="21"/>
          <w:szCs w:val="21"/>
        </w:rPr>
        <w:t>i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98"/>
          <w:sz w:val="21"/>
          <w:szCs w:val="21"/>
        </w:rPr>
        <w:t> </w:t>
      </w:r>
      <w:r>
        <w:rPr>
          <w:rFonts w:cs="Arial" w:hAnsi="Arial" w:eastAsia="Arial" w:ascii="Arial"/>
          <w:w w:val="86"/>
          <w:sz w:val="21"/>
          <w:szCs w:val="21"/>
        </w:rPr>
        <w:t>a</w:t>
      </w:r>
      <w:r>
        <w:rPr>
          <w:rFonts w:cs="Arial" w:hAnsi="Arial" w:eastAsia="Arial" w:ascii="Arial"/>
          <w:w w:val="113"/>
          <w:sz w:val="21"/>
          <w:szCs w:val="21"/>
        </w:rPr>
        <w:t>c</w:t>
      </w:r>
      <w:r>
        <w:rPr>
          <w:rFonts w:cs="Arial" w:hAnsi="Arial" w:eastAsia="Arial" w:ascii="Arial"/>
          <w:w w:val="111"/>
          <w:sz w:val="21"/>
          <w:szCs w:val="21"/>
        </w:rPr>
        <w:t>t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16"/>
          <w:sz w:val="21"/>
          <w:szCs w:val="21"/>
        </w:rPr>
        <w:t>v</w:t>
      </w:r>
      <w:r>
        <w:rPr>
          <w:rFonts w:cs="Arial" w:hAnsi="Arial" w:eastAsia="Arial" w:ascii="Arial"/>
          <w:w w:val="98"/>
          <w:sz w:val="21"/>
          <w:szCs w:val="21"/>
        </w:rPr>
        <w:t>a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spacing w:lineRule="exact" w:line="260"/>
        <w:ind w:left="141" w:right="-63"/>
      </w:pPr>
      <w:r>
        <w:pict>
          <v:shape type="#_x0000_t75" style="position:absolute;margin-left:63.6922pt;margin-top:0.481661pt;width:71.2489pt;height:11.1619pt;mso-position-horizontal-relative:page;mso-position-vertical-relative:paragraph;z-index:-2838">
            <v:imagedata o:title="" r:id="rId115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2</w:t>
      </w:r>
      <w:r>
        <w:rPr>
          <w:rFonts w:cs="Times New Roman" w:hAnsi="Times New Roman" w:eastAsia="Times New Roman" w:ascii="Times New Roman"/>
          <w:spacing w:val="42"/>
          <w:w w:val="100"/>
          <w:sz w:val="29"/>
          <w:szCs w:val="29"/>
        </w:rPr>
        <w:t> </w:t>
      </w:r>
      <w:r>
        <w:rPr>
          <w:rFonts w:cs="Arial" w:hAnsi="Arial" w:eastAsia="Arial" w:ascii="Arial"/>
          <w:b/>
          <w:spacing w:val="0"/>
          <w:w w:val="88"/>
          <w:sz w:val="26"/>
          <w:szCs w:val="26"/>
        </w:rPr>
        <w:t>M</w:t>
      </w:r>
      <w:r>
        <w:rPr>
          <w:rFonts w:cs="Arial" w:hAnsi="Arial" w:eastAsia="Arial" w:ascii="Arial"/>
          <w:b/>
          <w:spacing w:val="0"/>
          <w:w w:val="114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2"/>
          <w:sz w:val="26"/>
          <w:szCs w:val="26"/>
        </w:rPr>
        <w:t>d</w:t>
      </w:r>
      <w:r>
        <w:rPr>
          <w:rFonts w:cs="Arial" w:hAnsi="Arial" w:eastAsia="Arial" w:ascii="Arial"/>
          <w:b/>
          <w:spacing w:val="0"/>
          <w:w w:val="109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14"/>
          <w:sz w:val="26"/>
          <w:szCs w:val="26"/>
        </w:rPr>
        <w:t>c</w:t>
      </w:r>
      <w:r>
        <w:rPr>
          <w:rFonts w:cs="Arial" w:hAnsi="Arial" w:eastAsia="Arial" w:ascii="Arial"/>
          <w:b/>
          <w:spacing w:val="0"/>
          <w:w w:val="106"/>
          <w:sz w:val="26"/>
          <w:szCs w:val="26"/>
        </w:rPr>
        <w:t>o</w:t>
      </w:r>
      <w:r>
        <w:rPr>
          <w:rFonts w:cs="Arial" w:hAnsi="Arial" w:eastAsia="Arial" w:ascii="Arial"/>
          <w:spacing w:val="0"/>
          <w:w w:val="100"/>
          <w:sz w:val="26"/>
          <w:szCs w:val="2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5" w:lineRule="auto" w:line="640"/>
        <w:ind w:left="18" w:right="-36" w:hanging="18"/>
      </w:pPr>
      <w:r>
        <w:br w:type="column"/>
      </w:r>
      <w:r>
        <w:rPr>
          <w:rFonts w:cs="Arial" w:hAnsi="Arial" w:eastAsia="Arial" w:ascii="Arial"/>
          <w:w w:val="98"/>
          <w:sz w:val="21"/>
          <w:szCs w:val="21"/>
        </w:rPr>
        <w:t>T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1179"/>
        <w:ind w:right="237" w:firstLine="7"/>
      </w:pPr>
      <w:r>
        <w:pict>
          <v:group style="position:absolute;margin-left:62.6126pt;margin-top:95.7759pt;width:470.674pt;height:258.523pt;mso-position-horizontal-relative:page;mso-position-vertical-relative:page;z-index:-2839" coordorigin="1252,1916" coordsize="9413,5170">
            <v:shape type="#_x0000_t75" style="position:absolute;left:7636;top:6049;width:2598;height:763">
              <v:imagedata o:title="" r:id="rId116"/>
            </v:shape>
            <v:shape type="#_x0000_t75" style="position:absolute;left:7629;top:4864;width:2746;height:763">
              <v:imagedata o:title="" r:id="rId117"/>
            </v:shape>
            <v:shape type="#_x0000_t75" style="position:absolute;left:7636;top:3680;width:2645;height:763">
              <v:imagedata o:title="" r:id="rId118"/>
            </v:shape>
            <v:shape type="#_x0000_t75" style="position:absolute;left:7629;top:2762;width:1990;height:454">
              <v:imagedata o:title="" r:id="rId119"/>
            </v:shape>
            <v:shape type="#_x0000_t75" style="position:absolute;left:7636;top:2121;width:2634;height:220">
              <v:imagedata o:title="" r:id="rId120"/>
            </v:shape>
            <v:shape type="#_x0000_t75" style="position:absolute;left:4520;top:6049;width:788;height:180">
              <v:imagedata o:title="" r:id="rId121"/>
            </v:shape>
            <v:shape type="#_x0000_t75" style="position:absolute;left:4505;top:4864;width:410;height:180">
              <v:imagedata o:title="" r:id="rId122"/>
            </v:shape>
            <v:shape type="#_x0000_t75" style="position:absolute;left:4512;top:3680;width:1083;height:223">
              <v:imagedata o:title="" r:id="rId123"/>
            </v:shape>
            <v:shape type="#_x0000_t75" style="position:absolute;left:4523;top:2762;width:680;height:227">
              <v:imagedata o:title="" r:id="rId124"/>
            </v:shape>
            <v:shape type="#_x0000_t75" style="position:absolute;left:4505;top:2121;width:1364;height:220">
              <v:imagedata o:title="" r:id="rId125"/>
            </v:shape>
            <v:shape type="#_x0000_t75" style="position:absolute;left:1393;top:6053;width:569;height:176">
              <v:imagedata o:title="" r:id="rId126"/>
            </v:shape>
            <v:shape type="#_x0000_t75" style="position:absolute;left:1393;top:4864;width:1101;height:220">
              <v:imagedata o:title="" r:id="rId127"/>
            </v:shape>
            <v:shape type="#_x0000_t75" style="position:absolute;left:1400;top:3680;width:734;height:180">
              <v:imagedata o:title="" r:id="rId128"/>
            </v:shape>
            <v:shape type="#_x0000_t75" style="position:absolute;left:1400;top:2765;width:155;height:180">
              <v:imagedata o:title="" r:id="rId129"/>
            </v:shape>
            <v:shape type="#_x0000_t75" style="position:absolute;left:1396;top:2121;width:702;height:220">
              <v:imagedata o:title="" r:id="rId130"/>
            </v:shape>
            <v:shape type="#_x0000_t75" style="position:absolute;left:4851;top:5833;width:4462;height:72">
              <v:imagedata o:title="" r:id="rId131"/>
            </v:shape>
            <v:shape type="#_x0000_t75" style="position:absolute;left:5124;top:4681;width:2375;height:43">
              <v:imagedata o:title="" r:id="rId132"/>
            </v:shape>
            <v:shape type="#_x0000_t75" style="position:absolute;left:5801;top:3500;width:1641;height:43">
              <v:imagedata o:title="" r:id="rId133"/>
            </v:shape>
            <v:shape type="#_x0000_t75" style="position:absolute;left:1252;top:1916;width:9413;height:5170">
              <v:imagedata o:title="" r:id="rId134"/>
            </v:shape>
            <w10:wrap type="none"/>
          </v:group>
        </w:pict>
      </w:r>
      <w:r>
        <w:rPr>
          <w:rFonts w:cs="Arial" w:hAnsi="Arial" w:eastAsia="Arial" w:ascii="Arial"/>
          <w:w w:val="90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113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4"/>
          <w:sz w:val="21"/>
          <w:szCs w:val="21"/>
        </w:rPr>
        <w:t>ng</w:t>
      </w:r>
      <w:r>
        <w:rPr>
          <w:rFonts w:cs="Arial" w:hAnsi="Arial" w:eastAsia="Arial" w:ascii="Arial"/>
          <w:w w:val="113"/>
          <w:sz w:val="21"/>
          <w:szCs w:val="21"/>
        </w:rPr>
        <w:t>(</w:t>
      </w:r>
      <w:r>
        <w:rPr>
          <w:rFonts w:cs="Arial" w:hAnsi="Arial" w:eastAsia="Arial" w:ascii="Arial"/>
          <w:w w:val="77"/>
          <w:sz w:val="21"/>
          <w:szCs w:val="21"/>
        </w:rPr>
        <w:t>1</w:t>
      </w:r>
      <w:r>
        <w:rPr>
          <w:rFonts w:cs="Arial" w:hAnsi="Arial" w:eastAsia="Arial" w:ascii="Arial"/>
          <w:w w:val="129"/>
          <w:sz w:val="21"/>
          <w:szCs w:val="21"/>
        </w:rPr>
        <w:t>0</w:t>
      </w:r>
      <w:r>
        <w:rPr>
          <w:rFonts w:cs="Arial" w:hAnsi="Arial" w:eastAsia="Arial" w:ascii="Arial"/>
          <w:w w:val="104"/>
          <w:sz w:val="21"/>
          <w:szCs w:val="21"/>
        </w:rPr>
        <w:t>0</w:t>
      </w:r>
      <w:r>
        <w:rPr>
          <w:rFonts w:cs="Arial" w:hAnsi="Arial" w:eastAsia="Arial" w:ascii="Arial"/>
          <w:w w:val="108"/>
          <w:sz w:val="21"/>
          <w:szCs w:val="21"/>
        </w:rPr>
        <w:t>)</w:t>
      </w:r>
      <w:r>
        <w:rPr>
          <w:rFonts w:cs="Arial" w:hAnsi="Arial" w:eastAsia="Arial" w:ascii="Arial"/>
          <w:w w:val="108"/>
          <w:sz w:val="21"/>
          <w:szCs w:val="21"/>
        </w:rPr>
        <w:t> </w:t>
      </w:r>
      <w:r>
        <w:rPr>
          <w:rFonts w:cs="Arial" w:hAnsi="Arial" w:eastAsia="Arial" w:ascii="Arial"/>
          <w:w w:val="98"/>
          <w:sz w:val="21"/>
          <w:szCs w:val="21"/>
        </w:rPr>
        <w:t>T</w:t>
      </w:r>
      <w:r>
        <w:rPr>
          <w:rFonts w:cs="Arial" w:hAnsi="Arial" w:eastAsia="Arial" w:ascii="Arial"/>
          <w:w w:val="80"/>
          <w:sz w:val="21"/>
          <w:szCs w:val="21"/>
        </w:rPr>
        <w:t>e</w:t>
      </w:r>
      <w:r>
        <w:rPr>
          <w:rFonts w:cs="Arial" w:hAnsi="Arial" w:eastAsia="Arial" w:ascii="Arial"/>
          <w:w w:val="109"/>
          <w:sz w:val="21"/>
          <w:szCs w:val="21"/>
        </w:rPr>
        <w:t>x</w:t>
      </w:r>
      <w:r>
        <w:rPr>
          <w:rFonts w:cs="Arial" w:hAnsi="Arial" w:eastAsia="Arial" w:ascii="Arial"/>
          <w:w w:val="105"/>
          <w:sz w:val="21"/>
          <w:szCs w:val="21"/>
        </w:rPr>
        <w:t>t</w:t>
      </w:r>
      <w:r>
        <w:rPr>
          <w:rFonts w:cs="Arial" w:hAnsi="Arial" w:eastAsia="Arial" w:ascii="Arial"/>
          <w:w w:val="10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5"/>
        <w:ind w:left="7"/>
      </w:pPr>
      <w:r>
        <w:br w:type="column"/>
      </w:r>
      <w:r>
        <w:rPr>
          <w:rFonts w:cs="Arial" w:hAnsi="Arial" w:eastAsia="Arial" w:ascii="Arial"/>
          <w:w w:val="90"/>
          <w:sz w:val="21"/>
          <w:szCs w:val="21"/>
        </w:rPr>
        <w:t>R</w:t>
      </w:r>
      <w:r>
        <w:rPr>
          <w:rFonts w:cs="Arial" w:hAnsi="Arial" w:eastAsia="Arial" w:ascii="Arial"/>
          <w:w w:val="101"/>
          <w:sz w:val="21"/>
          <w:szCs w:val="21"/>
        </w:rPr>
        <w:t>e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108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16"/>
          <w:sz w:val="21"/>
          <w:szCs w:val="21"/>
        </w:rPr>
        <w:t>c</w:t>
      </w:r>
      <w:r>
        <w:rPr>
          <w:rFonts w:cs="Arial" w:hAnsi="Arial" w:eastAsia="Arial" w:ascii="Arial"/>
          <w:w w:val="106"/>
          <w:sz w:val="21"/>
          <w:szCs w:val="21"/>
        </w:rPr>
        <w:t>c</w:t>
      </w:r>
      <w:r>
        <w:rPr>
          <w:rFonts w:cs="Arial" w:hAnsi="Arial" w:eastAsia="Arial" w:ascii="Arial"/>
          <w:w w:val="77"/>
          <w:sz w:val="21"/>
          <w:szCs w:val="21"/>
        </w:rPr>
        <w:t>i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w w:val="222"/>
          <w:sz w:val="21"/>
          <w:szCs w:val="21"/>
        </w:rPr>
        <w:t>/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5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right="1132" w:firstLine="4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Cl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6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PK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7" w:right="470"/>
      </w:pPr>
      <w:r>
        <w:rPr>
          <w:rFonts w:cs="Arial" w:hAnsi="Arial" w:eastAsia="Arial" w:ascii="Arial"/>
          <w:w w:val="83"/>
          <w:sz w:val="21"/>
          <w:szCs w:val="21"/>
        </w:rPr>
        <w:t>N</w:t>
      </w:r>
      <w:r>
        <w:rPr>
          <w:rFonts w:cs="Arial" w:hAnsi="Arial" w:eastAsia="Arial" w:ascii="Arial"/>
          <w:w w:val="114"/>
          <w:sz w:val="21"/>
          <w:szCs w:val="21"/>
        </w:rPr>
        <w:t>o</w:t>
      </w:r>
      <w:r>
        <w:rPr>
          <w:rFonts w:cs="Arial" w:hAnsi="Arial" w:eastAsia="Arial" w:ascii="Arial"/>
          <w:w w:val="100"/>
          <w:sz w:val="21"/>
          <w:szCs w:val="21"/>
        </w:rPr>
        <w:t>m</w:t>
      </w:r>
      <w:r>
        <w:rPr>
          <w:rFonts w:cs="Arial" w:hAnsi="Arial" w:eastAsia="Arial" w:ascii="Arial"/>
          <w:w w:val="110"/>
          <w:sz w:val="21"/>
          <w:szCs w:val="21"/>
        </w:rPr>
        <w:t>b</w:t>
      </w:r>
      <w:r>
        <w:rPr>
          <w:rFonts w:cs="Arial" w:hAnsi="Arial" w:eastAsia="Arial" w:ascii="Arial"/>
          <w:w w:val="113"/>
          <w:sz w:val="21"/>
          <w:szCs w:val="21"/>
        </w:rPr>
        <w:t>r</w:t>
      </w:r>
      <w:r>
        <w:rPr>
          <w:rFonts w:cs="Arial" w:hAnsi="Arial" w:eastAsia="Arial" w:ascii="Arial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31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6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right="377" w:firstLine="7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6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7" w:right="517" w:firstLine="4"/>
        <w:sectPr>
          <w:type w:val="continuous"/>
          <w:pgSz w:w="11900" w:h="16840"/>
          <w:pgMar w:top="1580" w:bottom="280" w:left="1140" w:right="1120"/>
          <w:cols w:num="3" w:equalWidth="off">
            <w:col w:w="1552" w:space="1820"/>
            <w:col w:w="1350" w:space="1774"/>
            <w:col w:w="3144"/>
          </w:cols>
        </w:sectPr>
      </w:pPr>
      <w:r>
        <w:rPr>
          <w:rFonts w:cs="Arial" w:hAnsi="Arial" w:eastAsia="Arial" w:ascii="Arial"/>
          <w:spacing w:val="0"/>
          <w:w w:val="96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g</w:t>
      </w:r>
      <w:r>
        <w:rPr>
          <w:rFonts w:cs="Arial" w:hAnsi="Arial" w:eastAsia="Arial" w:ascii="Arial"/>
          <w:spacing w:val="35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a</w:t>
      </w:r>
      <w:r>
        <w:rPr>
          <w:rFonts w:cs="Arial" w:hAnsi="Arial" w:eastAsia="Arial" w:ascii="Arial"/>
          <w:spacing w:val="36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6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-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-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5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75"/>
          <w:sz w:val="21"/>
          <w:szCs w:val="21"/>
        </w:rPr>
        <w:t>;</w:t>
      </w:r>
      <w:r>
        <w:rPr>
          <w:rFonts w:cs="Arial" w:hAnsi="Arial" w:eastAsia="Arial" w:ascii="Arial"/>
          <w:spacing w:val="0"/>
          <w:w w:val="75"/>
          <w:sz w:val="21"/>
          <w:szCs w:val="21"/>
        </w:rPr>
        <w:t> </w:t>
      </w:r>
      <w:r>
        <w:rPr>
          <w:rFonts w:cs="Arial" w:hAnsi="Arial" w:eastAsia="Arial" w:ascii="Arial"/>
          <w:spacing w:val="4"/>
          <w:w w:val="7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ab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6" w:lineRule="atLeast" w:line="260"/>
        <w:ind w:left="137" w:right="575" w:firstLine="11"/>
        <w:sectPr>
          <w:type w:val="continuous"/>
          <w:pgSz w:w="11900" w:h="16840"/>
          <w:pgMar w:top="1580" w:bottom="280" w:left="1140" w:right="1120"/>
        </w:sectPr>
      </w:pPr>
      <w:r>
        <w:pict>
          <v:shape type="#_x0000_t75" style="position:absolute;margin-left:381.793pt;margin-top:36.9591pt;width:131.702pt;height:11.1619pt;mso-position-horizontal-relative:page;mso-position-vertical-relative:paragraph;z-index:-2853">
            <v:imagedata o:title="" r:id="rId135"/>
          </v:shape>
        </w:pict>
      </w:r>
      <w:r>
        <w:pict>
          <v:shape type="#_x0000_t75" style="position:absolute;margin-left:63.5122pt;margin-top:3.29353pt;width:445.305pt;height:24.6641pt;mso-position-horizontal-relative:page;mso-position-vertical-relative:paragraph;z-index:-2840">
            <v:imagedata o:title="" r:id="rId136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5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l</w:t>
      </w:r>
      <w:r>
        <w:rPr>
          <w:rFonts w:cs="Arial" w:hAnsi="Arial" w:eastAsia="Arial" w:ascii="Arial"/>
          <w:spacing w:val="30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ab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5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4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pe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cí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640"/>
        <w:ind w:left="267" w:right="1299" w:hanging="4"/>
      </w:pPr>
      <w:r>
        <w:pict>
          <v:shape type="#_x0000_t75" style="position:absolute;margin-left:69.9894pt;margin-top:33.7929pt;width:79.5252pt;height:10.9818pt;mso-position-horizontal-relative:page;mso-position-vertical-relative:paragraph;z-index:-2842">
            <v:imagedata o:title="" r:id="rId137"/>
          </v:shape>
        </w:pict>
      </w:r>
      <w:r>
        <w:pict>
          <v:shape type="#_x0000_t75" style="position:absolute;margin-left:69.8095pt;margin-top:1.38747pt;width:35.0847pt;height:11.1619pt;mso-position-horizontal-relative:page;mso-position-vertical-relative:paragraph;z-index:-2841">
            <v:imagedata o:title="" r:id="rId138"/>
          </v:shape>
        </w:pict>
      </w:r>
      <w:r>
        <w:pict>
          <v:shape type="#_x0000_t75" style="position:absolute;margin-left:98.5969pt;margin-top:201.221pt;width:117.309pt;height:2.16036pt;mso-position-horizontal-relative:page;mso-position-vertical-relative:paragraph;z-index:-2835">
            <v:imagedata o:title="" r:id="rId139"/>
          </v:shape>
        </w:pict>
      </w:r>
      <w:r>
        <w:pict>
          <v:shape type="#_x0000_t75" style="position:absolute;margin-left:62.6126pt;margin-top:49.2754pt;width:2.87874pt;height:34.5657pt;mso-position-horizontal-relative:page;mso-position-vertical-relative:paragraph;z-index:-2834">
            <v:imagedata o:title="" r:id="rId140"/>
          </v:shape>
        </w:pict>
      </w:r>
      <w:r>
        <w:rPr>
          <w:rFonts w:cs="Arial" w:hAnsi="Arial" w:eastAsia="Arial" w:ascii="Arial"/>
          <w:w w:val="90"/>
          <w:sz w:val="21"/>
          <w:szCs w:val="21"/>
        </w:rPr>
        <w:t>C</w:t>
      </w:r>
      <w:r>
        <w:rPr>
          <w:rFonts w:cs="Arial" w:hAnsi="Arial" w:eastAsia="Arial" w:ascii="Arial"/>
          <w:w w:val="104"/>
          <w:sz w:val="21"/>
          <w:szCs w:val="21"/>
        </w:rPr>
        <w:t>a</w:t>
      </w:r>
      <w:r>
        <w:rPr>
          <w:rFonts w:cs="Arial" w:hAnsi="Arial" w:eastAsia="Arial" w:ascii="Arial"/>
          <w:w w:val="102"/>
          <w:sz w:val="21"/>
          <w:szCs w:val="21"/>
        </w:rPr>
        <w:t>m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o</w:t>
      </w:r>
      <w:r>
        <w:rPr>
          <w:rFonts w:cs="Arial" w:hAnsi="Arial" w:eastAsia="Arial" w:ascii="Arial"/>
          <w:w w:val="104"/>
          <w:sz w:val="21"/>
          <w:szCs w:val="21"/>
        </w:rPr>
        <w:t> </w:t>
      </w:r>
      <w:r>
        <w:rPr>
          <w:rFonts w:cs="Arial" w:hAnsi="Arial" w:eastAsia="Arial" w:ascii="Arial"/>
          <w:w w:val="80"/>
          <w:sz w:val="21"/>
          <w:szCs w:val="21"/>
        </w:rPr>
        <w:t>n</w:t>
      </w:r>
      <w:r>
        <w:rPr>
          <w:rFonts w:cs="Arial" w:hAnsi="Arial" w:eastAsia="Arial" w:ascii="Arial"/>
          <w:w w:val="101"/>
          <w:sz w:val="21"/>
          <w:szCs w:val="21"/>
        </w:rPr>
        <w:t>u</w:t>
      </w:r>
      <w:r>
        <w:rPr>
          <w:rFonts w:cs="Arial" w:hAnsi="Arial" w:eastAsia="Arial" w:ascii="Arial"/>
          <w:w w:val="104"/>
          <w:sz w:val="21"/>
          <w:szCs w:val="21"/>
        </w:rPr>
        <w:t>m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118"/>
          <w:sz w:val="21"/>
          <w:szCs w:val="21"/>
        </w:rPr>
        <w:t>r</w:t>
      </w:r>
      <w:r>
        <w:rPr>
          <w:rFonts w:cs="Arial" w:hAnsi="Arial" w:eastAsia="Arial" w:ascii="Arial"/>
          <w:w w:val="95"/>
          <w:sz w:val="21"/>
          <w:szCs w:val="21"/>
        </w:rPr>
        <w:t>o</w:t>
      </w:r>
      <w:r>
        <w:rPr>
          <w:rFonts w:cs="Arial" w:hAnsi="Arial" w:eastAsia="Arial" w:ascii="Arial"/>
          <w:w w:val="117"/>
          <w:sz w:val="21"/>
          <w:szCs w:val="21"/>
        </w:rPr>
        <w:t>_</w:t>
      </w:r>
      <w:r>
        <w:rPr>
          <w:rFonts w:cs="Arial" w:hAnsi="Arial" w:eastAsia="Arial" w:ascii="Arial"/>
          <w:w w:val="97"/>
          <w:sz w:val="21"/>
          <w:szCs w:val="21"/>
        </w:rPr>
        <w:t>r</w:t>
      </w:r>
      <w:r>
        <w:rPr>
          <w:rFonts w:cs="Arial" w:hAnsi="Arial" w:eastAsia="Arial" w:ascii="Arial"/>
          <w:w w:val="95"/>
          <w:sz w:val="21"/>
          <w:szCs w:val="21"/>
        </w:rPr>
        <w:t>e</w:t>
      </w:r>
      <w:r>
        <w:rPr>
          <w:rFonts w:cs="Arial" w:hAnsi="Arial" w:eastAsia="Arial" w:ascii="Arial"/>
          <w:w w:val="101"/>
          <w:sz w:val="21"/>
          <w:szCs w:val="21"/>
        </w:rPr>
        <w:t>g</w:t>
      </w:r>
      <w:r>
        <w:rPr>
          <w:rFonts w:cs="Arial" w:hAnsi="Arial" w:eastAsia="Arial" w:ascii="Arial"/>
          <w:w w:val="100"/>
          <w:sz w:val="21"/>
          <w:szCs w:val="21"/>
        </w:rPr>
        <w:t>i</w:t>
      </w:r>
      <w:r>
        <w:rPr>
          <w:rFonts w:cs="Arial" w:hAnsi="Arial" w:eastAsia="Arial" w:ascii="Arial"/>
          <w:w w:val="113"/>
          <w:sz w:val="21"/>
          <w:szCs w:val="21"/>
        </w:rPr>
        <w:t>s</w:t>
      </w:r>
      <w:r>
        <w:rPr>
          <w:rFonts w:cs="Arial" w:hAnsi="Arial" w:eastAsia="Arial" w:ascii="Arial"/>
          <w:w w:val="111"/>
          <w:sz w:val="21"/>
          <w:szCs w:val="21"/>
        </w:rPr>
        <w:t>t</w:t>
      </w:r>
      <w:r>
        <w:rPr>
          <w:rFonts w:cs="Arial" w:hAnsi="Arial" w:eastAsia="Arial" w:ascii="Arial"/>
          <w:w w:val="102"/>
          <w:sz w:val="21"/>
          <w:szCs w:val="21"/>
        </w:rPr>
        <w:t>ro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0"/>
      </w:pPr>
      <w:r>
        <w:pict>
          <v:shape type="#_x0000_t75" style="position:absolute;margin-left:69.6296pt;margin-top:1.5675pt;width:75.2071pt;height:11.1619pt;mso-position-horizontal-relative:page;mso-position-vertical-relative:paragraph;z-index:-2843">
            <v:imagedata o:title="" r:id="rId141"/>
          </v:shape>
        </w:pict>
      </w:r>
      <w:r>
        <w:rPr>
          <w:rFonts w:cs="Arial" w:hAnsi="Arial" w:eastAsia="Arial" w:ascii="Arial"/>
          <w:w w:val="89"/>
          <w:sz w:val="21"/>
          <w:szCs w:val="21"/>
        </w:rPr>
        <w:t>e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w w:val="104"/>
          <w:sz w:val="21"/>
          <w:szCs w:val="21"/>
        </w:rPr>
        <w:t>pe</w:t>
      </w:r>
      <w:r>
        <w:rPr>
          <w:rFonts w:cs="Arial" w:hAnsi="Arial" w:eastAsia="Arial" w:ascii="Arial"/>
          <w:w w:val="109"/>
          <w:sz w:val="21"/>
          <w:szCs w:val="21"/>
        </w:rPr>
        <w:t>c</w:t>
      </w:r>
      <w:r>
        <w:rPr>
          <w:rFonts w:cs="Arial" w:hAnsi="Arial" w:eastAsia="Arial" w:ascii="Arial"/>
          <w:w w:val="77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a</w:t>
      </w:r>
      <w:r>
        <w:rPr>
          <w:rFonts w:cs="Arial" w:hAnsi="Arial" w:eastAsia="Arial" w:ascii="Arial"/>
          <w:w w:val="100"/>
          <w:sz w:val="21"/>
          <w:szCs w:val="21"/>
        </w:rPr>
        <w:t>li</w:t>
      </w:r>
      <w:r>
        <w:rPr>
          <w:rFonts w:cs="Arial" w:hAnsi="Arial" w:eastAsia="Arial" w:ascii="Arial"/>
          <w:w w:val="104"/>
          <w:sz w:val="21"/>
          <w:szCs w:val="21"/>
        </w:rPr>
        <w:t>d</w:t>
      </w:r>
      <w:r>
        <w:rPr>
          <w:rFonts w:cs="Arial" w:hAnsi="Arial" w:eastAsia="Arial" w:ascii="Arial"/>
          <w:w w:val="107"/>
          <w:sz w:val="21"/>
          <w:szCs w:val="21"/>
        </w:rPr>
        <w:t>a</w:t>
      </w:r>
      <w:r>
        <w:rPr>
          <w:rFonts w:cs="Arial" w:hAnsi="Arial" w:eastAsia="Arial" w:ascii="Arial"/>
          <w:w w:val="101"/>
          <w:sz w:val="21"/>
          <w:szCs w:val="21"/>
        </w:rPr>
        <w:t>d</w:t>
      </w:r>
      <w:r>
        <w:rPr>
          <w:rFonts w:cs="Arial" w:hAnsi="Arial" w:eastAsia="Arial" w:ascii="Arial"/>
          <w:w w:val="120"/>
          <w:sz w:val="21"/>
          <w:szCs w:val="21"/>
        </w:rPr>
        <w:t>_</w:t>
      </w:r>
      <w:r>
        <w:rPr>
          <w:rFonts w:cs="Arial" w:hAnsi="Arial" w:eastAsia="Arial" w:ascii="Arial"/>
          <w:w w:val="61"/>
          <w:sz w:val="21"/>
          <w:szCs w:val="21"/>
        </w:rPr>
        <w:t>i</w:t>
      </w:r>
      <w:r>
        <w:rPr>
          <w:rFonts w:cs="Arial" w:hAnsi="Arial" w:eastAsia="Arial" w:ascii="Arial"/>
          <w:w w:val="104"/>
          <w:sz w:val="21"/>
          <w:szCs w:val="21"/>
        </w:rPr>
        <w:t>d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2"/>
      </w:pPr>
      <w:r>
        <w:pict>
          <v:shape type="#_x0000_t75" style="width:2.87874pt;height:30.9651pt">
            <v:imagedata o:title="" r:id="rId142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0"/>
      </w:pPr>
      <w:r>
        <w:pict>
          <v:shape type="#_x0000_t75" style="position:absolute;margin-left:69.6296pt;margin-top:1.5675pt;width:112.631pt;height:11.1619pt;mso-position-horizontal-relative:page;mso-position-vertical-relative:paragraph;z-index:-2844">
            <v:imagedata o:title="" r:id="rId143"/>
          </v:shape>
        </w:pict>
      </w:r>
      <w:r>
        <w:rPr>
          <w:rFonts w:cs="Arial" w:hAnsi="Arial" w:eastAsia="Arial" w:ascii="Arial"/>
          <w:w w:val="83"/>
          <w:sz w:val="21"/>
          <w:szCs w:val="21"/>
        </w:rPr>
        <w:t>d</w:t>
      </w:r>
      <w:r>
        <w:rPr>
          <w:rFonts w:cs="Arial" w:hAnsi="Arial" w:eastAsia="Arial" w:ascii="Arial"/>
          <w:w w:val="104"/>
          <w:sz w:val="21"/>
          <w:szCs w:val="21"/>
        </w:rPr>
        <w:t>u</w:t>
      </w:r>
      <w:r>
        <w:rPr>
          <w:rFonts w:cs="Arial" w:hAnsi="Arial" w:eastAsia="Arial" w:ascii="Arial"/>
          <w:w w:val="133"/>
          <w:sz w:val="21"/>
          <w:szCs w:val="21"/>
        </w:rPr>
        <w:t>r</w:t>
      </w:r>
      <w:r>
        <w:rPr>
          <w:rFonts w:cs="Arial" w:hAnsi="Arial" w:eastAsia="Arial" w:ascii="Arial"/>
          <w:w w:val="89"/>
          <w:sz w:val="21"/>
          <w:szCs w:val="21"/>
        </w:rPr>
        <w:t>a</w:t>
      </w:r>
      <w:r>
        <w:rPr>
          <w:rFonts w:cs="Arial" w:hAnsi="Arial" w:eastAsia="Arial" w:ascii="Arial"/>
          <w:w w:val="104"/>
          <w:sz w:val="21"/>
          <w:szCs w:val="21"/>
        </w:rPr>
        <w:t>ci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7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4"/>
          <w:w w:val="210"/>
          <w:position w:val="-9"/>
          <w:sz w:val="19"/>
          <w:szCs w:val="19"/>
        </w:rPr>
        <w:t>-</w:t>
      </w:r>
      <w:r>
        <w:rPr>
          <w:rFonts w:cs="Arial" w:hAnsi="Arial" w:eastAsia="Arial" w:ascii="Arial"/>
          <w:spacing w:val="0"/>
          <w:w w:val="92"/>
          <w:position w:val="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position w:val="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position w:val="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position w:val="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position w:val="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5"/>
          <w:position w:val="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23"/>
          <w:position w:val="0"/>
          <w:sz w:val="21"/>
          <w:szCs w:val="21"/>
        </w:rPr>
        <w:t>t</w:t>
      </w:r>
      <w:r>
        <w:rPr>
          <w:rFonts w:cs="Arial" w:hAnsi="Arial" w:eastAsia="Arial" w:ascii="Arial"/>
          <w:spacing w:val="7"/>
          <w:w w:val="95"/>
          <w:position w:val="0"/>
          <w:sz w:val="21"/>
          <w:szCs w:val="21"/>
        </w:rPr>
        <w:t>a</w:t>
      </w:r>
      <w:r>
        <w:rPr>
          <w:rFonts w:cs="Arial" w:hAnsi="Arial" w:eastAsia="Arial" w:ascii="Arial"/>
          <w:spacing w:val="7"/>
          <w:w w:val="210"/>
          <w:position w:val="-9"/>
          <w:sz w:val="19"/>
          <w:szCs w:val="19"/>
        </w:rPr>
        <w:t>-</w:t>
      </w:r>
      <w:r>
        <w:rPr>
          <w:rFonts w:cs="Arial" w:hAnsi="Arial" w:eastAsia="Arial" w:ascii="Arial"/>
          <w:spacing w:val="0"/>
          <w:w w:val="88"/>
          <w:position w:val="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position w:val="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position w:val="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3"/>
        <w:ind w:left="112"/>
      </w:pPr>
      <w:r>
        <w:pict>
          <v:shape type="#_x0000_t75" style="width:2.87874pt;height:30.9651pt">
            <v:imagedata o:title="" r:id="rId14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908"/>
        <w:ind w:left="260" w:right="1472" w:hanging="4"/>
      </w:pPr>
      <w:r>
        <w:pict>
          <v:shape type="#_x0000_t75" style="position:absolute;margin-left:69.6296pt;margin-top:47.4751pt;width:28.6075pt;height:8.82147pt;mso-position-horizontal-relative:page;mso-position-vertical-relative:paragraph;z-index:-2846">
            <v:imagedata o:title="" r:id="rId145"/>
          </v:shape>
        </w:pict>
      </w:r>
      <w:r>
        <w:pict>
          <v:shape type="#_x0000_t75" style="position:absolute;margin-left:69.4497pt;margin-top:1.5675pt;width:71.4288pt;height:9.0015pt;mso-position-horizontal-relative:page;mso-position-vertical-relative:paragraph;z-index:-2845">
            <v:imagedata o:title="" r:id="rId146"/>
          </v:shape>
        </w:pict>
      </w:r>
      <w:r>
        <w:pict>
          <v:shape type="#_x0000_t75" style="position:absolute;margin-left:62.6126pt;margin-top:66.9184pt;width:2.87874pt;height:31.6853pt;mso-position-horizontal-relative:page;mso-position-vertical-relative:paragraph;z-index:-2836">
            <v:imagedata o:title="" r:id="rId147"/>
          </v:shape>
        </w:pict>
      </w:r>
      <w:r>
        <w:rPr>
          <w:rFonts w:cs="Arial" w:hAnsi="Arial" w:eastAsia="Arial" w:ascii="Arial"/>
          <w:w w:val="92"/>
          <w:sz w:val="21"/>
          <w:szCs w:val="21"/>
        </w:rPr>
        <w:t>t</w:t>
      </w:r>
      <w:r>
        <w:rPr>
          <w:rFonts w:cs="Arial" w:hAnsi="Arial" w:eastAsia="Arial" w:ascii="Arial"/>
          <w:w w:val="98"/>
          <w:sz w:val="21"/>
          <w:szCs w:val="21"/>
        </w:rPr>
        <w:t>a</w:t>
      </w:r>
      <w:r>
        <w:rPr>
          <w:rFonts w:cs="Arial" w:hAnsi="Arial" w:eastAsia="Arial" w:ascii="Arial"/>
          <w:w w:val="118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42"/>
          <w:sz w:val="21"/>
          <w:szCs w:val="21"/>
        </w:rPr>
        <w:t>f</w:t>
      </w:r>
      <w:r>
        <w:rPr>
          <w:rFonts w:cs="Arial" w:hAnsi="Arial" w:eastAsia="Arial" w:ascii="Arial"/>
          <w:w w:val="89"/>
          <w:sz w:val="21"/>
          <w:szCs w:val="21"/>
        </w:rPr>
        <w:t>a</w:t>
      </w:r>
      <w:r>
        <w:rPr>
          <w:rFonts w:cs="Arial" w:hAnsi="Arial" w:eastAsia="Arial" w:ascii="Arial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2" w:lineRule="exact" w:line="160"/>
      </w:pPr>
      <w:r>
        <w:br w:type="column"/>
      </w: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</w:pPr>
      <w:r>
        <w:pict>
          <v:shape type="#_x0000_t75" style="position:absolute;margin-left:225.262pt;margin-top:1.5675pt;width:68.1902pt;height:10.9818pt;mso-position-horizontal-relative:page;mso-position-vertical-relative:paragraph;z-index:-2847">
            <v:imagedata o:title="" r:id="rId148"/>
          </v:shape>
        </w:pict>
      </w:r>
      <w:r>
        <w:rPr>
          <w:rFonts w:cs="Arial" w:hAnsi="Arial" w:eastAsia="Arial" w:ascii="Arial"/>
          <w:w w:val="98"/>
          <w:sz w:val="21"/>
          <w:szCs w:val="21"/>
        </w:rPr>
        <w:t>T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1177"/>
        <w:ind w:left="18" w:right="1925" w:hanging="11"/>
      </w:pPr>
      <w:r>
        <w:pict>
          <v:shape type="#_x0000_t75" style="position:absolute;margin-left:226.161pt;margin-top:120.027pt;width:34.0051pt;height:11.1619pt;mso-position-horizontal-relative:page;mso-position-vertical-relative:paragraph;z-index:-2850">
            <v:imagedata o:title="" r:id="rId149"/>
          </v:shape>
        </w:pict>
      </w:r>
      <w:r>
        <w:pict>
          <v:shape type="#_x0000_t75" style="position:absolute;margin-left:226.161pt;margin-top:60.7974pt;width:34.0051pt;height:11.1619pt;mso-position-horizontal-relative:page;mso-position-vertical-relative:paragraph;z-index:-2849">
            <v:imagedata o:title="" r:id="rId150"/>
          </v:shape>
        </w:pict>
      </w:r>
      <w:r>
        <w:pict>
          <v:shape type="#_x0000_t75" style="position:absolute;margin-left:225.621pt;margin-top:1.38747pt;width:48.039pt;height:11.3419pt;mso-position-horizontal-relative:page;mso-position-vertical-relative:paragraph;z-index:-2848">
            <v:imagedata o:title="" r:id="rId151"/>
          </v:shape>
        </w:pict>
      </w:r>
      <w:r>
        <w:pict>
          <v:shape type="#_x0000_t75" style="position:absolute;margin-left:305.147pt;margin-top:168.995pt;width:66.2111pt;height:2.16036pt;mso-position-horizontal-relative:page;mso-position-vertical-relative:paragraph;z-index:-2837">
            <v:imagedata o:title="" r:id="rId152"/>
          </v:shape>
        </w:pict>
      </w:r>
      <w:r>
        <w:rPr>
          <w:rFonts w:cs="Arial" w:hAnsi="Arial" w:eastAsia="Arial" w:ascii="Arial"/>
          <w:w w:val="90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113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4"/>
          <w:sz w:val="21"/>
          <w:szCs w:val="21"/>
        </w:rPr>
        <w:t>ng</w:t>
      </w:r>
      <w:r>
        <w:rPr>
          <w:rFonts w:cs="Arial" w:hAnsi="Arial" w:eastAsia="Arial" w:ascii="Arial"/>
          <w:w w:val="113"/>
          <w:sz w:val="21"/>
          <w:szCs w:val="21"/>
        </w:rPr>
        <w:t>(</w:t>
      </w:r>
      <w:r>
        <w:rPr>
          <w:rFonts w:cs="Arial" w:hAnsi="Arial" w:eastAsia="Arial" w:ascii="Arial"/>
          <w:w w:val="104"/>
          <w:sz w:val="21"/>
          <w:szCs w:val="21"/>
        </w:rPr>
        <w:t>3</w:t>
      </w:r>
      <w:r>
        <w:rPr>
          <w:rFonts w:cs="Arial" w:hAnsi="Arial" w:eastAsia="Arial" w:ascii="Arial"/>
          <w:w w:val="101"/>
          <w:sz w:val="21"/>
          <w:szCs w:val="21"/>
        </w:rPr>
        <w:t>0</w:t>
      </w:r>
      <w:r>
        <w:rPr>
          <w:rFonts w:cs="Arial" w:hAnsi="Arial" w:eastAsia="Arial" w:ascii="Arial"/>
          <w:w w:val="108"/>
          <w:sz w:val="21"/>
          <w:szCs w:val="21"/>
        </w:rPr>
        <w:t>)</w:t>
      </w:r>
      <w:r>
        <w:rPr>
          <w:rFonts w:cs="Arial" w:hAnsi="Arial" w:eastAsia="Arial" w:ascii="Arial"/>
          <w:w w:val="108"/>
          <w:sz w:val="21"/>
          <w:szCs w:val="21"/>
        </w:rPr>
        <w:t> </w:t>
      </w:r>
      <w:r>
        <w:rPr>
          <w:rFonts w:cs="Arial" w:hAnsi="Arial" w:eastAsia="Arial" w:ascii="Arial"/>
          <w:w w:val="46"/>
          <w:sz w:val="21"/>
          <w:szCs w:val="21"/>
        </w:rPr>
        <w:t>l</w:t>
      </w:r>
      <w:r>
        <w:rPr>
          <w:rFonts w:cs="Arial" w:hAnsi="Arial" w:eastAsia="Arial" w:ascii="Arial"/>
          <w:w w:val="107"/>
          <w:sz w:val="21"/>
          <w:szCs w:val="21"/>
        </w:rPr>
        <w:t>n</w:t>
      </w:r>
      <w:r>
        <w:rPr>
          <w:rFonts w:cs="Arial" w:hAnsi="Arial" w:eastAsia="Arial" w:ascii="Arial"/>
          <w:w w:val="123"/>
          <w:sz w:val="21"/>
          <w:szCs w:val="21"/>
        </w:rPr>
        <w:t>t</w:t>
      </w:r>
      <w:r>
        <w:rPr>
          <w:rFonts w:cs="Arial" w:hAnsi="Arial" w:eastAsia="Arial" w:ascii="Arial"/>
          <w:w w:val="101"/>
          <w:sz w:val="21"/>
          <w:szCs w:val="21"/>
        </w:rPr>
        <w:t>e</w:t>
      </w:r>
      <w:r>
        <w:rPr>
          <w:rFonts w:cs="Arial" w:hAnsi="Arial" w:eastAsia="Arial" w:ascii="Arial"/>
          <w:w w:val="98"/>
          <w:sz w:val="21"/>
          <w:szCs w:val="21"/>
        </w:rPr>
        <w:t>g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118"/>
          <w:sz w:val="21"/>
          <w:szCs w:val="21"/>
        </w:rPr>
        <w:t>r</w:t>
      </w:r>
      <w:r>
        <w:rPr>
          <w:rFonts w:cs="Arial" w:hAnsi="Arial" w:eastAsia="Arial" w:ascii="Arial"/>
          <w:w w:val="118"/>
          <w:sz w:val="21"/>
          <w:szCs w:val="21"/>
        </w:rPr>
        <w:t> </w:t>
      </w:r>
      <w:r>
        <w:rPr>
          <w:rFonts w:cs="Arial" w:hAnsi="Arial" w:eastAsia="Arial" w:ascii="Arial"/>
          <w:w w:val="46"/>
          <w:sz w:val="21"/>
          <w:szCs w:val="21"/>
        </w:rPr>
        <w:t>l</w:t>
      </w:r>
      <w:r>
        <w:rPr>
          <w:rFonts w:cs="Arial" w:hAnsi="Arial" w:eastAsia="Arial" w:ascii="Arial"/>
          <w:w w:val="107"/>
          <w:sz w:val="21"/>
          <w:szCs w:val="21"/>
        </w:rPr>
        <w:t>n</w:t>
      </w:r>
      <w:r>
        <w:rPr>
          <w:rFonts w:cs="Arial" w:hAnsi="Arial" w:eastAsia="Arial" w:ascii="Arial"/>
          <w:w w:val="123"/>
          <w:sz w:val="21"/>
          <w:szCs w:val="21"/>
        </w:rPr>
        <w:t>t</w:t>
      </w:r>
      <w:r>
        <w:rPr>
          <w:rFonts w:cs="Arial" w:hAnsi="Arial" w:eastAsia="Arial" w:ascii="Arial"/>
          <w:w w:val="101"/>
          <w:sz w:val="21"/>
          <w:szCs w:val="21"/>
        </w:rPr>
        <w:t>e</w:t>
      </w:r>
      <w:r>
        <w:rPr>
          <w:rFonts w:cs="Arial" w:hAnsi="Arial" w:eastAsia="Arial" w:ascii="Arial"/>
          <w:w w:val="98"/>
          <w:sz w:val="21"/>
          <w:szCs w:val="21"/>
        </w:rPr>
        <w:t>g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118"/>
          <w:sz w:val="21"/>
          <w:szCs w:val="21"/>
        </w:rPr>
        <w:t>r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6" w:lineRule="auto" w:line="908"/>
        <w:ind w:left="14" w:right="1497"/>
      </w:pPr>
      <w:r>
        <w:pict>
          <v:shape type="#_x0000_t75" style="position:absolute;margin-left:225.981pt;margin-top:48.5951pt;width:39.4028pt;height:9.0015pt;mso-position-horizontal-relative:page;mso-position-vertical-relative:paragraph;z-index:-2852">
            <v:imagedata o:title="" r:id="rId153"/>
          </v:shape>
        </w:pict>
      </w:r>
      <w:r>
        <w:pict>
          <v:shape type="#_x0000_t75" style="position:absolute;margin-left:225.981pt;margin-top:2.8675pt;width:69.0898pt;height:11.1619pt;mso-position-horizontal-relative:page;mso-position-vertical-relative:paragraph;z-index:-2851">
            <v:imagedata o:title="" r:id="rId154"/>
          </v:shape>
        </w:pict>
      </w:r>
      <w:r>
        <w:rPr>
          <w:rFonts w:cs="Arial" w:hAnsi="Arial" w:eastAsia="Arial" w:ascii="Arial"/>
          <w:w w:val="83"/>
          <w:sz w:val="21"/>
          <w:szCs w:val="21"/>
        </w:rPr>
        <w:t>N</w:t>
      </w:r>
      <w:r>
        <w:rPr>
          <w:rFonts w:cs="Arial" w:hAnsi="Arial" w:eastAsia="Arial" w:ascii="Arial"/>
          <w:w w:val="104"/>
          <w:sz w:val="21"/>
          <w:szCs w:val="21"/>
        </w:rPr>
        <w:t>u</w:t>
      </w:r>
      <w:r>
        <w:rPr>
          <w:rFonts w:cs="Arial" w:hAnsi="Arial" w:eastAsia="Arial" w:ascii="Arial"/>
          <w:w w:val="106"/>
          <w:sz w:val="21"/>
          <w:szCs w:val="21"/>
        </w:rPr>
        <w:t>m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18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16"/>
          <w:sz w:val="21"/>
          <w:szCs w:val="21"/>
        </w:rPr>
        <w:t>c</w:t>
      </w:r>
      <w:r>
        <w:rPr>
          <w:rFonts w:cs="Arial" w:hAnsi="Arial" w:eastAsia="Arial" w:ascii="Arial"/>
          <w:w w:val="92"/>
          <w:sz w:val="21"/>
          <w:szCs w:val="21"/>
        </w:rPr>
        <w:t>(</w:t>
      </w:r>
      <w:r>
        <w:rPr>
          <w:rFonts w:cs="Arial" w:hAnsi="Arial" w:eastAsia="Arial" w:ascii="Arial"/>
          <w:w w:val="80"/>
          <w:sz w:val="21"/>
          <w:szCs w:val="21"/>
        </w:rPr>
        <w:t>1</w:t>
      </w:r>
      <w:r>
        <w:rPr>
          <w:rFonts w:cs="Arial" w:hAnsi="Arial" w:eastAsia="Arial" w:ascii="Arial"/>
          <w:w w:val="129"/>
          <w:sz w:val="21"/>
          <w:szCs w:val="21"/>
        </w:rPr>
        <w:t>0</w:t>
      </w:r>
      <w:r>
        <w:rPr>
          <w:rFonts w:cs="Arial" w:hAnsi="Arial" w:eastAsia="Arial" w:ascii="Arial"/>
          <w:w w:val="92"/>
          <w:sz w:val="21"/>
          <w:szCs w:val="21"/>
        </w:rPr>
        <w:t>,</w:t>
      </w:r>
      <w:r>
        <w:rPr>
          <w:rFonts w:cs="Arial" w:hAnsi="Arial" w:eastAsia="Arial" w:ascii="Arial"/>
          <w:w w:val="110"/>
          <w:sz w:val="21"/>
          <w:szCs w:val="21"/>
        </w:rPr>
        <w:t>2</w:t>
      </w:r>
      <w:r>
        <w:rPr>
          <w:rFonts w:cs="Arial" w:hAnsi="Arial" w:eastAsia="Arial" w:ascii="Arial"/>
          <w:w w:val="108"/>
          <w:sz w:val="21"/>
          <w:szCs w:val="21"/>
        </w:rPr>
        <w:t>)</w:t>
      </w:r>
      <w:r>
        <w:rPr>
          <w:rFonts w:cs="Arial" w:hAnsi="Arial" w:eastAsia="Arial" w:ascii="Arial"/>
          <w:w w:val="10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9" w:lineRule="exact" w:line="860"/>
        <w:ind w:left="7" w:right="-44"/>
      </w:pPr>
      <w:r>
        <w:br w:type="column"/>
      </w:r>
      <w:r>
        <w:rPr>
          <w:rFonts w:cs="Arial" w:hAnsi="Arial" w:eastAsia="Arial" w:ascii="Arial"/>
          <w:w w:val="92"/>
          <w:position w:val="35"/>
          <w:sz w:val="21"/>
          <w:szCs w:val="21"/>
        </w:rPr>
        <w:t>R</w:t>
      </w:r>
      <w:r>
        <w:rPr>
          <w:rFonts w:cs="Arial" w:hAnsi="Arial" w:eastAsia="Arial" w:ascii="Arial"/>
          <w:w w:val="98"/>
          <w:position w:val="35"/>
          <w:sz w:val="21"/>
          <w:szCs w:val="21"/>
        </w:rPr>
        <w:t>e</w:t>
      </w:r>
      <w:r>
        <w:rPr>
          <w:rFonts w:cs="Arial" w:hAnsi="Arial" w:eastAsia="Arial" w:ascii="Arial"/>
          <w:w w:val="106"/>
          <w:position w:val="35"/>
          <w:sz w:val="21"/>
          <w:szCs w:val="21"/>
        </w:rPr>
        <w:t>s</w:t>
      </w:r>
      <w:r>
        <w:rPr>
          <w:rFonts w:cs="Arial" w:hAnsi="Arial" w:eastAsia="Arial" w:ascii="Arial"/>
          <w:w w:val="117"/>
          <w:position w:val="35"/>
          <w:sz w:val="21"/>
          <w:szCs w:val="21"/>
        </w:rPr>
        <w:t>t</w:t>
      </w:r>
      <w:r>
        <w:rPr>
          <w:rFonts w:cs="Arial" w:hAnsi="Arial" w:eastAsia="Arial" w:ascii="Arial"/>
          <w:w w:val="108"/>
          <w:position w:val="35"/>
          <w:sz w:val="21"/>
          <w:szCs w:val="21"/>
        </w:rPr>
        <w:t>r</w:t>
      </w:r>
      <w:r>
        <w:rPr>
          <w:rFonts w:cs="Arial" w:hAnsi="Arial" w:eastAsia="Arial" w:ascii="Arial"/>
          <w:w w:val="69"/>
          <w:position w:val="35"/>
          <w:sz w:val="21"/>
          <w:szCs w:val="21"/>
        </w:rPr>
        <w:t>i</w:t>
      </w:r>
      <w:r>
        <w:rPr>
          <w:rFonts w:cs="Arial" w:hAnsi="Arial" w:eastAsia="Arial" w:ascii="Arial"/>
          <w:w w:val="116"/>
          <w:position w:val="35"/>
          <w:sz w:val="21"/>
          <w:szCs w:val="21"/>
        </w:rPr>
        <w:t>c</w:t>
      </w:r>
      <w:r>
        <w:rPr>
          <w:rFonts w:cs="Arial" w:hAnsi="Arial" w:eastAsia="Arial" w:ascii="Arial"/>
          <w:w w:val="106"/>
          <w:position w:val="35"/>
          <w:sz w:val="21"/>
          <w:szCs w:val="21"/>
        </w:rPr>
        <w:t>c</w:t>
      </w:r>
      <w:r>
        <w:rPr>
          <w:rFonts w:cs="Arial" w:hAnsi="Arial" w:eastAsia="Arial" w:ascii="Arial"/>
          <w:w w:val="77"/>
          <w:position w:val="35"/>
          <w:sz w:val="21"/>
          <w:szCs w:val="21"/>
        </w:rPr>
        <w:t>i</w:t>
      </w:r>
      <w:r>
        <w:rPr>
          <w:rFonts w:cs="Arial" w:hAnsi="Arial" w:eastAsia="Arial" w:ascii="Arial"/>
          <w:w w:val="110"/>
          <w:position w:val="35"/>
          <w:sz w:val="21"/>
          <w:szCs w:val="21"/>
        </w:rPr>
        <w:t>o</w:t>
      </w:r>
      <w:r>
        <w:rPr>
          <w:rFonts w:cs="Arial" w:hAnsi="Arial" w:eastAsia="Arial" w:ascii="Arial"/>
          <w:w w:val="98"/>
          <w:position w:val="35"/>
          <w:sz w:val="21"/>
          <w:szCs w:val="21"/>
        </w:rPr>
        <w:t>n</w:t>
      </w:r>
      <w:r>
        <w:rPr>
          <w:rFonts w:cs="Arial" w:hAnsi="Arial" w:eastAsia="Arial" w:ascii="Arial"/>
          <w:w w:val="107"/>
          <w:position w:val="35"/>
          <w:sz w:val="21"/>
          <w:szCs w:val="21"/>
        </w:rPr>
        <w:t>e</w:t>
      </w:r>
      <w:r>
        <w:rPr>
          <w:rFonts w:cs="Arial" w:hAnsi="Arial" w:eastAsia="Arial" w:ascii="Arial"/>
          <w:w w:val="106"/>
          <w:position w:val="35"/>
          <w:sz w:val="21"/>
          <w:szCs w:val="21"/>
        </w:rPr>
        <w:t>s</w:t>
      </w:r>
      <w:r>
        <w:rPr>
          <w:rFonts w:cs="Arial" w:hAnsi="Arial" w:eastAsia="Arial" w:ascii="Arial"/>
          <w:w w:val="222"/>
          <w:position w:val="35"/>
          <w:sz w:val="21"/>
          <w:szCs w:val="21"/>
        </w:rPr>
        <w:t>/</w:t>
      </w:r>
      <w:r>
        <w:rPr>
          <w:rFonts w:cs="Arial" w:hAnsi="Arial" w:eastAsia="Arial" w:ascii="Arial"/>
          <w:spacing w:val="21"/>
          <w:w w:val="100"/>
          <w:position w:val="3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5"/>
          <w:position w:val="35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4"/>
          <w:position w:val="3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position w:val="35"/>
          <w:sz w:val="21"/>
          <w:szCs w:val="21"/>
        </w:rPr>
        <w:t>sc</w:t>
      </w:r>
      <w:r>
        <w:rPr>
          <w:rFonts w:cs="Arial" w:hAnsi="Arial" w:eastAsia="Arial" w:ascii="Arial"/>
          <w:spacing w:val="0"/>
          <w:w w:val="108"/>
          <w:position w:val="35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position w:val="3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position w:val="35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9"/>
          <w:position w:val="3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position w:val="3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position w:val="35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position w:val="3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position w:val="35"/>
          <w:sz w:val="21"/>
          <w:szCs w:val="21"/>
        </w:rPr>
        <w:t>     </w:t>
      </w:r>
      <w:r>
        <w:rPr>
          <w:rFonts w:cs="Arial" w:hAnsi="Arial" w:eastAsia="Arial" w:ascii="Arial"/>
          <w:spacing w:val="11"/>
          <w:w w:val="100"/>
          <w:position w:val="35"/>
          <w:sz w:val="21"/>
          <w:szCs w:val="21"/>
        </w:rPr>
        <w:t> </w:t>
      </w:r>
      <w:r>
        <w:pict>
          <v:shape type="#_x0000_t75" style="width:2.15906pt;height:46.0877pt">
            <v:imagedata o:title="" r:id="rId155"/>
          </v:shape>
        </w:pic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exact" w:line="160"/>
        <w:ind w:left="7"/>
      </w:pP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ro</w:t>
      </w:r>
      <w:r>
        <w:rPr>
          <w:rFonts w:cs="Arial" w:hAnsi="Arial" w:eastAsia="Arial" w:ascii="Arial"/>
          <w:spacing w:val="35"/>
          <w:w w:val="100"/>
          <w:position w:val="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o</w:t>
      </w:r>
      <w:r>
        <w:rPr>
          <w:rFonts w:cs="Arial" w:hAnsi="Arial" w:eastAsia="Arial" w:ascii="Arial"/>
          <w:spacing w:val="28"/>
          <w:w w:val="100"/>
          <w:position w:val="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position w:val="1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position w:val="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position w:val="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position w:val="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6"/>
          <w:position w:val="1"/>
          <w:sz w:val="21"/>
          <w:szCs w:val="21"/>
        </w:rPr>
        <w:t>l.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position w:val="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position w:val="1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position w:val="1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position w:val="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position w:val="1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position w:val="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 w:lineRule="auto" w:line="268"/>
        <w:ind w:left="7" w:right="265" w:hanging="7"/>
      </w:pP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on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7" w:right="589" w:hanging="4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1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right="370" w:firstLine="7"/>
      </w:pPr>
      <w:r>
        <w:pict>
          <v:group style="position:absolute;margin-left:381.433pt;margin-top:453.135pt;width:151.854pt;height:274.186pt;mso-position-horizontal-relative:page;mso-position-vertical-relative:page;z-index:-2854" coordorigin="7629,9063" coordsize="3037,5484">
            <v:shape type="#_x0000_t75" style="position:absolute;left:7629;top:13535;width:2738;height:763">
              <v:imagedata o:title="" r:id="rId156"/>
            </v:shape>
            <v:shape type="#_x0000_t75" style="position:absolute;left:7629;top:12620;width:2728;height:493">
              <v:imagedata o:title="" r:id="rId157"/>
            </v:shape>
            <v:shape type="#_x0000_t75" style="position:absolute;left:7629;top:11436;width:2753;height:760">
              <v:imagedata o:title="" r:id="rId158"/>
            </v:shape>
            <v:shape type="#_x0000_t75" style="position:absolute;left:7632;top:10247;width:2530;height:763">
              <v:imagedata o:title="" r:id="rId159"/>
            </v:shape>
            <v:shape type="#_x0000_t75" style="position:absolute;left:7629;top:9063;width:2857;height:767">
              <v:imagedata o:title="" r:id="rId160"/>
            </v:shape>
            <v:shape type="#_x0000_t75" style="position:absolute;left:9629;top:9722;width:1036;height:4825">
              <v:imagedata o:title="" r:id="rId161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po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cá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right="395" w:firstLine="4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4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right="384" w:firstLine="7"/>
        <w:sectPr>
          <w:type w:val="continuous"/>
          <w:pgSz w:w="11900" w:h="16840"/>
          <w:pgMar w:top="1580" w:bottom="280" w:left="1140" w:right="1120"/>
          <w:cols w:num="3" w:equalWidth="off">
            <w:col w:w="3179" w:space="194"/>
            <w:col w:w="2915" w:space="208"/>
            <w:col w:w="3144"/>
          </w:cols>
        </w:sectPr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ncl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ú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9"/>
          <w:szCs w:val="19"/>
        </w:rPr>
        <w:jc w:val="left"/>
        <w:spacing w:before="5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spacing w:before="22"/>
        <w:ind w:left="141"/>
      </w:pPr>
      <w:r>
        <w:pict>
          <v:shape type="#_x0000_t75" style="position:absolute;margin-left:63.6922pt;margin-top:4.01534pt;width:167.507pt;height:13.8623pt;mso-position-horizontal-relative:page;mso-position-vertical-relative:paragraph;z-index:-2801">
            <v:imagedata o:title="" r:id="rId163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3</w:t>
      </w:r>
      <w:r>
        <w:rPr>
          <w:rFonts w:cs="Times New Roman" w:hAnsi="Times New Roman" w:eastAsia="Times New Roman" w:ascii="Times New Roman"/>
          <w:spacing w:val="42"/>
          <w:w w:val="100"/>
          <w:sz w:val="29"/>
          <w:szCs w:val="29"/>
        </w:rPr>
        <w:t> </w:t>
      </w:r>
      <w:r>
        <w:rPr>
          <w:rFonts w:cs="Arial" w:hAnsi="Arial" w:eastAsia="Arial" w:ascii="Arial"/>
          <w:b/>
          <w:spacing w:val="0"/>
          <w:w w:val="84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96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sp</w:t>
      </w:r>
      <w:r>
        <w:rPr>
          <w:rFonts w:cs="Arial" w:hAnsi="Arial" w:eastAsia="Arial" w:ascii="Arial"/>
          <w:b/>
          <w:spacing w:val="0"/>
          <w:w w:val="102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98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5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9"/>
          <w:sz w:val="27"/>
          <w:szCs w:val="27"/>
        </w:rPr>
        <w:t>b</w:t>
      </w:r>
      <w:r>
        <w:rPr>
          <w:rFonts w:cs="Arial" w:hAnsi="Arial" w:eastAsia="Arial" w:ascii="Arial"/>
          <w:b/>
          <w:spacing w:val="0"/>
          <w:w w:val="9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5"/>
          <w:sz w:val="27"/>
          <w:szCs w:val="27"/>
        </w:rPr>
        <w:t>l</w:t>
      </w:r>
      <w:r>
        <w:rPr>
          <w:rFonts w:cs="Arial" w:hAnsi="Arial" w:eastAsia="Arial" w:ascii="Arial"/>
          <w:b/>
          <w:spacing w:val="0"/>
          <w:w w:val="10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4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98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3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10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2"/>
          <w:sz w:val="27"/>
          <w:szCs w:val="27"/>
        </w:rPr>
        <w:t>o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tLeast" w:line="260"/>
        <w:ind w:left="137" w:right="290" w:firstLine="11"/>
        <w:sectPr>
          <w:pgMar w:header="0" w:footer="0" w:top="1580" w:bottom="280" w:left="1140" w:right="1120"/>
          <w:headerReference w:type="default" r:id="rId162"/>
          <w:pgSz w:w="11900" w:h="16840"/>
        </w:sectPr>
      </w:pPr>
      <w:r>
        <w:pict>
          <v:shape type="#_x0000_t75" style="position:absolute;margin-left:63.5122pt;margin-top:2.99353pt;width:459.519pt;height:22.5037pt;mso-position-horizontal-relative:page;mso-position-vertical-relative:paragraph;z-index:-2802">
            <v:imagedata o:title="" r:id="rId164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1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640"/>
        <w:ind w:left="267" w:right="2062" w:hanging="4"/>
      </w:pPr>
      <w:r>
        <w:pict>
          <v:shape type="#_x0000_t75" style="position:absolute;margin-left:69.9894pt;margin-top:33.7929pt;width:49.2985pt;height:9.0015pt;mso-position-horizontal-relative:page;mso-position-vertical-relative:paragraph;z-index:-2804">
            <v:imagedata o:title="" r:id="rId165"/>
          </v:shape>
        </w:pict>
      </w:r>
      <w:r>
        <w:pict>
          <v:shape type="#_x0000_t75" style="position:absolute;margin-left:69.8095pt;margin-top:1.38747pt;width:35.0847pt;height:11.1619pt;mso-position-horizontal-relative:page;mso-position-vertical-relative:paragraph;z-index:-2803">
            <v:imagedata o:title="" r:id="rId166"/>
          </v:shape>
        </w:pict>
      </w:r>
      <w:r>
        <w:pict>
          <v:shape type="#_x0000_t75" style="position:absolute;margin-left:62.6126pt;margin-top:49.4555pt;width:2.87874pt;height:35.2859pt;mso-position-horizontal-relative:page;mso-position-vertical-relative:paragraph;z-index:-2795">
            <v:imagedata o:title="" r:id="rId167"/>
          </v:shape>
        </w:pict>
      </w:r>
      <w:r>
        <w:rPr>
          <w:rFonts w:cs="Arial" w:hAnsi="Arial" w:eastAsia="Arial" w:ascii="Arial"/>
          <w:w w:val="90"/>
          <w:sz w:val="21"/>
          <w:szCs w:val="21"/>
        </w:rPr>
        <w:t>C</w:t>
      </w:r>
      <w:r>
        <w:rPr>
          <w:rFonts w:cs="Arial" w:hAnsi="Arial" w:eastAsia="Arial" w:ascii="Arial"/>
          <w:w w:val="104"/>
          <w:sz w:val="21"/>
          <w:szCs w:val="21"/>
        </w:rPr>
        <w:t>a</w:t>
      </w:r>
      <w:r>
        <w:rPr>
          <w:rFonts w:cs="Arial" w:hAnsi="Arial" w:eastAsia="Arial" w:ascii="Arial"/>
          <w:w w:val="102"/>
          <w:sz w:val="21"/>
          <w:szCs w:val="21"/>
        </w:rPr>
        <w:t>m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o</w:t>
      </w:r>
      <w:r>
        <w:rPr>
          <w:rFonts w:cs="Arial" w:hAnsi="Arial" w:eastAsia="Arial" w:ascii="Arial"/>
          <w:w w:val="104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1652"/>
      </w:pPr>
      <w:r>
        <w:pict>
          <v:shape type="#_x0000_t75" style="width:84.2032pt;height:2.16036pt">
            <v:imagedata o:title="" r:id="rId168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910"/>
        <w:ind w:left="260" w:right="1864"/>
      </w:pPr>
      <w:r>
        <w:pict>
          <v:shape type="#_x0000_t75" style="position:absolute;margin-left:69.6296pt;margin-top:138.75pt;width:28.4276pt;height:9.0015pt;mso-position-horizontal-relative:page;mso-position-vertical-relative:paragraph;z-index:-2808">
            <v:imagedata o:title="" r:id="rId169"/>
          </v:shape>
        </w:pict>
      </w:r>
      <w:r>
        <w:pict>
          <v:shape type="#_x0000_t75" style="position:absolute;margin-left:69.9894pt;margin-top:93.0227pt;width:38.863pt;height:9.0015pt;mso-position-horizontal-relative:page;mso-position-vertical-relative:paragraph;z-index:-2807">
            <v:imagedata o:title="" r:id="rId170"/>
          </v:shape>
        </w:pict>
      </w:r>
      <w:r>
        <w:pict>
          <v:shape type="#_x0000_t75" style="position:absolute;margin-left:69.9894pt;margin-top:47.4751pt;width:52.717pt;height:8.82147pt;mso-position-horizontal-relative:page;mso-position-vertical-relative:paragraph;z-index:-2806">
            <v:imagedata o:title="" r:id="rId171"/>
          </v:shape>
        </w:pict>
      </w:r>
      <w:r>
        <w:pict>
          <v:shape type="#_x0000_t75" style="position:absolute;margin-left:69.6296pt;margin-top:1.5675pt;width:59.554pt;height:9.0015pt;mso-position-horizontal-relative:page;mso-position-vertical-relative:paragraph;z-index:-2805">
            <v:imagedata o:title="" r:id="rId172"/>
          </v:shape>
        </w:pic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28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spacing w:lineRule="exact" w:line="260"/>
        <w:ind w:left="141"/>
      </w:pPr>
      <w:r>
        <w:pict>
          <v:shape type="#_x0000_t75" style="position:absolute;margin-left:63.6922pt;margin-top:0.129271pt;width:80.4249pt;height:11.1619pt;mso-position-horizontal-relative:page;mso-position-vertical-relative:paragraph;z-index:-2809">
            <v:imagedata o:title="" r:id="rId173"/>
          </v:shape>
        </w:pic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3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.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4</w:t>
      </w:r>
      <w:r>
        <w:rPr>
          <w:rFonts w:cs="Arial" w:hAnsi="Arial" w:eastAsia="Arial" w:ascii="Arial"/>
          <w:b/>
          <w:spacing w:val="24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86"/>
          <w:sz w:val="27"/>
          <w:szCs w:val="27"/>
        </w:rPr>
        <w:t>P</w:t>
      </w:r>
      <w:r>
        <w:rPr>
          <w:rFonts w:cs="Arial" w:hAnsi="Arial" w:eastAsia="Arial" w:ascii="Arial"/>
          <w:b/>
          <w:spacing w:val="0"/>
          <w:w w:val="105"/>
          <w:sz w:val="27"/>
          <w:szCs w:val="27"/>
        </w:rPr>
        <w:t>ac</w:t>
      </w:r>
      <w:r>
        <w:rPr>
          <w:rFonts w:cs="Arial" w:hAnsi="Arial" w:eastAsia="Arial" w:ascii="Arial"/>
          <w:b/>
          <w:spacing w:val="0"/>
          <w:w w:val="86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1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16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98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br w:type="column"/>
      </w: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640"/>
        <w:ind w:left="18" w:right="1515" w:hanging="18"/>
      </w:pPr>
      <w:r>
        <w:pict>
          <v:shape type="#_x0000_t75" style="position:absolute;margin-left:226.161pt;margin-top:33.7929pt;width:34.0051pt;height:11.1619pt;mso-position-horizontal-relative:page;mso-position-vertical-relative:paragraph;z-index:-2811">
            <v:imagedata o:title="" r:id="rId174"/>
          </v:shape>
        </w:pict>
      </w:r>
      <w:r>
        <w:pict>
          <v:shape type="#_x0000_t75" style="position:absolute;margin-left:225.262pt;margin-top:1.5675pt;width:68.1902pt;height:10.9818pt;mso-position-horizontal-relative:page;mso-position-vertical-relative:paragraph;z-index:-2810">
            <v:imagedata o:title="" r:id="rId175"/>
          </v:shape>
        </w:pict>
      </w:r>
      <w:r>
        <w:rPr>
          <w:rFonts w:cs="Arial" w:hAnsi="Arial" w:eastAsia="Arial" w:ascii="Arial"/>
          <w:w w:val="98"/>
          <w:sz w:val="21"/>
          <w:szCs w:val="21"/>
        </w:rPr>
        <w:t>T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770"/>
      </w:pPr>
      <w:r>
        <w:pict>
          <v:shape type="#_x0000_t75" style="width:106.513pt;height:2.16036pt">
            <v:imagedata o:title="" r:id="rId176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910"/>
        <w:ind w:right="2076" w:firstLine="14"/>
      </w:pPr>
      <w:r>
        <w:pict>
          <v:shape type="#_x0000_t75" style="position:absolute;margin-left:225.981pt;margin-top:138.75pt;width:39.4028pt;height:9.0015pt;mso-position-horizontal-relative:page;mso-position-vertical-relative:paragraph;z-index:-2815">
            <v:imagedata o:title="" r:id="rId177"/>
          </v:shape>
        </w:pict>
      </w:r>
      <w:r>
        <w:pict>
          <v:shape type="#_x0000_t75" style="position:absolute;margin-left:225.262pt;margin-top:93.0227pt;width:24.1095pt;height:9.0015pt;mso-position-horizontal-relative:page;mso-position-vertical-relative:paragraph;z-index:-2814">
            <v:imagedata o:title="" r:id="rId178"/>
          </v:shape>
        </w:pict>
      </w:r>
      <w:r>
        <w:pict>
          <v:shape type="#_x0000_t75" style="position:absolute;margin-left:225.262pt;margin-top:47.4751pt;width:24.1095pt;height:8.82147pt;mso-position-horizontal-relative:page;mso-position-vertical-relative:paragraph;z-index:-2813">
            <v:imagedata o:title="" r:id="rId179"/>
          </v:shape>
        </w:pict>
      </w:r>
      <w:r>
        <w:pict>
          <v:shape type="#_x0000_t75" style="position:absolute;margin-left:225.981pt;margin-top:1.74753pt;width:27.8878pt;height:8.82147pt;mso-position-horizontal-relative:page;mso-position-vertical-relative:paragraph;z-index:-2812">
            <v:imagedata o:title="" r:id="rId180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br w:type="column"/>
      </w: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4"/>
      </w:pPr>
      <w:r>
        <w:pict>
          <v:shape type="#_x0000_t75" style="position:absolute;margin-left:381.793pt;margin-top:1.38747pt;width:131.702pt;height:11.1619pt;mso-position-horizontal-relative:page;mso-position-vertical-relative:paragraph;z-index:-2816">
            <v:imagedata o:title="" r:id="rId181"/>
          </v:shape>
        </w:pict>
      </w:r>
      <w:r>
        <w:rPr>
          <w:rFonts w:cs="Arial" w:hAnsi="Arial" w:eastAsia="Arial" w:ascii="Arial"/>
          <w:w w:val="92"/>
          <w:sz w:val="21"/>
          <w:szCs w:val="21"/>
        </w:rPr>
        <w:t>R</w:t>
      </w:r>
      <w:r>
        <w:rPr>
          <w:rFonts w:cs="Arial" w:hAnsi="Arial" w:eastAsia="Arial" w:ascii="Arial"/>
          <w:w w:val="98"/>
          <w:sz w:val="21"/>
          <w:szCs w:val="21"/>
        </w:rPr>
        <w:t>e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108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16"/>
          <w:sz w:val="21"/>
          <w:szCs w:val="21"/>
        </w:rPr>
        <w:t>c</w:t>
      </w:r>
      <w:r>
        <w:rPr>
          <w:rFonts w:cs="Arial" w:hAnsi="Arial" w:eastAsia="Arial" w:ascii="Arial"/>
          <w:w w:val="106"/>
          <w:sz w:val="21"/>
          <w:szCs w:val="21"/>
        </w:rPr>
        <w:t>c</w:t>
      </w:r>
      <w:r>
        <w:rPr>
          <w:rFonts w:cs="Arial" w:hAnsi="Arial" w:eastAsia="Arial" w:ascii="Arial"/>
          <w:w w:val="77"/>
          <w:sz w:val="21"/>
          <w:szCs w:val="21"/>
        </w:rPr>
        <w:t>i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w w:val="222"/>
          <w:sz w:val="21"/>
          <w:szCs w:val="21"/>
        </w:rPr>
        <w:t>/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5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4" w:right="589" w:hanging="4"/>
      </w:pPr>
      <w:r>
        <w:pict>
          <v:shape type="#_x0000_t75" style="position:absolute;margin-left:381.613pt;margin-top:1.5675pt;width:126.485pt;height:36.006pt;mso-position-horizontal-relative:page;mso-position-vertical-relative:paragraph;z-index:-2817">
            <v:imagedata o:title="" r:id="rId182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1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</w:pPr>
      <w:r>
        <w:pict>
          <v:shape type="#_x0000_t75" style="position:absolute;margin-left:381.073pt;margin-top:1.5675pt;width:139.079pt;height:22.5037pt;mso-position-horizontal-relative:page;mso-position-vertical-relative:paragraph;z-index:-2818">
            <v:imagedata o:title="" r:id="rId183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/>
        <w:ind w:left="7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7" w:right="388" w:firstLine="7"/>
      </w:pPr>
      <w:r>
        <w:pict>
          <v:shape type="#_x0000_t75" style="position:absolute;margin-left:381.433pt;margin-top:1.5675pt;width:136.74pt;height:22.5037pt;mso-position-horizontal-relative:page;mso-position-vertical-relative:paragraph;z-index:-2819">
            <v:imagedata o:title="" r:id="rId184"/>
          </v:shape>
        </w:pic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rt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4"/>
        <w:ind w:left="7" w:right="352" w:firstLine="7"/>
      </w:pPr>
      <w:r>
        <w:pict>
          <v:shape type="#_x0000_t75" style="position:absolute;margin-left:381.433pt;margin-top:1.38747pt;width:138.539pt;height:22.5037pt;mso-position-horizontal-relative:page;mso-position-vertical-relative:paragraph;z-index:-2820">
            <v:imagedata o:title="" r:id="rId185"/>
          </v:shape>
        </w:pic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l</w:t>
      </w:r>
      <w:r>
        <w:rPr>
          <w:rFonts w:cs="Arial" w:hAnsi="Arial" w:eastAsia="Arial" w:ascii="Arial"/>
          <w:spacing w:val="30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4" w:right="395" w:firstLine="11"/>
        <w:sectPr>
          <w:type w:val="continuous"/>
          <w:pgSz w:w="11900" w:h="16840"/>
          <w:pgMar w:top="1580" w:bottom="280" w:left="1140" w:right="1120"/>
          <w:cols w:num="3" w:equalWidth="off">
            <w:col w:w="3337" w:space="35"/>
            <w:col w:w="2901" w:space="215"/>
            <w:col w:w="3152"/>
          </w:cols>
        </w:sectPr>
      </w:pPr>
      <w:r>
        <w:pict>
          <v:shape type="#_x0000_t75" style="position:absolute;margin-left:381.253pt;margin-top:1.38747pt;width:136.56pt;height:24.6641pt;mso-position-horizontal-relative:page;mso-position-vertical-relative:paragraph;z-index:-2821">
            <v:imagedata o:title="" r:id="rId186"/>
          </v:shape>
        </w:pict>
      </w:r>
      <w:r>
        <w:pict>
          <v:shape type="#_x0000_t75" style="position:absolute;margin-left:530.408pt;margin-top:-236.972pt;width:2.87874pt;height:275.806pt;mso-position-horizontal-relative:page;mso-position-vertical-relative:paragraph;z-index:-2799">
            <v:imagedata o:title="" r:id="rId187"/>
          </v:shape>
        </w:pict>
      </w:r>
      <w:r>
        <w:rPr>
          <w:rFonts w:cs="Arial" w:hAnsi="Arial" w:eastAsia="Arial" w:ascii="Arial"/>
          <w:w w:val="87"/>
          <w:sz w:val="21"/>
          <w:szCs w:val="21"/>
        </w:rPr>
        <w:t>D</w:t>
      </w:r>
      <w:r>
        <w:rPr>
          <w:rFonts w:cs="Arial" w:hAnsi="Arial" w:eastAsia="Arial" w:ascii="Arial"/>
          <w:w w:val="104"/>
          <w:sz w:val="21"/>
          <w:szCs w:val="21"/>
        </w:rPr>
        <w:t>e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w w:val="101"/>
          <w:sz w:val="21"/>
          <w:szCs w:val="21"/>
        </w:rPr>
        <w:t>a</w:t>
      </w:r>
      <w:r>
        <w:rPr>
          <w:rFonts w:cs="Arial" w:hAnsi="Arial" w:eastAsia="Arial" w:ascii="Arial"/>
          <w:w w:val="113"/>
          <w:sz w:val="21"/>
          <w:szCs w:val="21"/>
        </w:rPr>
        <w:t>c</w:t>
      </w:r>
      <w:r>
        <w:rPr>
          <w:rFonts w:cs="Arial" w:hAnsi="Arial" w:eastAsia="Arial" w:ascii="Arial"/>
          <w:w w:val="105"/>
          <w:sz w:val="21"/>
          <w:szCs w:val="21"/>
        </w:rPr>
        <w:t>t</w:t>
      </w:r>
      <w:r>
        <w:rPr>
          <w:rFonts w:cs="Arial" w:hAnsi="Arial" w:eastAsia="Arial" w:ascii="Arial"/>
          <w:w w:val="77"/>
          <w:sz w:val="21"/>
          <w:szCs w:val="21"/>
        </w:rPr>
        <w:t>i</w:t>
      </w:r>
      <w:r>
        <w:rPr>
          <w:rFonts w:cs="Arial" w:hAnsi="Arial" w:eastAsia="Arial" w:ascii="Arial"/>
          <w:w w:val="116"/>
          <w:sz w:val="21"/>
          <w:szCs w:val="21"/>
        </w:rPr>
        <w:t>v</w:t>
      </w:r>
      <w:r>
        <w:rPr>
          <w:rFonts w:cs="Arial" w:hAnsi="Arial" w:eastAsia="Arial" w:ascii="Arial"/>
          <w:w w:val="98"/>
          <w:sz w:val="21"/>
          <w:szCs w:val="21"/>
        </w:rPr>
        <w:t>a</w:t>
      </w:r>
      <w:r>
        <w:rPr>
          <w:rFonts w:cs="Arial" w:hAnsi="Arial" w:eastAsia="Arial" w:ascii="Arial"/>
          <w:w w:val="102"/>
          <w:sz w:val="21"/>
          <w:szCs w:val="21"/>
        </w:rPr>
        <w:t>ci</w:t>
      </w:r>
      <w:r>
        <w:rPr>
          <w:rFonts w:cs="Arial" w:hAnsi="Arial" w:eastAsia="Arial" w:ascii="Arial"/>
          <w:w w:val="110"/>
          <w:sz w:val="21"/>
          <w:szCs w:val="21"/>
        </w:rPr>
        <w:t>ó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spacing w:before="35" w:lineRule="auto" w:line="270"/>
        <w:ind w:left="137" w:right="301" w:firstLine="11"/>
      </w:pPr>
      <w:r>
        <w:pict>
          <v:shape type="#_x0000_t75" style="position:absolute;margin-left:63.5122pt;margin-top:3.3175pt;width:458.979pt;height:38.1663pt;mso-position-horizontal-relative:page;mso-position-vertical-relative:paragraph;z-index:-2822">
            <v:imagedata o:title="" r:id="rId188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ú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31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5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-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,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31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3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-</w:t>
      </w:r>
      <w:r>
        <w:rPr>
          <w:rFonts w:cs="Arial" w:hAnsi="Arial" w:eastAsia="Arial" w:ascii="Arial"/>
          <w:spacing w:val="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,</w:t>
      </w:r>
      <w:r>
        <w:rPr>
          <w:rFonts w:cs="Arial" w:hAnsi="Arial" w:eastAsia="Arial" w:ascii="Arial"/>
          <w:spacing w:val="36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ía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-</w:t>
      </w:r>
      <w:r>
        <w:rPr>
          <w:rFonts w:cs="Arial" w:hAnsi="Arial" w:eastAsia="Arial" w:ascii="Arial"/>
          <w:spacing w:val="1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,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-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2"/>
          <w:szCs w:val="22"/>
        </w:rPr>
        <w:jc w:val="left"/>
        <w:spacing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7"/>
          <w:szCs w:val="27"/>
        </w:rPr>
        <w:jc w:val="both"/>
        <w:ind w:left="141" w:right="3061"/>
      </w:pPr>
      <w:r>
        <w:pict>
          <v:shape type="#_x0000_t75" style="position:absolute;margin-left:63.6922pt;margin-top:2.91534pt;width:320.44pt;height:14.2224pt;mso-position-horizontal-relative:page;mso-position-vertical-relative:paragraph;z-index:-2823">
            <v:imagedata o:title="" r:id="rId189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5</w:t>
      </w:r>
      <w:r>
        <w:rPr>
          <w:rFonts w:cs="Times New Roman" w:hAnsi="Times New Roman" w:eastAsia="Times New Roman" w:ascii="Times New Roman"/>
          <w:spacing w:val="21"/>
          <w:w w:val="100"/>
          <w:sz w:val="29"/>
          <w:szCs w:val="29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g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5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72"/>
          <w:sz w:val="27"/>
          <w:szCs w:val="27"/>
        </w:rPr>
        <w:t>(</w:t>
      </w:r>
      <w:r>
        <w:rPr>
          <w:rFonts w:cs="Arial" w:hAnsi="Arial" w:eastAsia="Arial" w:ascii="Arial"/>
          <w:b/>
          <w:spacing w:val="0"/>
          <w:w w:val="102"/>
          <w:sz w:val="27"/>
          <w:szCs w:val="27"/>
        </w:rPr>
        <w:t>En</w:t>
      </w:r>
      <w:r>
        <w:rPr>
          <w:rFonts w:cs="Arial" w:hAnsi="Arial" w:eastAsia="Arial" w:ascii="Arial"/>
          <w:b/>
          <w:spacing w:val="0"/>
          <w:w w:val="116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86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4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30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r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l</w:t>
      </w:r>
      <w:r>
        <w:rPr>
          <w:rFonts w:cs="Arial" w:hAnsi="Arial" w:eastAsia="Arial" w:ascii="Arial"/>
          <w:b/>
          <w:spacing w:val="32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l</w:t>
      </w:r>
      <w:r>
        <w:rPr>
          <w:rFonts w:cs="Arial" w:hAnsi="Arial" w:eastAsia="Arial" w:ascii="Arial"/>
          <w:b/>
          <w:spacing w:val="27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86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4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4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5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)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tLeast" w:line="260"/>
        <w:ind w:left="145" w:right="729" w:firstLine="4"/>
        <w:sectPr>
          <w:type w:val="continuous"/>
          <w:pgSz w:w="11900" w:h="16840"/>
          <w:pgMar w:top="1580" w:bottom="280" w:left="1140" w:right="1120"/>
        </w:sectPr>
      </w:pPr>
      <w:r>
        <w:pict>
          <v:shape type="#_x0000_t75" style="position:absolute;margin-left:63.8721pt;margin-top:2.99353pt;width:437.209pt;height:24.6641pt;mso-position-horizontal-relative:page;mso-position-vertical-relative:paragraph;z-index:-2824">
            <v:imagedata o:title="" r:id="rId190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31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640"/>
        <w:ind w:left="260" w:right="1774" w:firstLine="4"/>
      </w:pPr>
      <w:r>
        <w:pict>
          <v:shape type="#_x0000_t75" style="position:absolute;margin-left:69.6296pt;margin-top:33.7929pt;width:55.4158pt;height:11.1619pt;mso-position-horizontal-relative:page;mso-position-vertical-relative:paragraph;z-index:-2826">
            <v:imagedata o:title="" r:id="rId191"/>
          </v:shape>
        </w:pict>
      </w:r>
      <w:r>
        <w:pict>
          <v:shape type="#_x0000_t75" style="position:absolute;margin-left:69.8095pt;margin-top:1.38747pt;width:35.0847pt;height:11.1619pt;mso-position-horizontal-relative:page;mso-position-vertical-relative:paragraph;z-index:-2825">
            <v:imagedata o:title="" r:id="rId192"/>
          </v:shape>
        </w:pict>
      </w:r>
      <w:r>
        <w:pict>
          <v:shape type="#_x0000_t75" style="position:absolute;margin-left:62.6126pt;margin-top:53.7762pt;width:2.87874pt;height:43.9273pt;mso-position-horizontal-relative:page;mso-position-vertical-relative:paragraph;z-index:-2797">
            <v:imagedata o:title="" r:id="rId193"/>
          </v:shape>
        </w:pict>
      </w:r>
      <w:r>
        <w:pict>
          <v:shape type="#_x0000_t75" style="position:absolute;margin-left:135.301pt;margin-top:24.2513pt;width:79.8851pt;height:2.16036pt;mso-position-horizontal-relative:page;mso-position-vertical-relative:paragraph;z-index:-2796">
            <v:imagedata o:title="" r:id="rId194"/>
          </v:shape>
        </w:pict>
      </w:r>
      <w:r>
        <w:rPr>
          <w:rFonts w:cs="Arial" w:hAnsi="Arial" w:eastAsia="Arial" w:ascii="Arial"/>
          <w:w w:val="90"/>
          <w:sz w:val="21"/>
          <w:szCs w:val="21"/>
        </w:rPr>
        <w:t>C</w:t>
      </w:r>
      <w:r>
        <w:rPr>
          <w:rFonts w:cs="Arial" w:hAnsi="Arial" w:eastAsia="Arial" w:ascii="Arial"/>
          <w:w w:val="104"/>
          <w:sz w:val="21"/>
          <w:szCs w:val="21"/>
        </w:rPr>
        <w:t>a</w:t>
      </w:r>
      <w:r>
        <w:rPr>
          <w:rFonts w:cs="Arial" w:hAnsi="Arial" w:eastAsia="Arial" w:ascii="Arial"/>
          <w:w w:val="102"/>
          <w:sz w:val="21"/>
          <w:szCs w:val="21"/>
        </w:rPr>
        <w:t>m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o</w:t>
      </w:r>
      <w:r>
        <w:rPr>
          <w:rFonts w:cs="Arial" w:hAnsi="Arial" w:eastAsia="Arial" w:ascii="Arial"/>
          <w:w w:val="104"/>
          <w:sz w:val="21"/>
          <w:szCs w:val="21"/>
        </w:rPr>
        <w:t> </w:t>
      </w:r>
      <w:r>
        <w:rPr>
          <w:rFonts w:cs="Arial" w:hAnsi="Arial" w:eastAsia="Arial" w:ascii="Arial"/>
          <w:w w:val="92"/>
          <w:sz w:val="21"/>
          <w:szCs w:val="21"/>
        </w:rPr>
        <w:t>c</w:t>
      </w:r>
      <w:r>
        <w:rPr>
          <w:rFonts w:cs="Arial" w:hAnsi="Arial" w:eastAsia="Arial" w:ascii="Arial"/>
          <w:w w:val="101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d</w:t>
      </w:r>
      <w:r>
        <w:rPr>
          <w:rFonts w:cs="Arial" w:hAnsi="Arial" w:eastAsia="Arial" w:ascii="Arial"/>
          <w:w w:val="108"/>
          <w:sz w:val="21"/>
          <w:szCs w:val="21"/>
        </w:rPr>
        <w:t>i</w:t>
      </w:r>
      <w:r>
        <w:rPr>
          <w:rFonts w:cs="Arial" w:hAnsi="Arial" w:eastAsia="Arial" w:ascii="Arial"/>
          <w:w w:val="104"/>
          <w:sz w:val="21"/>
          <w:szCs w:val="21"/>
        </w:rPr>
        <w:t>g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114"/>
          <w:sz w:val="21"/>
          <w:szCs w:val="21"/>
        </w:rPr>
        <w:t>_</w:t>
      </w:r>
      <w:r>
        <w:rPr>
          <w:rFonts w:cs="Arial" w:hAnsi="Arial" w:eastAsia="Arial" w:ascii="Arial"/>
          <w:w w:val="95"/>
          <w:sz w:val="21"/>
          <w:szCs w:val="21"/>
        </w:rPr>
        <w:t>c</w:t>
      </w:r>
      <w:r>
        <w:rPr>
          <w:rFonts w:cs="Arial" w:hAnsi="Arial" w:eastAsia="Arial" w:ascii="Arial"/>
          <w:w w:val="84"/>
          <w:sz w:val="21"/>
          <w:szCs w:val="21"/>
        </w:rPr>
        <w:t>i</w:t>
      </w:r>
      <w:r>
        <w:rPr>
          <w:rFonts w:cs="Arial" w:hAnsi="Arial" w:eastAsia="Arial" w:ascii="Arial"/>
          <w:w w:val="123"/>
          <w:sz w:val="21"/>
          <w:szCs w:val="21"/>
        </w:rPr>
        <w:t>t</w:t>
      </w:r>
      <w:r>
        <w:rPr>
          <w:rFonts w:cs="Arial" w:hAnsi="Arial" w:eastAsia="Arial" w:ascii="Arial"/>
          <w:w w:val="98"/>
          <w:sz w:val="21"/>
          <w:szCs w:val="21"/>
        </w:rPr>
        <w:t>a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0"/>
      </w:pPr>
      <w:r>
        <w:pict>
          <v:shape type="#_x0000_t75" style="position:absolute;margin-left:69.6296pt;margin-top:1.38747pt;width:32.9256pt;height:9.0015pt;mso-position-horizontal-relative:page;mso-position-vertical-relative:paragraph;z-index:-2827">
            <v:imagedata o:title="" r:id="rId195"/>
          </v:shape>
        </w:pict>
      </w:r>
      <w:r>
        <w:pict>
          <v:shape type="#_x0000_t75" style="position:absolute;margin-left:62.6126pt;margin-top:21.3708pt;width:2.87874pt;height:38.8865pt;mso-position-horizontal-relative:page;mso-position-vertical-relative:paragraph;z-index:-2798">
            <v:imagedata o:title="" r:id="rId196"/>
          </v:shape>
        </w:pict>
      </w:r>
      <w:r>
        <w:rPr>
          <w:rFonts w:cs="Arial" w:hAnsi="Arial" w:eastAsia="Arial" w:ascii="Arial"/>
          <w:w w:val="89"/>
          <w:sz w:val="21"/>
          <w:szCs w:val="21"/>
        </w:rPr>
        <w:t>e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95"/>
          <w:sz w:val="21"/>
          <w:szCs w:val="21"/>
        </w:rPr>
        <w:t>a</w:t>
      </w:r>
      <w:r>
        <w:rPr>
          <w:rFonts w:cs="Arial" w:hAnsi="Arial" w:eastAsia="Arial" w:ascii="Arial"/>
          <w:w w:val="98"/>
          <w:sz w:val="21"/>
          <w:szCs w:val="21"/>
        </w:rPr>
        <w:t>d</w:t>
      </w:r>
      <w:r>
        <w:rPr>
          <w:rFonts w:cs="Arial" w:hAnsi="Arial" w:eastAsia="Arial" w:ascii="Arial"/>
          <w:w w:val="114"/>
          <w:sz w:val="21"/>
          <w:szCs w:val="21"/>
        </w:rPr>
        <w:t>o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br w:type="column"/>
      </w: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</w:pPr>
      <w:r>
        <w:pict>
          <v:shape type="#_x0000_t75" style="position:absolute;margin-left:225.262pt;margin-top:1.5675pt;width:68.1902pt;height:10.9818pt;mso-position-horizontal-relative:page;mso-position-vertical-relative:paragraph;z-index:-2828">
            <v:imagedata o:title="" r:id="rId197"/>
          </v:shape>
        </w:pict>
      </w:r>
      <w:r>
        <w:rPr>
          <w:rFonts w:cs="Arial" w:hAnsi="Arial" w:eastAsia="Arial" w:ascii="Arial"/>
          <w:w w:val="98"/>
          <w:sz w:val="21"/>
          <w:szCs w:val="21"/>
        </w:rPr>
        <w:t>T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1173"/>
      </w:pPr>
      <w:r>
        <w:pict>
          <v:shape type="#_x0000_t75" style="width:89.9607pt;height:2.16036pt">
            <v:imagedata o:title="" r:id="rId198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7"/>
      </w:pPr>
      <w:r>
        <w:pict>
          <v:shape type="#_x0000_t75" style="position:absolute;margin-left:225.621pt;margin-top:1.38747pt;width:48.039pt;height:11.3419pt;mso-position-horizontal-relative:page;mso-position-vertical-relative:paragraph;z-index:-2829">
            <v:imagedata o:title="" r:id="rId199"/>
          </v:shape>
        </w:pict>
      </w:r>
      <w:r>
        <w:rPr>
          <w:rFonts w:cs="Arial" w:hAnsi="Arial" w:eastAsia="Arial" w:ascii="Arial"/>
          <w:w w:val="90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113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4"/>
          <w:sz w:val="21"/>
          <w:szCs w:val="21"/>
        </w:rPr>
        <w:t>ng</w:t>
      </w:r>
      <w:r>
        <w:rPr>
          <w:rFonts w:cs="Arial" w:hAnsi="Arial" w:eastAsia="Arial" w:ascii="Arial"/>
          <w:w w:val="113"/>
          <w:sz w:val="21"/>
          <w:szCs w:val="21"/>
        </w:rPr>
        <w:t>(</w:t>
      </w:r>
      <w:r>
        <w:rPr>
          <w:rFonts w:cs="Arial" w:hAnsi="Arial" w:eastAsia="Arial" w:ascii="Arial"/>
          <w:w w:val="101"/>
          <w:sz w:val="21"/>
          <w:szCs w:val="21"/>
        </w:rPr>
        <w:t>2</w:t>
      </w:r>
      <w:r>
        <w:rPr>
          <w:rFonts w:cs="Arial" w:hAnsi="Arial" w:eastAsia="Arial" w:ascii="Arial"/>
          <w:w w:val="104"/>
          <w:sz w:val="21"/>
          <w:szCs w:val="21"/>
        </w:rPr>
        <w:t>0</w:t>
      </w:r>
      <w:r>
        <w:rPr>
          <w:rFonts w:cs="Arial" w:hAnsi="Arial" w:eastAsia="Arial" w:ascii="Arial"/>
          <w:w w:val="108"/>
          <w:sz w:val="21"/>
          <w:szCs w:val="21"/>
        </w:rPr>
        <w:t>)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4"/>
      </w:pPr>
      <w:r>
        <w:pict>
          <v:shape type="#_x0000_t75" style="position:absolute;margin-left:225.981pt;margin-top:1.5675pt;width:27.8878pt;height:9.0015pt;mso-position-horizontal-relative:page;mso-position-vertical-relative:paragraph;z-index:-2830">
            <v:imagedata o:title="" r:id="rId200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br w:type="column"/>
      </w: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4"/>
      </w:pPr>
      <w:r>
        <w:pict>
          <v:shape type="#_x0000_t75" style="position:absolute;margin-left:381.793pt;margin-top:1.38747pt;width:131.702pt;height:11.1619pt;mso-position-horizontal-relative:page;mso-position-vertical-relative:paragraph;z-index:-2831">
            <v:imagedata o:title="" r:id="rId201"/>
          </v:shape>
        </w:pict>
      </w:r>
      <w:r>
        <w:pict>
          <v:shape type="#_x0000_t75" style="position:absolute;margin-left:530.408pt;margin-top:-8.15412pt;width:2.87874pt;height:172.829pt;mso-position-horizontal-relative:page;mso-position-vertical-relative:paragraph;z-index:-2800">
            <v:imagedata o:title="" r:id="rId202"/>
          </v:shape>
        </w:pict>
      </w:r>
      <w:r>
        <w:rPr>
          <w:rFonts w:cs="Arial" w:hAnsi="Arial" w:eastAsia="Arial" w:ascii="Arial"/>
          <w:w w:val="92"/>
          <w:sz w:val="21"/>
          <w:szCs w:val="21"/>
        </w:rPr>
        <w:t>R</w:t>
      </w:r>
      <w:r>
        <w:rPr>
          <w:rFonts w:cs="Arial" w:hAnsi="Arial" w:eastAsia="Arial" w:ascii="Arial"/>
          <w:w w:val="98"/>
          <w:sz w:val="21"/>
          <w:szCs w:val="21"/>
        </w:rPr>
        <w:t>e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108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16"/>
          <w:sz w:val="21"/>
          <w:szCs w:val="21"/>
        </w:rPr>
        <w:t>c</w:t>
      </w:r>
      <w:r>
        <w:rPr>
          <w:rFonts w:cs="Arial" w:hAnsi="Arial" w:eastAsia="Arial" w:ascii="Arial"/>
          <w:w w:val="106"/>
          <w:sz w:val="21"/>
          <w:szCs w:val="21"/>
        </w:rPr>
        <w:t>c</w:t>
      </w:r>
      <w:r>
        <w:rPr>
          <w:rFonts w:cs="Arial" w:hAnsi="Arial" w:eastAsia="Arial" w:ascii="Arial"/>
          <w:w w:val="77"/>
          <w:sz w:val="21"/>
          <w:szCs w:val="21"/>
        </w:rPr>
        <w:t>i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w w:val="222"/>
          <w:sz w:val="21"/>
          <w:szCs w:val="21"/>
        </w:rPr>
        <w:t>/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5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4" w:right="607" w:firstLine="4"/>
      </w:pPr>
      <w:r>
        <w:pict>
          <v:shape type="#_x0000_t75" style="position:absolute;margin-left:381.793pt;margin-top:1.38747pt;width:125.405pt;height:51.8486pt;mso-position-horizontal-relative:page;mso-position-vertical-relative:paragraph;z-index:-2832">
            <v:imagedata o:title="" r:id="rId203"/>
          </v:shape>
        </w:pict>
      </w:r>
      <w:r>
        <w:rPr>
          <w:rFonts w:cs="Arial" w:hAnsi="Arial" w:eastAsia="Arial" w:ascii="Arial"/>
          <w:w w:val="43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d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23"/>
          <w:sz w:val="21"/>
          <w:szCs w:val="21"/>
        </w:rPr>
        <w:t>t</w:t>
      </w:r>
      <w:r>
        <w:rPr>
          <w:rFonts w:cs="Arial" w:hAnsi="Arial" w:eastAsia="Arial" w:ascii="Arial"/>
          <w:w w:val="77"/>
          <w:sz w:val="21"/>
          <w:szCs w:val="21"/>
        </w:rPr>
        <w:t>i</w:t>
      </w:r>
      <w:r>
        <w:rPr>
          <w:rFonts w:cs="Arial" w:hAnsi="Arial" w:eastAsia="Arial" w:ascii="Arial"/>
          <w:w w:val="106"/>
          <w:sz w:val="21"/>
          <w:szCs w:val="21"/>
        </w:rPr>
        <w:t>fi</w:t>
      </w:r>
      <w:r>
        <w:rPr>
          <w:rFonts w:cs="Arial" w:hAnsi="Arial" w:eastAsia="Arial" w:ascii="Arial"/>
          <w:w w:val="116"/>
          <w:sz w:val="21"/>
          <w:szCs w:val="21"/>
        </w:rPr>
        <w:t>c</w:t>
      </w:r>
      <w:r>
        <w:rPr>
          <w:rFonts w:cs="Arial" w:hAnsi="Arial" w:eastAsia="Arial" w:ascii="Arial"/>
          <w:w w:val="95"/>
          <w:sz w:val="21"/>
          <w:szCs w:val="21"/>
        </w:rPr>
        <w:t>a</w:t>
      </w:r>
      <w:r>
        <w:rPr>
          <w:rFonts w:cs="Arial" w:hAnsi="Arial" w:eastAsia="Arial" w:ascii="Arial"/>
          <w:w w:val="101"/>
          <w:sz w:val="21"/>
          <w:szCs w:val="21"/>
        </w:rPr>
        <w:t>d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42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ú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5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:</w:t>
      </w:r>
      <w:r>
        <w:rPr>
          <w:rFonts w:cs="Arial" w:hAnsi="Arial" w:eastAsia="Arial" w:ascii="Arial"/>
          <w:spacing w:val="33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TM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-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XXX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XXX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6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right="902" w:firstLine="4"/>
        <w:sectPr>
          <w:type w:val="continuous"/>
          <w:pgSz w:w="11900" w:h="16840"/>
          <w:pgMar w:top="1580" w:bottom="280" w:left="1140" w:right="1120"/>
          <w:cols w:num="3" w:equalWidth="off">
            <w:col w:w="3164" w:space="208"/>
            <w:col w:w="2973" w:space="154"/>
            <w:col w:w="3141"/>
          </w:cols>
        </w:sectPr>
      </w:pPr>
      <w:r>
        <w:pict>
          <v:shape type="#_x0000_t75" style="position:absolute;margin-left:381.613pt;margin-top:1.5675pt;width:110.832pt;height:50.7684pt;mso-position-horizontal-relative:page;mso-position-vertical-relative:paragraph;z-index:-2833">
            <v:imagedata o:title="" r:id="rId204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: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74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74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_</w:t>
      </w:r>
      <w:r>
        <w:rPr>
          <w:rFonts w:cs="Arial" w:hAnsi="Arial" w:eastAsia="Arial" w:ascii="Arial"/>
          <w:spacing w:val="0"/>
          <w:w w:val="94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74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616"/>
      </w:pPr>
      <w:r>
        <w:pict>
          <v:shape type="#_x0000_t75" style="position:absolute;margin-left:282.836pt;margin-top:0pt;width:92.8394pt;height:2.16036pt;mso-position-horizontal-relative:page;mso-position-vertical-relative:paragraph;z-index:-2784">
            <v:imagedata o:title="" r:id="rId206"/>
          </v:shape>
        </w:pict>
      </w:r>
      <w:r>
        <w:pict>
          <v:shape type="#_x0000_t75" style="width:133.142pt;height:2.16036pt">
            <v:imagedata o:title="" r:id="rId207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0"/>
          <w:szCs w:val="20"/>
        </w:rPr>
        <w:jc w:val="center"/>
        <w:spacing w:before="37"/>
        <w:ind w:left="228" w:right="482"/>
      </w:pPr>
      <w:r>
        <w:pict>
          <v:shape type="#_x0000_t75" style="position:absolute;margin-left:69.4497pt;margin-top:2.94851pt;width:455.561pt;height:385.444pt;mso-position-horizontal-relative:page;mso-position-vertical-relative:paragraph;z-index:-2790">
            <v:imagedata o:title="" r:id="rId208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                       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           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233"/>
          <w:sz w:val="20"/>
          <w:szCs w:val="20"/>
        </w:rPr>
        <w:t>/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sc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6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57"/>
        <w:ind w:left="256" w:right="200" w:hanging="144"/>
      </w:pPr>
      <w:r>
        <w:pict>
          <v:shape type="#_x0000_t75" style="width:2.87874pt;height:41.0468pt">
            <v:imagedata o:title="" r:id="rId209"/>
          </v:shape>
        </w:pict>
      </w:r>
      <w:r>
        <w:rPr>
          <w:rFonts w:cs="Times New Roman" w:hAnsi="Times New Roman" w:eastAsia="Times New Roman" w:ascii="Times New Roman"/>
          <w:position w:val="0"/>
          <w:sz w:val="20"/>
          <w:szCs w:val="20"/>
        </w:rPr>
        <w:t>                                                                                                                               </w:t>
      </w:r>
      <w:r>
        <w:rPr>
          <w:rFonts w:cs="Arial" w:hAnsi="Arial" w:eastAsia="Arial" w:ascii="Arial"/>
          <w:w w:val="94"/>
          <w:position w:val="0"/>
          <w:sz w:val="20"/>
          <w:szCs w:val="20"/>
        </w:rPr>
        <w:t>C</w:t>
      </w:r>
      <w:r>
        <w:rPr>
          <w:rFonts w:cs="Arial" w:hAnsi="Arial" w:eastAsia="Arial" w:ascii="Arial"/>
          <w:w w:val="116"/>
          <w:position w:val="0"/>
          <w:sz w:val="20"/>
          <w:szCs w:val="20"/>
        </w:rPr>
        <w:t>A</w:t>
      </w:r>
      <w:r>
        <w:rPr>
          <w:rFonts w:cs="Arial" w:hAnsi="Arial" w:eastAsia="Arial" w:ascii="Arial"/>
          <w:w w:val="99"/>
          <w:position w:val="0"/>
          <w:sz w:val="20"/>
          <w:szCs w:val="20"/>
        </w:rPr>
        <w:t>N</w:t>
      </w:r>
      <w:r>
        <w:rPr>
          <w:rFonts w:cs="Arial" w:hAnsi="Arial" w:eastAsia="Arial" w:ascii="Arial"/>
          <w:w w:val="114"/>
          <w:position w:val="0"/>
          <w:sz w:val="20"/>
          <w:szCs w:val="20"/>
        </w:rPr>
        <w:t>C</w:t>
      </w:r>
      <w:r>
        <w:rPr>
          <w:rFonts w:cs="Arial" w:hAnsi="Arial" w:eastAsia="Arial" w:ascii="Arial"/>
          <w:w w:val="108"/>
          <w:position w:val="0"/>
          <w:sz w:val="20"/>
          <w:szCs w:val="20"/>
        </w:rPr>
        <w:t>E</w:t>
      </w:r>
      <w:r>
        <w:rPr>
          <w:rFonts w:cs="Arial" w:hAnsi="Arial" w:eastAsia="Arial" w:ascii="Arial"/>
          <w:w w:val="113"/>
          <w:position w:val="0"/>
          <w:sz w:val="20"/>
          <w:szCs w:val="20"/>
        </w:rPr>
        <w:t>L</w:t>
      </w:r>
      <w:r>
        <w:rPr>
          <w:rFonts w:cs="Arial" w:hAnsi="Arial" w:eastAsia="Arial" w:ascii="Arial"/>
          <w:w w:val="116"/>
          <w:position w:val="0"/>
          <w:sz w:val="20"/>
          <w:szCs w:val="20"/>
        </w:rPr>
        <w:t>A</w:t>
      </w:r>
      <w:r>
        <w:rPr>
          <w:rFonts w:cs="Arial" w:hAnsi="Arial" w:eastAsia="Arial" w:ascii="Arial"/>
          <w:w w:val="102"/>
          <w:position w:val="0"/>
          <w:sz w:val="20"/>
          <w:szCs w:val="20"/>
        </w:rPr>
        <w:t>D</w:t>
      </w:r>
      <w:r>
        <w:rPr>
          <w:rFonts w:cs="Arial" w:hAnsi="Arial" w:eastAsia="Arial" w:ascii="Arial"/>
          <w:w w:val="118"/>
          <w:position w:val="0"/>
          <w:sz w:val="20"/>
          <w:szCs w:val="20"/>
        </w:rPr>
        <w:t>A</w:t>
      </w:r>
      <w:r>
        <w:rPr>
          <w:rFonts w:cs="Arial" w:hAnsi="Arial" w:eastAsia="Arial" w:ascii="Arial"/>
          <w:w w:val="71"/>
          <w:position w:val="0"/>
          <w:sz w:val="20"/>
          <w:szCs w:val="20"/>
        </w:rPr>
        <w:t>,</w:t>
      </w:r>
      <w:r>
        <w:rPr>
          <w:rFonts w:cs="Arial" w:hAnsi="Arial" w:eastAsia="Arial" w:ascii="Arial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spacing w:val="-1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position w:val="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5"/>
          <w:position w:val="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2"/>
          <w:position w:val="0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105"/>
          <w:position w:val="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2"/>
          <w:position w:val="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7"/>
          <w:position w:val="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position w:val="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7"/>
          <w:position w:val="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4"/>
          <w:position w:val="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5"/>
          <w:position w:val="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position w:val="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position w:val="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position w:val="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position w:val="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position w:val="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9"/>
          <w:position w:val="0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104"/>
          <w:position w:val="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position w:val="0"/>
          <w:sz w:val="20"/>
          <w:szCs w:val="20"/>
        </w:rPr>
        <w:t>on</w:t>
      </w:r>
      <w:r>
        <w:rPr>
          <w:rFonts w:cs="Arial" w:hAnsi="Arial" w:eastAsia="Arial" w:ascii="Arial"/>
          <w:spacing w:val="0"/>
          <w:w w:val="118"/>
          <w:position w:val="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3"/>
          <w:position w:val="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position w:val="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29"/>
          <w:position w:val="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  <w:t>                                </w:t>
      </w:r>
      <w:r>
        <w:rPr>
          <w:rFonts w:cs="Arial" w:hAnsi="Arial" w:eastAsia="Arial" w:ascii="Arial"/>
          <w:spacing w:val="25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  <w:t>nu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  <w:t>                                             </w:t>
      </w:r>
      <w:r>
        <w:rPr>
          <w:rFonts w:cs="Arial" w:hAnsi="Arial" w:eastAsia="Arial" w:ascii="Arial"/>
          <w:spacing w:val="40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position w:val="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5"/>
          <w:position w:val="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position w:val="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position w:val="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89"/>
          <w:position w:val="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1"/>
          <w:position w:val="0"/>
          <w:sz w:val="20"/>
          <w:szCs w:val="20"/>
        </w:rPr>
        <w:t>fi</w:t>
      </w:r>
      <w:r>
        <w:rPr>
          <w:rFonts w:cs="Arial" w:hAnsi="Arial" w:eastAsia="Arial" w:ascii="Arial"/>
          <w:spacing w:val="0"/>
          <w:w w:val="122"/>
          <w:position w:val="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9"/>
          <w:position w:val="0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16"/>
          <w:position w:val="0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position w:val="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97"/>
          <w:position w:val="0"/>
          <w:sz w:val="20"/>
          <w:szCs w:val="20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right"/>
        <w:spacing w:before="23" w:lineRule="exact" w:line="180"/>
        <w:ind w:right="363"/>
      </w:pPr>
      <w:r>
        <w:pict>
          <v:shape type="#_x0000_t75" style="position:absolute;margin-left:530.408pt;margin-top:-85.246pt;width:2.87874pt;height:95.0558pt;mso-position-horizontal-relative:page;mso-position-vertical-relative:paragraph;z-index:-2788">
            <v:imagedata o:title="" r:id="rId210"/>
          </v:shape>
        </w:pict>
      </w:r>
      <w:r>
        <w:rPr>
          <w:rFonts w:cs="Arial" w:hAnsi="Arial" w:eastAsia="Arial" w:ascii="Arial"/>
          <w:w w:val="91"/>
          <w:position w:val="-4"/>
          <w:sz w:val="20"/>
          <w:szCs w:val="20"/>
        </w:rPr>
        <w:t>P</w:t>
      </w:r>
      <w:r>
        <w:rPr>
          <w:rFonts w:cs="Arial" w:hAnsi="Arial" w:eastAsia="Arial" w:ascii="Arial"/>
          <w:w w:val="112"/>
          <w:position w:val="-4"/>
          <w:sz w:val="20"/>
          <w:szCs w:val="20"/>
        </w:rPr>
        <w:t>R</w:t>
      </w:r>
      <w:r>
        <w:rPr>
          <w:rFonts w:cs="Arial" w:hAnsi="Arial" w:eastAsia="Arial" w:ascii="Arial"/>
          <w:w w:val="84"/>
          <w:position w:val="-4"/>
          <w:sz w:val="20"/>
          <w:szCs w:val="20"/>
        </w:rPr>
        <w:t>I</w:t>
      </w:r>
      <w:r>
        <w:rPr>
          <w:rFonts w:cs="Arial" w:hAnsi="Arial" w:eastAsia="Arial" w:ascii="Arial"/>
          <w:w w:val="112"/>
          <w:position w:val="-4"/>
          <w:sz w:val="20"/>
          <w:szCs w:val="20"/>
        </w:rPr>
        <w:t>M</w:t>
      </w:r>
      <w:r>
        <w:rPr>
          <w:rFonts w:cs="Arial" w:hAnsi="Arial" w:eastAsia="Arial" w:ascii="Arial"/>
          <w:w w:val="113"/>
          <w:position w:val="-4"/>
          <w:sz w:val="20"/>
          <w:szCs w:val="20"/>
        </w:rPr>
        <w:t>E</w:t>
      </w:r>
      <w:r>
        <w:rPr>
          <w:rFonts w:cs="Arial" w:hAnsi="Arial" w:eastAsia="Arial" w:ascii="Arial"/>
          <w:w w:val="114"/>
          <w:position w:val="-4"/>
          <w:sz w:val="20"/>
          <w:szCs w:val="20"/>
        </w:rPr>
        <w:t>R</w:t>
      </w:r>
      <w:r>
        <w:rPr>
          <w:rFonts w:cs="Arial" w:hAnsi="Arial" w:eastAsia="Arial" w:ascii="Arial"/>
          <w:w w:val="113"/>
          <w:position w:val="-4"/>
          <w:sz w:val="20"/>
          <w:szCs w:val="20"/>
        </w:rPr>
        <w:t>A_</w:t>
      </w:r>
      <w:r>
        <w:rPr>
          <w:rFonts w:cs="Arial" w:hAnsi="Arial" w:eastAsia="Arial" w:ascii="Arial"/>
          <w:w w:val="105"/>
          <w:position w:val="-4"/>
          <w:sz w:val="20"/>
          <w:szCs w:val="20"/>
        </w:rPr>
        <w:t>VE</w:t>
      </w:r>
      <w:r>
        <w:rPr>
          <w:rFonts w:cs="Arial" w:hAnsi="Arial" w:eastAsia="Arial" w:ascii="Arial"/>
          <w:w w:val="112"/>
          <w:position w:val="-4"/>
          <w:sz w:val="20"/>
          <w:szCs w:val="20"/>
        </w:rPr>
        <w:t>Z</w:t>
      </w:r>
      <w:r>
        <w:rPr>
          <w:rFonts w:cs="Arial" w:hAnsi="Arial" w:eastAsia="Arial" w:ascii="Arial"/>
          <w:w w:val="84"/>
          <w:position w:val="-4"/>
          <w:sz w:val="20"/>
          <w:szCs w:val="20"/>
        </w:rPr>
        <w:t>,</w:t>
      </w:r>
      <w:r>
        <w:rPr>
          <w:rFonts w:cs="Arial" w:hAnsi="Arial" w:eastAsia="Arial" w:ascii="Arial"/>
          <w:w w:val="100"/>
          <w:position w:val="-4"/>
          <w:sz w:val="20"/>
          <w:szCs w:val="20"/>
        </w:rPr>
        <w:t> </w:t>
      </w:r>
      <w:r>
        <w:rPr>
          <w:rFonts w:cs="Arial" w:hAnsi="Arial" w:eastAsia="Arial" w:ascii="Arial"/>
          <w:spacing w:val="-17"/>
          <w:w w:val="100"/>
          <w:position w:val="-4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position w:val="-4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1"/>
          <w:position w:val="-4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2"/>
          <w:position w:val="-4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0"/>
          <w:position w:val="-4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9"/>
          <w:position w:val="-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position w:val="-4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3"/>
          <w:position w:val="-4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90"/>
          <w:position w:val="-4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560"/>
        <w:ind w:left="112"/>
      </w:pPr>
      <w:r>
        <w:pict>
          <v:shape type="#_x0000_t75" style="position:absolute;margin-left:530.408pt;margin-top:25.2248pt;width:2.87874pt;height:286.608pt;mso-position-horizontal-relative:page;mso-position-vertical-relative:paragraph;z-index:-2789">
            <v:imagedata o:title="" r:id="rId211"/>
          </v:shape>
        </w:pict>
      </w:r>
      <w:r>
        <w:pict>
          <v:shape type="#_x0000_t75" style="width:2.87874pt;height:30.9651pt">
            <v:imagedata o:title="" r:id="rId212"/>
          </v:shape>
        </w:pict>
      </w:r>
      <w:r>
        <w:rPr>
          <w:rFonts w:cs="Times New Roman" w:hAnsi="Times New Roman" w:eastAsia="Times New Roman" w:ascii="Times New Roman"/>
          <w:position w:val="19"/>
          <w:sz w:val="20"/>
          <w:szCs w:val="20"/>
        </w:rPr>
        <w:t>                                                                                                                               </w:t>
      </w:r>
      <w:r>
        <w:rPr>
          <w:rFonts w:cs="Arial" w:hAnsi="Arial" w:eastAsia="Arial" w:ascii="Arial"/>
          <w:w w:val="87"/>
          <w:position w:val="19"/>
          <w:sz w:val="20"/>
          <w:szCs w:val="20"/>
        </w:rPr>
        <w:t>U</w:t>
      </w:r>
      <w:r>
        <w:rPr>
          <w:rFonts w:cs="Arial" w:hAnsi="Arial" w:eastAsia="Arial" w:ascii="Arial"/>
          <w:w w:val="117"/>
          <w:position w:val="19"/>
          <w:sz w:val="20"/>
          <w:szCs w:val="20"/>
        </w:rPr>
        <w:t>R</w:t>
      </w:r>
      <w:r>
        <w:rPr>
          <w:rFonts w:cs="Arial" w:hAnsi="Arial" w:eastAsia="Arial" w:ascii="Arial"/>
          <w:w w:val="106"/>
          <w:position w:val="19"/>
          <w:sz w:val="20"/>
          <w:szCs w:val="20"/>
        </w:rPr>
        <w:t>G</w:t>
      </w:r>
      <w:r>
        <w:rPr>
          <w:rFonts w:cs="Arial" w:hAnsi="Arial" w:eastAsia="Arial" w:ascii="Arial"/>
          <w:w w:val="110"/>
          <w:position w:val="19"/>
          <w:sz w:val="20"/>
          <w:szCs w:val="20"/>
        </w:rPr>
        <w:t>E</w:t>
      </w:r>
      <w:r>
        <w:rPr>
          <w:rFonts w:cs="Arial" w:hAnsi="Arial" w:eastAsia="Arial" w:ascii="Arial"/>
          <w:w w:val="104"/>
          <w:position w:val="19"/>
          <w:sz w:val="20"/>
          <w:szCs w:val="20"/>
        </w:rPr>
        <w:t>N</w:t>
      </w:r>
      <w:r>
        <w:rPr>
          <w:rFonts w:cs="Arial" w:hAnsi="Arial" w:eastAsia="Arial" w:ascii="Arial"/>
          <w:w w:val="117"/>
          <w:position w:val="19"/>
          <w:sz w:val="20"/>
          <w:szCs w:val="20"/>
        </w:rPr>
        <w:t>C</w:t>
      </w:r>
      <w:r>
        <w:rPr>
          <w:rFonts w:cs="Arial" w:hAnsi="Arial" w:eastAsia="Arial" w:ascii="Arial"/>
          <w:w w:val="90"/>
          <w:position w:val="19"/>
          <w:sz w:val="20"/>
          <w:szCs w:val="20"/>
        </w:rPr>
        <w:t>I</w:t>
      </w:r>
      <w:r>
        <w:rPr>
          <w:rFonts w:cs="Arial" w:hAnsi="Arial" w:eastAsia="Arial" w:ascii="Arial"/>
          <w:w w:val="124"/>
          <w:position w:val="19"/>
          <w:sz w:val="20"/>
          <w:szCs w:val="20"/>
        </w:rPr>
        <w:t>A</w:t>
      </w:r>
      <w:r>
        <w:rPr>
          <w:rFonts w:cs="Arial" w:hAnsi="Arial" w:eastAsia="Arial" w:ascii="Arial"/>
          <w:w w:val="77"/>
          <w:position w:val="19"/>
          <w:sz w:val="20"/>
          <w:szCs w:val="20"/>
        </w:rPr>
        <w:t>,</w:t>
      </w:r>
      <w:r>
        <w:rPr>
          <w:rFonts w:cs="Arial" w:hAnsi="Arial" w:eastAsia="Arial" w:ascii="Arial"/>
          <w:w w:val="100"/>
          <w:position w:val="19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position w:val="19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position w:val="19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8"/>
          <w:position w:val="19"/>
          <w:sz w:val="20"/>
          <w:szCs w:val="20"/>
        </w:rPr>
        <w:t>EG</w:t>
      </w:r>
      <w:r>
        <w:rPr>
          <w:rFonts w:cs="Arial" w:hAnsi="Arial" w:eastAsia="Arial" w:ascii="Arial"/>
          <w:spacing w:val="0"/>
          <w:w w:val="107"/>
          <w:position w:val="19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0"/>
          <w:position w:val="19"/>
          <w:sz w:val="20"/>
          <w:szCs w:val="20"/>
        </w:rPr>
        <w:t>IMI</w:t>
      </w:r>
      <w:r>
        <w:rPr>
          <w:rFonts w:cs="Arial" w:hAnsi="Arial" w:eastAsia="Arial" w:ascii="Arial"/>
          <w:spacing w:val="0"/>
          <w:w w:val="113"/>
          <w:position w:val="19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position w:val="19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0"/>
          <w:position w:val="1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4"/>
          <w:position w:val="19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position w:val="19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6489" w:right="548" w:hanging="6222"/>
      </w:pPr>
      <w:r>
        <w:pict>
          <v:shape type="#_x0000_t75" style="position:absolute;margin-left:62.6126pt;margin-top:16.9411pt;width:2.87874pt;height:35.2859pt;mso-position-horizontal-relative:page;mso-position-vertical-relative:paragraph;z-index:-2785">
            <v:imagedata o:title="" r:id="rId213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                  </w:t>
      </w:r>
      <w:r>
        <w:rPr>
          <w:rFonts w:cs="Arial" w:hAnsi="Arial" w:eastAsia="Arial" w:ascii="Arial"/>
          <w:spacing w:val="3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                         </w:t>
      </w:r>
      <w:r>
        <w:rPr>
          <w:rFonts w:cs="Arial" w:hAnsi="Arial" w:eastAsia="Arial" w:ascii="Arial"/>
          <w:spacing w:val="4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5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n: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4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77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38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38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5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6489" w:right="328" w:hanging="6222"/>
      </w:pPr>
      <w:r>
        <w:pict>
          <v:shape type="#_x0000_t75" style="position:absolute;margin-left:62.6126pt;margin-top:16.7611pt;width:2.87874pt;height:34.5657pt;mso-position-horizontal-relative:page;mso-position-vertical-relative:paragraph;z-index:-2786">
            <v:imagedata o:title="" r:id="rId214"/>
          </v:shape>
        </w:pict>
      </w:r>
      <w:r>
        <w:rPr>
          <w:rFonts w:cs="Arial" w:hAnsi="Arial" w:eastAsia="Arial" w:ascii="Arial"/>
          <w:w w:val="84"/>
          <w:sz w:val="20"/>
          <w:szCs w:val="20"/>
        </w:rPr>
        <w:t>n</w:t>
      </w:r>
      <w:r>
        <w:rPr>
          <w:rFonts w:cs="Arial" w:hAnsi="Arial" w:eastAsia="Arial" w:ascii="Arial"/>
          <w:w w:val="105"/>
          <w:sz w:val="20"/>
          <w:szCs w:val="20"/>
        </w:rPr>
        <w:t>i</w:t>
      </w:r>
      <w:r>
        <w:rPr>
          <w:rFonts w:cs="Arial" w:hAnsi="Arial" w:eastAsia="Arial" w:ascii="Arial"/>
          <w:w w:val="122"/>
          <w:sz w:val="20"/>
          <w:szCs w:val="20"/>
        </w:rPr>
        <w:t>v</w:t>
      </w:r>
      <w:r>
        <w:rPr>
          <w:rFonts w:cs="Arial" w:hAnsi="Arial" w:eastAsia="Arial" w:ascii="Arial"/>
          <w:w w:val="103"/>
          <w:sz w:val="20"/>
          <w:szCs w:val="20"/>
        </w:rPr>
        <w:t>e</w:t>
      </w:r>
      <w:r>
        <w:rPr>
          <w:rFonts w:cs="Arial" w:hAnsi="Arial" w:eastAsia="Arial" w:ascii="Arial"/>
          <w:w w:val="97"/>
          <w:sz w:val="20"/>
          <w:szCs w:val="20"/>
        </w:rPr>
        <w:t>l</w:t>
      </w:r>
      <w:r>
        <w:rPr>
          <w:rFonts w:cs="Arial" w:hAnsi="Arial" w:eastAsia="Arial" w:ascii="Arial"/>
          <w:w w:val="126"/>
          <w:sz w:val="20"/>
          <w:szCs w:val="20"/>
        </w:rPr>
        <w:t>_</w:t>
      </w:r>
      <w:r>
        <w:rPr>
          <w:rFonts w:cs="Arial" w:hAnsi="Arial" w:eastAsia="Arial" w:ascii="Arial"/>
          <w:w w:val="97"/>
          <w:sz w:val="20"/>
          <w:szCs w:val="20"/>
        </w:rPr>
        <w:t>t</w:t>
      </w:r>
      <w:r>
        <w:rPr>
          <w:rFonts w:cs="Arial" w:hAnsi="Arial" w:eastAsia="Arial" w:ascii="Arial"/>
          <w:w w:val="118"/>
          <w:sz w:val="20"/>
          <w:szCs w:val="20"/>
        </w:rPr>
        <w:t>r</w:t>
      </w:r>
      <w:r>
        <w:rPr>
          <w:rFonts w:cs="Arial" w:hAnsi="Arial" w:eastAsia="Arial" w:ascii="Arial"/>
          <w:w w:val="72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a</w:t>
      </w:r>
      <w:r>
        <w:rPr>
          <w:rFonts w:cs="Arial" w:hAnsi="Arial" w:eastAsia="Arial" w:ascii="Arial"/>
          <w:w w:val="105"/>
          <w:sz w:val="20"/>
          <w:szCs w:val="20"/>
        </w:rPr>
        <w:t>j</w:t>
      </w:r>
      <w:r>
        <w:rPr>
          <w:rFonts w:cs="Arial" w:hAnsi="Arial" w:eastAsia="Arial" w:ascii="Arial"/>
          <w:w w:val="113"/>
          <w:sz w:val="20"/>
          <w:szCs w:val="20"/>
        </w:rPr>
        <w:t>e</w:t>
      </w:r>
      <w:r>
        <w:rPr>
          <w:rFonts w:cs="Arial" w:hAnsi="Arial" w:eastAsia="Arial" w:ascii="Arial"/>
          <w:w w:val="100"/>
          <w:sz w:val="20"/>
          <w:szCs w:val="20"/>
        </w:rPr>
        <w:t>                                     </w:t>
      </w:r>
      <w:r>
        <w:rPr>
          <w:rFonts w:cs="Arial" w:hAnsi="Arial" w:eastAsia="Arial" w:ascii="Arial"/>
          <w:spacing w:val="-1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                         </w:t>
      </w:r>
      <w:r>
        <w:rPr>
          <w:rFonts w:cs="Arial" w:hAnsi="Arial" w:eastAsia="Arial" w:ascii="Arial"/>
          <w:spacing w:val="4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1"/>
          <w:sz w:val="20"/>
          <w:szCs w:val="20"/>
        </w:rPr>
        <w:t>: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1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21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9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1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21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77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7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6496" w:right="882" w:hanging="6229"/>
      </w:pPr>
      <w:r>
        <w:rPr>
          <w:rFonts w:cs="Arial" w:hAnsi="Arial" w:eastAsia="Arial" w:ascii="Arial"/>
          <w:w w:val="87"/>
          <w:sz w:val="20"/>
          <w:szCs w:val="20"/>
        </w:rPr>
        <w:t>p</w:t>
      </w:r>
      <w:r>
        <w:rPr>
          <w:rFonts w:cs="Arial" w:hAnsi="Arial" w:eastAsia="Arial" w:ascii="Arial"/>
          <w:w w:val="103"/>
          <w:sz w:val="20"/>
          <w:szCs w:val="20"/>
        </w:rPr>
        <w:t>u</w:t>
      </w:r>
      <w:r>
        <w:rPr>
          <w:rFonts w:cs="Arial" w:hAnsi="Arial" w:eastAsia="Arial" w:ascii="Arial"/>
          <w:w w:val="113"/>
          <w:sz w:val="20"/>
          <w:szCs w:val="20"/>
        </w:rPr>
        <w:t>n</w:t>
      </w:r>
      <w:r>
        <w:rPr>
          <w:rFonts w:cs="Arial" w:hAnsi="Arial" w:eastAsia="Arial" w:ascii="Arial"/>
          <w:w w:val="129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  <w:t>a</w:t>
      </w:r>
      <w:r>
        <w:rPr>
          <w:rFonts w:cs="Arial" w:hAnsi="Arial" w:eastAsia="Arial" w:ascii="Arial"/>
          <w:w w:val="105"/>
          <w:sz w:val="20"/>
          <w:szCs w:val="20"/>
        </w:rPr>
        <w:t>j</w:t>
      </w:r>
      <w:r>
        <w:rPr>
          <w:rFonts w:cs="Arial" w:hAnsi="Arial" w:eastAsia="Arial" w:ascii="Arial"/>
          <w:w w:val="116"/>
          <w:sz w:val="20"/>
          <w:szCs w:val="20"/>
        </w:rPr>
        <w:t>e</w:t>
      </w:r>
      <w:r>
        <w:rPr>
          <w:rFonts w:cs="Arial" w:hAnsi="Arial" w:eastAsia="Arial" w:ascii="Arial"/>
          <w:w w:val="119"/>
          <w:sz w:val="20"/>
          <w:szCs w:val="20"/>
        </w:rPr>
        <w:t>_</w:t>
      </w:r>
      <w:r>
        <w:rPr>
          <w:rFonts w:cs="Arial" w:hAnsi="Arial" w:eastAsia="Arial" w:ascii="Arial"/>
          <w:w w:val="97"/>
          <w:sz w:val="20"/>
          <w:szCs w:val="20"/>
        </w:rPr>
        <w:t>t</w:t>
      </w:r>
      <w:r>
        <w:rPr>
          <w:rFonts w:cs="Arial" w:hAnsi="Arial" w:eastAsia="Arial" w:ascii="Arial"/>
          <w:w w:val="118"/>
          <w:sz w:val="20"/>
          <w:szCs w:val="20"/>
        </w:rPr>
        <w:t>r</w:t>
      </w:r>
      <w:r>
        <w:rPr>
          <w:rFonts w:cs="Arial" w:hAnsi="Arial" w:eastAsia="Arial" w:ascii="Arial"/>
          <w:w w:val="72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a</w:t>
      </w:r>
      <w:r>
        <w:rPr>
          <w:rFonts w:cs="Arial" w:hAnsi="Arial" w:eastAsia="Arial" w:ascii="Arial"/>
          <w:w w:val="97"/>
          <w:sz w:val="20"/>
          <w:szCs w:val="20"/>
        </w:rPr>
        <w:t>j</w:t>
      </w:r>
      <w:r>
        <w:rPr>
          <w:rFonts w:cs="Arial" w:hAnsi="Arial" w:eastAsia="Arial" w:ascii="Arial"/>
          <w:w w:val="116"/>
          <w:sz w:val="20"/>
          <w:szCs w:val="20"/>
        </w:rPr>
        <w:t>e</w:t>
      </w:r>
      <w:r>
        <w:rPr>
          <w:rFonts w:cs="Arial" w:hAnsi="Arial" w:eastAsia="Arial" w:ascii="Arial"/>
          <w:w w:val="100"/>
          <w:sz w:val="20"/>
          <w:szCs w:val="20"/>
        </w:rPr>
        <w:t>                                 </w:t>
      </w:r>
      <w:r>
        <w:rPr>
          <w:rFonts w:cs="Arial" w:hAnsi="Arial" w:eastAsia="Arial" w:ascii="Arial"/>
          <w:w w:val="48"/>
          <w:sz w:val="20"/>
          <w:szCs w:val="20"/>
        </w:rPr>
        <w:t>l</w:t>
      </w:r>
      <w:r>
        <w:rPr>
          <w:rFonts w:cs="Arial" w:hAnsi="Arial" w:eastAsia="Arial" w:ascii="Arial"/>
          <w:w w:val="113"/>
          <w:sz w:val="20"/>
          <w:szCs w:val="20"/>
        </w:rPr>
        <w:t>n</w:t>
      </w:r>
      <w:r>
        <w:rPr>
          <w:rFonts w:cs="Arial" w:hAnsi="Arial" w:eastAsia="Arial" w:ascii="Arial"/>
          <w:w w:val="129"/>
          <w:sz w:val="20"/>
          <w:szCs w:val="20"/>
        </w:rPr>
        <w:t>t</w:t>
      </w:r>
      <w:r>
        <w:rPr>
          <w:rFonts w:cs="Arial" w:hAnsi="Arial" w:eastAsia="Arial" w:ascii="Arial"/>
          <w:w w:val="106"/>
          <w:sz w:val="20"/>
          <w:szCs w:val="20"/>
        </w:rPr>
        <w:t>e</w:t>
      </w:r>
      <w:r>
        <w:rPr>
          <w:rFonts w:cs="Arial" w:hAnsi="Arial" w:eastAsia="Arial" w:ascii="Arial"/>
          <w:w w:val="103"/>
          <w:sz w:val="20"/>
          <w:szCs w:val="20"/>
        </w:rPr>
        <w:t>g</w:t>
      </w:r>
      <w:r>
        <w:rPr>
          <w:rFonts w:cs="Arial" w:hAnsi="Arial" w:eastAsia="Arial" w:ascii="Arial"/>
          <w:w w:val="116"/>
          <w:sz w:val="20"/>
          <w:szCs w:val="20"/>
        </w:rPr>
        <w:t>e</w:t>
      </w:r>
      <w:r>
        <w:rPr>
          <w:rFonts w:cs="Arial" w:hAnsi="Arial" w:eastAsia="Arial" w:ascii="Arial"/>
          <w:w w:val="124"/>
          <w:sz w:val="20"/>
          <w:szCs w:val="20"/>
        </w:rPr>
        <w:t>r</w:t>
      </w:r>
      <w:r>
        <w:rPr>
          <w:rFonts w:cs="Arial" w:hAnsi="Arial" w:eastAsia="Arial" w:ascii="Arial"/>
          <w:w w:val="100"/>
          <w:sz w:val="20"/>
          <w:szCs w:val="20"/>
        </w:rPr>
        <w:t>                                           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x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2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480"/>
        <w:ind w:left="112"/>
      </w:pPr>
      <w:r>
        <w:pict>
          <v:shape type="#_x0000_t75" style="width:2.87874pt;height:30.9651pt">
            <v:imagedata o:title="" r:id="rId215"/>
          </v:shape>
        </w:pict>
      </w:r>
      <w:r>
        <w:rPr>
          <w:rFonts w:cs="Times New Roman" w:hAnsi="Times New Roman" w:eastAsia="Times New Roman" w:ascii="Times New Roman"/>
          <w:position w:val="21"/>
          <w:sz w:val="20"/>
          <w:szCs w:val="20"/>
        </w:rPr>
        <w:t>                                                                                                                               </w:t>
      </w:r>
      <w:r>
        <w:rPr>
          <w:rFonts w:cs="Arial" w:hAnsi="Arial" w:eastAsia="Arial" w:ascii="Arial"/>
          <w:w w:val="84"/>
          <w:position w:val="21"/>
          <w:sz w:val="20"/>
          <w:szCs w:val="20"/>
        </w:rPr>
        <w:t>n</w:t>
      </w:r>
      <w:r>
        <w:rPr>
          <w:rFonts w:cs="Arial" w:hAnsi="Arial" w:eastAsia="Arial" w:ascii="Arial"/>
          <w:w w:val="106"/>
          <w:position w:val="21"/>
          <w:sz w:val="20"/>
          <w:szCs w:val="20"/>
        </w:rPr>
        <w:t>u</w:t>
      </w:r>
      <w:r>
        <w:rPr>
          <w:rFonts w:cs="Arial" w:hAnsi="Arial" w:eastAsia="Arial" w:ascii="Arial"/>
          <w:w w:val="112"/>
          <w:position w:val="21"/>
          <w:sz w:val="20"/>
          <w:szCs w:val="20"/>
        </w:rPr>
        <w:t>m</w:t>
      </w:r>
      <w:r>
        <w:rPr>
          <w:rFonts w:cs="Arial" w:hAnsi="Arial" w:eastAsia="Arial" w:ascii="Arial"/>
          <w:w w:val="113"/>
          <w:position w:val="21"/>
          <w:sz w:val="20"/>
          <w:szCs w:val="20"/>
        </w:rPr>
        <w:t>é</w:t>
      </w:r>
      <w:r>
        <w:rPr>
          <w:rFonts w:cs="Arial" w:hAnsi="Arial" w:eastAsia="Arial" w:ascii="Arial"/>
          <w:w w:val="124"/>
          <w:position w:val="21"/>
          <w:sz w:val="20"/>
          <w:szCs w:val="20"/>
        </w:rPr>
        <w:t>r</w:t>
      </w:r>
      <w:r>
        <w:rPr>
          <w:rFonts w:cs="Arial" w:hAnsi="Arial" w:eastAsia="Arial" w:ascii="Arial"/>
          <w:w w:val="81"/>
          <w:position w:val="21"/>
          <w:sz w:val="20"/>
          <w:szCs w:val="20"/>
        </w:rPr>
        <w:t>i</w:t>
      </w:r>
      <w:r>
        <w:rPr>
          <w:rFonts w:cs="Arial" w:hAnsi="Arial" w:eastAsia="Arial" w:ascii="Arial"/>
          <w:w w:val="118"/>
          <w:position w:val="21"/>
          <w:sz w:val="20"/>
          <w:szCs w:val="20"/>
        </w:rPr>
        <w:t>c</w:t>
      </w:r>
      <w:r>
        <w:rPr>
          <w:rFonts w:cs="Arial" w:hAnsi="Arial" w:eastAsia="Arial" w:ascii="Arial"/>
          <w:w w:val="103"/>
          <w:position w:val="21"/>
          <w:sz w:val="20"/>
          <w:szCs w:val="20"/>
        </w:rPr>
        <w:t>o</w:t>
      </w:r>
      <w:r>
        <w:rPr>
          <w:rFonts w:cs="Arial" w:hAnsi="Arial" w:eastAsia="Arial" w:ascii="Arial"/>
          <w:spacing w:val="24"/>
          <w:w w:val="100"/>
          <w:position w:val="2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21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position w:val="21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position w:val="2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65"/>
          <w:position w:val="2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65"/>
          <w:position w:val="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65"/>
          <w:position w:val="2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21"/>
          <w:sz w:val="20"/>
          <w:szCs w:val="20"/>
        </w:rPr>
        <w:t>a</w:t>
      </w:r>
      <w:r>
        <w:rPr>
          <w:rFonts w:cs="Arial" w:hAnsi="Arial" w:eastAsia="Arial" w:ascii="Arial"/>
          <w:spacing w:val="31"/>
          <w:w w:val="100"/>
          <w:position w:val="2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21"/>
          <w:sz w:val="20"/>
          <w:szCs w:val="20"/>
        </w:rPr>
        <w:t>10</w:t>
      </w:r>
      <w:r>
        <w:rPr>
          <w:rFonts w:cs="Arial" w:hAnsi="Arial" w:eastAsia="Arial" w:ascii="Arial"/>
          <w:spacing w:val="0"/>
          <w:w w:val="100"/>
          <w:position w:val="21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position w:val="2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6496" w:right="587" w:hanging="6236"/>
      </w:pPr>
      <w:r>
        <w:rPr>
          <w:rFonts w:cs="Arial" w:hAnsi="Arial" w:eastAsia="Arial" w:ascii="Arial"/>
          <w:w w:val="93"/>
          <w:sz w:val="20"/>
          <w:szCs w:val="20"/>
        </w:rPr>
        <w:t>e</w:t>
      </w:r>
      <w:r>
        <w:rPr>
          <w:rFonts w:cs="Arial" w:hAnsi="Arial" w:eastAsia="Arial" w:ascii="Arial"/>
          <w:w w:val="106"/>
          <w:sz w:val="20"/>
          <w:szCs w:val="20"/>
        </w:rPr>
        <w:t>n</w:t>
      </w:r>
      <w:r>
        <w:rPr>
          <w:rFonts w:cs="Arial" w:hAnsi="Arial" w:eastAsia="Arial" w:ascii="Arial"/>
          <w:w w:val="105"/>
          <w:sz w:val="20"/>
          <w:szCs w:val="20"/>
        </w:rPr>
        <w:t>l</w:t>
      </w:r>
      <w:r>
        <w:rPr>
          <w:rFonts w:cs="Arial" w:hAnsi="Arial" w:eastAsia="Arial" w:ascii="Arial"/>
          <w:w w:val="113"/>
          <w:sz w:val="20"/>
          <w:szCs w:val="20"/>
        </w:rPr>
        <w:t>a</w:t>
      </w:r>
      <w:r>
        <w:rPr>
          <w:rFonts w:cs="Arial" w:hAnsi="Arial" w:eastAsia="Arial" w:ascii="Arial"/>
          <w:w w:val="118"/>
          <w:sz w:val="20"/>
          <w:szCs w:val="20"/>
        </w:rPr>
        <w:t>c</w:t>
      </w:r>
      <w:r>
        <w:rPr>
          <w:rFonts w:cs="Arial" w:hAnsi="Arial" w:eastAsia="Arial" w:ascii="Arial"/>
          <w:w w:val="103"/>
          <w:sz w:val="20"/>
          <w:szCs w:val="20"/>
        </w:rPr>
        <w:t>e</w:t>
      </w:r>
      <w:r>
        <w:rPr>
          <w:rFonts w:cs="Arial" w:hAnsi="Arial" w:eastAsia="Arial" w:ascii="Arial"/>
          <w:w w:val="122"/>
          <w:sz w:val="20"/>
          <w:szCs w:val="20"/>
        </w:rPr>
        <w:t>_</w:t>
      </w:r>
      <w:r>
        <w:rPr>
          <w:rFonts w:cs="Arial" w:hAnsi="Arial" w:eastAsia="Arial" w:ascii="Arial"/>
          <w:w w:val="100"/>
          <w:sz w:val="20"/>
          <w:szCs w:val="20"/>
        </w:rPr>
        <w:t>v</w:t>
      </w:r>
      <w:r>
        <w:rPr>
          <w:rFonts w:cs="Arial" w:hAnsi="Arial" w:eastAsia="Arial" w:ascii="Arial"/>
          <w:w w:val="89"/>
          <w:sz w:val="20"/>
          <w:szCs w:val="20"/>
        </w:rPr>
        <w:t>i</w:t>
      </w:r>
      <w:r>
        <w:rPr>
          <w:rFonts w:cs="Arial" w:hAnsi="Arial" w:eastAsia="Arial" w:ascii="Arial"/>
          <w:w w:val="106"/>
          <w:sz w:val="20"/>
          <w:szCs w:val="20"/>
        </w:rPr>
        <w:t>d</w:t>
      </w:r>
      <w:r>
        <w:rPr>
          <w:rFonts w:cs="Arial" w:hAnsi="Arial" w:eastAsia="Arial" w:ascii="Arial"/>
          <w:w w:val="116"/>
          <w:sz w:val="20"/>
          <w:szCs w:val="20"/>
        </w:rPr>
        <w:t>e</w:t>
      </w:r>
      <w:r>
        <w:rPr>
          <w:rFonts w:cs="Arial" w:hAnsi="Arial" w:eastAsia="Arial" w:ascii="Arial"/>
          <w:w w:val="110"/>
          <w:sz w:val="20"/>
          <w:szCs w:val="20"/>
        </w:rPr>
        <w:t>o</w:t>
      </w:r>
      <w:r>
        <w:rPr>
          <w:rFonts w:cs="Arial" w:hAnsi="Arial" w:eastAsia="Arial" w:ascii="Arial"/>
          <w:w w:val="115"/>
          <w:sz w:val="20"/>
          <w:szCs w:val="20"/>
        </w:rPr>
        <w:t>c</w:t>
      </w:r>
      <w:r>
        <w:rPr>
          <w:rFonts w:cs="Arial" w:hAnsi="Arial" w:eastAsia="Arial" w:ascii="Arial"/>
          <w:w w:val="106"/>
          <w:sz w:val="20"/>
          <w:szCs w:val="20"/>
        </w:rPr>
        <w:t>o</w:t>
      </w:r>
      <w:r>
        <w:rPr>
          <w:rFonts w:cs="Arial" w:hAnsi="Arial" w:eastAsia="Arial" w:ascii="Arial"/>
          <w:w w:val="103"/>
          <w:sz w:val="20"/>
          <w:szCs w:val="20"/>
        </w:rPr>
        <w:t>n</w:t>
      </w:r>
      <w:r>
        <w:rPr>
          <w:rFonts w:cs="Arial" w:hAnsi="Arial" w:eastAsia="Arial" w:ascii="Arial"/>
          <w:w w:val="115"/>
          <w:sz w:val="20"/>
          <w:szCs w:val="20"/>
        </w:rPr>
        <w:t>s</w:t>
      </w:r>
      <w:r>
        <w:rPr>
          <w:rFonts w:cs="Arial" w:hAnsi="Arial" w:eastAsia="Arial" w:ascii="Arial"/>
          <w:w w:val="103"/>
          <w:sz w:val="20"/>
          <w:szCs w:val="20"/>
        </w:rPr>
        <w:t>u</w:t>
      </w:r>
      <w:r>
        <w:rPr>
          <w:rFonts w:cs="Arial" w:hAnsi="Arial" w:eastAsia="Arial" w:ascii="Arial"/>
          <w:w w:val="113"/>
          <w:sz w:val="20"/>
          <w:szCs w:val="20"/>
        </w:rPr>
        <w:t>l</w:t>
      </w:r>
      <w:r>
        <w:rPr>
          <w:rFonts w:cs="Arial" w:hAnsi="Arial" w:eastAsia="Arial" w:ascii="Arial"/>
          <w:w w:val="129"/>
          <w:sz w:val="20"/>
          <w:szCs w:val="20"/>
        </w:rPr>
        <w:t>t</w:t>
      </w:r>
      <w:r>
        <w:rPr>
          <w:rFonts w:cs="Arial" w:hAnsi="Arial" w:eastAsia="Arial" w:ascii="Arial"/>
          <w:w w:val="103"/>
          <w:sz w:val="20"/>
          <w:szCs w:val="20"/>
        </w:rPr>
        <w:t>a</w:t>
      </w:r>
      <w:r>
        <w:rPr>
          <w:rFonts w:cs="Arial" w:hAnsi="Arial" w:eastAsia="Arial" w:ascii="Arial"/>
          <w:w w:val="100"/>
          <w:sz w:val="20"/>
          <w:szCs w:val="20"/>
        </w:rPr>
        <w:t>                  </w:t>
      </w:r>
      <w:r>
        <w:rPr>
          <w:rFonts w:cs="Arial" w:hAnsi="Arial" w:eastAsia="Arial" w:ascii="Arial"/>
          <w:spacing w:val="-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ng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5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                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4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0"/>
          <w:sz w:val="20"/>
          <w:szCs w:val="20"/>
        </w:rPr>
        <w:t>ú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ni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27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1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4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2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6496" w:right="252" w:hanging="6229"/>
      </w:pPr>
      <w:r>
        <w:pict>
          <v:shape type="#_x0000_t75" style="position:absolute;margin-left:62.6126pt;margin-top:16.5811pt;width:2.87874pt;height:35.2859pt;mso-position-horizontal-relative:page;mso-position-vertical-relative:paragraph;z-index:-2787">
            <v:imagedata o:title="" r:id="rId216"/>
          </v:shape>
        </w:pict>
      </w:r>
      <w:r>
        <w:rPr>
          <w:rFonts w:cs="Arial" w:hAnsi="Arial" w:eastAsia="Arial" w:ascii="Arial"/>
          <w:w w:val="84"/>
          <w:sz w:val="20"/>
          <w:szCs w:val="20"/>
        </w:rPr>
        <w:t>h</w:t>
      </w:r>
      <w:r>
        <w:rPr>
          <w:rFonts w:cs="Arial" w:hAnsi="Arial" w:eastAsia="Arial" w:ascii="Arial"/>
          <w:w w:val="116"/>
          <w:sz w:val="20"/>
          <w:szCs w:val="20"/>
        </w:rPr>
        <w:t>o</w:t>
      </w:r>
      <w:r>
        <w:rPr>
          <w:rFonts w:cs="Arial" w:hAnsi="Arial" w:eastAsia="Arial" w:ascii="Arial"/>
          <w:w w:val="124"/>
          <w:sz w:val="20"/>
          <w:szCs w:val="20"/>
        </w:rPr>
        <w:t>r</w:t>
      </w:r>
      <w:r>
        <w:rPr>
          <w:rFonts w:cs="Arial" w:hAnsi="Arial" w:eastAsia="Arial" w:ascii="Arial"/>
          <w:w w:val="93"/>
          <w:sz w:val="20"/>
          <w:szCs w:val="20"/>
        </w:rPr>
        <w:t>a</w:t>
      </w:r>
      <w:r>
        <w:rPr>
          <w:rFonts w:cs="Arial" w:hAnsi="Arial" w:eastAsia="Arial" w:ascii="Arial"/>
          <w:w w:val="126"/>
          <w:sz w:val="20"/>
          <w:szCs w:val="20"/>
        </w:rPr>
        <w:t>_</w:t>
      </w:r>
      <w:r>
        <w:rPr>
          <w:rFonts w:cs="Arial" w:hAnsi="Arial" w:eastAsia="Arial" w:ascii="Arial"/>
          <w:w w:val="90"/>
          <w:sz w:val="20"/>
          <w:szCs w:val="20"/>
        </w:rPr>
        <w:t>fi</w:t>
      </w:r>
      <w:r>
        <w:rPr>
          <w:rFonts w:cs="Arial" w:hAnsi="Arial" w:eastAsia="Arial" w:ascii="Arial"/>
          <w:w w:val="110"/>
          <w:sz w:val="20"/>
          <w:szCs w:val="20"/>
        </w:rPr>
        <w:t>n</w:t>
      </w:r>
      <w:r>
        <w:rPr>
          <w:rFonts w:cs="Arial" w:hAnsi="Arial" w:eastAsia="Arial" w:ascii="Arial"/>
          <w:w w:val="100"/>
          <w:sz w:val="20"/>
          <w:szCs w:val="20"/>
        </w:rPr>
        <w:t>                                         </w:t>
      </w:r>
      <w:r>
        <w:rPr>
          <w:rFonts w:cs="Arial" w:hAnsi="Arial" w:eastAsia="Arial" w:ascii="Arial"/>
          <w:spacing w:val="1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                           </w:t>
      </w:r>
      <w:r>
        <w:rPr>
          <w:rFonts w:cs="Arial" w:hAnsi="Arial" w:eastAsia="Arial" w:ascii="Arial"/>
          <w:spacing w:val="-1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21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á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+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4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6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41"/>
      </w:pPr>
      <w:r>
        <w:pict>
          <v:shape type="#_x0000_t75" style="position:absolute;margin-left:63.6922pt;margin-top:2.92175pt;width:418.677pt;height:78.4931pt;mso-position-horizontal-relative:page;mso-position-vertical-relative:paragraph;z-index:-2791">
            <v:imagedata o:title="" r:id="rId217"/>
          </v:shape>
        </w:pic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i/>
          <w:spacing w:val="5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0"/>
          <w:w w:val="102"/>
          <w:sz w:val="21"/>
          <w:szCs w:val="21"/>
        </w:rPr>
        <w:t>N</w:t>
      </w:r>
      <w:r>
        <w:rPr>
          <w:rFonts w:cs="Arial" w:hAnsi="Arial" w:eastAsia="Arial" w:ascii="Arial"/>
          <w:i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i/>
          <w:spacing w:val="0"/>
          <w:w w:val="106"/>
          <w:sz w:val="21"/>
          <w:szCs w:val="21"/>
        </w:rPr>
        <w:t>v</w:t>
      </w:r>
      <w:r>
        <w:rPr>
          <w:rFonts w:cs="Arial" w:hAnsi="Arial" w:eastAsia="Arial" w:ascii="Arial"/>
          <w:i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i/>
          <w:spacing w:val="0"/>
          <w:w w:val="131"/>
          <w:sz w:val="21"/>
          <w:szCs w:val="21"/>
        </w:rPr>
        <w:t>l</w:t>
      </w:r>
      <w:r>
        <w:rPr>
          <w:rFonts w:cs="Arial" w:hAnsi="Arial" w:eastAsia="Arial" w:ascii="Arial"/>
          <w:i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i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i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i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i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i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i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i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i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i/>
          <w:spacing w:val="0"/>
          <w:w w:val="98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0"/>
          <w:szCs w:val="20"/>
        </w:rPr>
        <w:tabs>
          <w:tab w:pos="740" w:val="left"/>
        </w:tabs>
        <w:jc w:val="left"/>
        <w:spacing w:before="30" w:lineRule="auto" w:line="281"/>
        <w:ind w:left="742" w:right="1105" w:hanging="353"/>
      </w:pPr>
      <w:r>
        <w:rPr>
          <w:rFonts w:cs="Arial" w:hAnsi="Arial" w:eastAsia="Arial" w:ascii="Arial"/>
          <w:spacing w:val="0"/>
          <w:w w:val="133"/>
          <w:sz w:val="20"/>
          <w:szCs w:val="20"/>
        </w:rPr>
        <w:t>•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ab/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fi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K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on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)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z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ue</w:t>
      </w:r>
      <w:r>
        <w:rPr>
          <w:rFonts w:cs="Arial" w:hAnsi="Arial" w:eastAsia="Arial" w:ascii="Arial"/>
          <w:spacing w:val="4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6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6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center"/>
        <w:spacing w:lineRule="exact" w:line="220"/>
        <w:ind w:left="353" w:right="1165"/>
      </w:pPr>
      <w:r>
        <w:rPr>
          <w:rFonts w:cs="Arial" w:hAnsi="Arial" w:eastAsia="Arial" w:ascii="Arial"/>
          <w:spacing w:val="0"/>
          <w:w w:val="133"/>
          <w:sz w:val="20"/>
          <w:szCs w:val="20"/>
        </w:rPr>
        <w:t>•</w:t>
      </w:r>
      <w:r>
        <w:rPr>
          <w:rFonts w:cs="Arial" w:hAnsi="Arial" w:eastAsia="Arial" w:ascii="Arial"/>
          <w:spacing w:val="0"/>
          <w:w w:val="133"/>
          <w:sz w:val="20"/>
          <w:szCs w:val="20"/>
        </w:rPr>
        <w:t>  </w:t>
      </w:r>
      <w:r>
        <w:rPr>
          <w:rFonts w:cs="Arial" w:hAnsi="Arial" w:eastAsia="Arial" w:ascii="Arial"/>
          <w:spacing w:val="42"/>
          <w:w w:val="13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1"/>
          <w:sz w:val="20"/>
          <w:szCs w:val="20"/>
        </w:rPr>
        <w:t>Í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29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2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+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9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)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42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+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8" w:lineRule="auto" w:line="281"/>
        <w:ind w:left="738" w:right="1116" w:firstLine="7"/>
      </w:pPr>
      <w:r>
        <w:rPr>
          <w:rFonts w:cs="Arial" w:hAnsi="Arial" w:eastAsia="Arial" w:ascii="Arial"/>
          <w:w w:val="87"/>
          <w:sz w:val="20"/>
          <w:szCs w:val="20"/>
        </w:rPr>
        <w:t>p</w:t>
      </w:r>
      <w:r>
        <w:rPr>
          <w:rFonts w:cs="Arial" w:hAnsi="Arial" w:eastAsia="Arial" w:ascii="Arial"/>
          <w:w w:val="110"/>
          <w:sz w:val="20"/>
          <w:szCs w:val="20"/>
        </w:rPr>
        <w:t>a</w:t>
      </w:r>
      <w:r>
        <w:rPr>
          <w:rFonts w:cs="Arial" w:hAnsi="Arial" w:eastAsia="Arial" w:ascii="Arial"/>
          <w:w w:val="118"/>
          <w:sz w:val="20"/>
          <w:szCs w:val="20"/>
        </w:rPr>
        <w:t>c</w:t>
      </w:r>
      <w:r>
        <w:rPr>
          <w:rFonts w:cs="Arial" w:hAnsi="Arial" w:eastAsia="Arial" w:ascii="Arial"/>
          <w:w w:val="81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e</w:t>
      </w:r>
      <w:r>
        <w:rPr>
          <w:rFonts w:cs="Arial" w:hAnsi="Arial" w:eastAsia="Arial" w:ascii="Arial"/>
          <w:w w:val="106"/>
          <w:sz w:val="20"/>
          <w:szCs w:val="20"/>
        </w:rPr>
        <w:t>n</w:t>
      </w:r>
      <w:r>
        <w:rPr>
          <w:rFonts w:cs="Arial" w:hAnsi="Arial" w:eastAsia="Arial" w:ascii="Arial"/>
          <w:w w:val="129"/>
          <w:sz w:val="20"/>
          <w:szCs w:val="20"/>
        </w:rPr>
        <w:t>t</w:t>
      </w:r>
      <w:r>
        <w:rPr>
          <w:rFonts w:cs="Arial" w:hAnsi="Arial" w:eastAsia="Arial" w:ascii="Arial"/>
          <w:w w:val="106"/>
          <w:sz w:val="20"/>
          <w:szCs w:val="20"/>
        </w:rPr>
        <w:t>e</w:t>
      </w:r>
      <w:r>
        <w:rPr>
          <w:rFonts w:cs="Arial" w:hAnsi="Arial" w:eastAsia="Arial" w:ascii="Arial"/>
          <w:w w:val="119"/>
          <w:sz w:val="20"/>
          <w:szCs w:val="20"/>
        </w:rPr>
        <w:t>_</w:t>
      </w:r>
      <w:r>
        <w:rPr>
          <w:rFonts w:cs="Arial" w:hAnsi="Arial" w:eastAsia="Arial" w:ascii="Arial"/>
          <w:w w:val="64"/>
          <w:sz w:val="20"/>
          <w:szCs w:val="20"/>
        </w:rPr>
        <w:t>i</w:t>
      </w:r>
      <w:r>
        <w:rPr>
          <w:rFonts w:cs="Arial" w:hAnsi="Arial" w:eastAsia="Arial" w:ascii="Arial"/>
          <w:w w:val="110"/>
          <w:sz w:val="20"/>
          <w:szCs w:val="20"/>
        </w:rPr>
        <w:t>d</w:t>
      </w:r>
      <w:r>
        <w:rPr>
          <w:rFonts w:cs="Arial" w:hAnsi="Arial" w:eastAsia="Arial" w:ascii="Arial"/>
          <w:w w:val="124"/>
          <w:sz w:val="20"/>
          <w:szCs w:val="20"/>
        </w:rPr>
        <w:t>)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ñ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z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19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pa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s</w:t>
      </w:r>
      <w:r>
        <w:rPr>
          <w:rFonts w:cs="Arial" w:hAnsi="Arial" w:eastAsia="Arial" w:ascii="Arial"/>
          <w:spacing w:val="21"/>
          <w:w w:val="108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ind w:left="141"/>
      </w:pPr>
      <w:r>
        <w:pict>
          <v:shape type="#_x0000_t75" style="position:absolute;margin-left:63.6922pt;margin-top:1.57208pt;width:176.143pt;height:14.0423pt;mso-position-horizontal-relative:page;mso-position-vertical-relative:paragraph;z-index:-2792">
            <v:imagedata o:title="" r:id="rId218"/>
          </v:shape>
        </w:pic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3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.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6</w:t>
      </w:r>
      <w:r>
        <w:rPr>
          <w:rFonts w:cs="Arial" w:hAnsi="Arial" w:eastAsia="Arial" w:ascii="Arial"/>
          <w:b/>
          <w:spacing w:val="40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86"/>
          <w:sz w:val="26"/>
          <w:szCs w:val="26"/>
        </w:rPr>
        <w:t>H</w:t>
      </w:r>
      <w:r>
        <w:rPr>
          <w:rFonts w:cs="Arial" w:hAnsi="Arial" w:eastAsia="Arial" w:ascii="Arial"/>
          <w:b/>
          <w:spacing w:val="0"/>
          <w:w w:val="109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12"/>
          <w:sz w:val="26"/>
          <w:szCs w:val="26"/>
        </w:rPr>
        <w:t>s</w:t>
      </w:r>
      <w:r>
        <w:rPr>
          <w:rFonts w:cs="Arial" w:hAnsi="Arial" w:eastAsia="Arial" w:ascii="Arial"/>
          <w:b/>
          <w:spacing w:val="0"/>
          <w:w w:val="116"/>
          <w:sz w:val="26"/>
          <w:szCs w:val="26"/>
        </w:rPr>
        <w:t>t</w:t>
      </w:r>
      <w:r>
        <w:rPr>
          <w:rFonts w:cs="Arial" w:hAnsi="Arial" w:eastAsia="Arial" w:ascii="Arial"/>
          <w:b/>
          <w:spacing w:val="0"/>
          <w:w w:val="106"/>
          <w:sz w:val="26"/>
          <w:szCs w:val="26"/>
        </w:rPr>
        <w:t>o</w:t>
      </w:r>
      <w:r>
        <w:rPr>
          <w:rFonts w:cs="Arial" w:hAnsi="Arial" w:eastAsia="Arial" w:ascii="Arial"/>
          <w:b/>
          <w:spacing w:val="0"/>
          <w:w w:val="117"/>
          <w:sz w:val="26"/>
          <w:szCs w:val="26"/>
        </w:rPr>
        <w:t>r</w:t>
      </w:r>
      <w:r>
        <w:rPr>
          <w:rFonts w:cs="Arial" w:hAnsi="Arial" w:eastAsia="Arial" w:ascii="Arial"/>
          <w:b/>
          <w:spacing w:val="0"/>
          <w:w w:val="79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12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99"/>
          <w:sz w:val="26"/>
          <w:szCs w:val="26"/>
        </w:rPr>
        <w:t>l</w:t>
      </w:r>
      <w:r>
        <w:rPr>
          <w:rFonts w:cs="Arial" w:hAnsi="Arial" w:eastAsia="Arial" w:ascii="Arial"/>
          <w:b/>
          <w:spacing w:val="0"/>
          <w:w w:val="115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99"/>
          <w:sz w:val="26"/>
          <w:szCs w:val="26"/>
        </w:rPr>
        <w:t>g</w:t>
      </w:r>
      <w:r>
        <w:rPr>
          <w:rFonts w:cs="Arial" w:hAnsi="Arial" w:eastAsia="Arial" w:ascii="Arial"/>
          <w:b/>
          <w:spacing w:val="0"/>
          <w:w w:val="112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2"/>
          <w:sz w:val="26"/>
          <w:szCs w:val="26"/>
        </w:rPr>
        <w:t>n</w:t>
      </w:r>
      <w:r>
        <w:rPr>
          <w:rFonts w:cs="Arial" w:hAnsi="Arial" w:eastAsia="Arial" w:ascii="Arial"/>
          <w:b/>
          <w:spacing w:val="0"/>
          <w:w w:val="108"/>
          <w:sz w:val="26"/>
          <w:szCs w:val="26"/>
        </w:rPr>
        <w:t>d</w:t>
      </w:r>
      <w:r>
        <w:rPr>
          <w:rFonts w:cs="Arial" w:hAnsi="Arial" w:eastAsia="Arial" w:ascii="Arial"/>
          <w:b/>
          <w:spacing w:val="0"/>
          <w:w w:val="112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104"/>
          <w:sz w:val="26"/>
          <w:szCs w:val="26"/>
        </w:rPr>
        <w:t>m</w:t>
      </w:r>
      <w:r>
        <w:rPr>
          <w:rFonts w:cs="Arial" w:hAnsi="Arial" w:eastAsia="Arial" w:ascii="Arial"/>
          <w:b/>
          <w:spacing w:val="0"/>
          <w:w w:val="109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12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2"/>
          <w:sz w:val="26"/>
          <w:szCs w:val="26"/>
        </w:rPr>
        <w:t>n</w:t>
      </w:r>
      <w:r>
        <w:rPr>
          <w:rFonts w:cs="Arial" w:hAnsi="Arial" w:eastAsia="Arial" w:ascii="Arial"/>
          <w:b/>
          <w:spacing w:val="0"/>
          <w:w w:val="124"/>
          <w:sz w:val="26"/>
          <w:szCs w:val="26"/>
        </w:rPr>
        <w:t>t</w:t>
      </w:r>
      <w:r>
        <w:rPr>
          <w:rFonts w:cs="Arial" w:hAnsi="Arial" w:eastAsia="Arial" w:ascii="Arial"/>
          <w:b/>
          <w:spacing w:val="0"/>
          <w:w w:val="104"/>
          <w:sz w:val="26"/>
          <w:szCs w:val="26"/>
        </w:rPr>
        <w:t>o</w:t>
      </w:r>
      <w:r>
        <w:rPr>
          <w:rFonts w:cs="Arial" w:hAnsi="Arial" w:eastAsia="Arial" w:ascii="Arial"/>
          <w:spacing w:val="0"/>
          <w:w w:val="100"/>
          <w:sz w:val="26"/>
          <w:szCs w:val="26"/>
        </w:rPr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64"/>
        <w:ind w:left="137" w:right="413" w:firstLine="7"/>
      </w:pPr>
      <w:r>
        <w:pict>
          <v:shape type="#_x0000_t75" style="position:absolute;margin-left:63.5122pt;margin-top:2.45495pt;width:453.222pt;height:51.6686pt;mso-position-horizontal-relative:page;mso-position-vertical-relative:paragraph;z-index:-2793">
            <v:imagedata o:title="" r:id="rId219"/>
          </v:shape>
        </w:pic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23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ud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í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28"/>
          <w:w w:val="106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z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.</w:t>
      </w:r>
      <w:r>
        <w:rPr>
          <w:rFonts w:cs="Arial" w:hAnsi="Arial" w:eastAsia="Arial" w:ascii="Arial"/>
          <w:spacing w:val="42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30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5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2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fr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3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o</w:t>
      </w:r>
      <w:r>
        <w:rPr>
          <w:rFonts w:cs="Arial" w:hAnsi="Arial" w:eastAsia="Arial" w:ascii="Arial"/>
          <w:spacing w:val="16"/>
          <w:w w:val="108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2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6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51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po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x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fi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3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po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ab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24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á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6"/>
          <w:szCs w:val="26"/>
        </w:rPr>
        <w:jc w:val="left"/>
        <w:spacing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ind w:left="141"/>
        <w:sectPr>
          <w:pgMar w:header="0" w:footer="0" w:top="1580" w:bottom="280" w:left="1140" w:right="1120"/>
          <w:headerReference w:type="default" r:id="rId205"/>
          <w:pgSz w:w="11900" w:h="16840"/>
        </w:sectPr>
      </w:pPr>
      <w:r>
        <w:pict>
          <v:shape type="#_x0000_t75" style="position:absolute;margin-left:63.6922pt;margin-top:1.57208pt;width:75.0272pt;height:11.3419pt;mso-position-horizontal-relative:page;mso-position-vertical-relative:paragraph;z-index:-2794">
            <v:imagedata o:title="" r:id="rId220"/>
          </v:shape>
        </w:pic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3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.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7</w:t>
      </w:r>
      <w:r>
        <w:rPr>
          <w:rFonts w:cs="Arial" w:hAnsi="Arial" w:eastAsia="Arial" w:ascii="Arial"/>
          <w:b/>
          <w:spacing w:val="45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84"/>
          <w:sz w:val="26"/>
          <w:szCs w:val="26"/>
        </w:rPr>
        <w:t>U</w:t>
      </w:r>
      <w:r>
        <w:rPr>
          <w:rFonts w:cs="Arial" w:hAnsi="Arial" w:eastAsia="Arial" w:ascii="Arial"/>
          <w:b/>
          <w:spacing w:val="0"/>
          <w:w w:val="114"/>
          <w:sz w:val="26"/>
          <w:szCs w:val="26"/>
        </w:rPr>
        <w:t>s</w:t>
      </w:r>
      <w:r>
        <w:rPr>
          <w:rFonts w:cs="Arial" w:hAnsi="Arial" w:eastAsia="Arial" w:ascii="Arial"/>
          <w:b/>
          <w:spacing w:val="0"/>
          <w:w w:val="104"/>
          <w:sz w:val="26"/>
          <w:szCs w:val="26"/>
        </w:rPr>
        <w:t>u</w:t>
      </w:r>
      <w:r>
        <w:rPr>
          <w:rFonts w:cs="Arial" w:hAnsi="Arial" w:eastAsia="Arial" w:ascii="Arial"/>
          <w:b/>
          <w:spacing w:val="0"/>
          <w:w w:val="112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120"/>
          <w:sz w:val="26"/>
          <w:szCs w:val="26"/>
        </w:rPr>
        <w:t>r</w:t>
      </w:r>
      <w:r>
        <w:rPr>
          <w:rFonts w:cs="Arial" w:hAnsi="Arial" w:eastAsia="Arial" w:ascii="Arial"/>
          <w:b/>
          <w:spacing w:val="0"/>
          <w:w w:val="74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13"/>
          <w:sz w:val="26"/>
          <w:szCs w:val="26"/>
        </w:rPr>
        <w:t>o</w:t>
      </w:r>
      <w:r>
        <w:rPr>
          <w:rFonts w:cs="Arial" w:hAnsi="Arial" w:eastAsia="Arial" w:ascii="Arial"/>
          <w:spacing w:val="0"/>
          <w:w w:val="100"/>
          <w:sz w:val="26"/>
          <w:szCs w:val="26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5" w:lineRule="auto" w:line="268"/>
        <w:ind w:left="137" w:right="68" w:firstLine="11"/>
      </w:pPr>
      <w:r>
        <w:pict>
          <v:shape type="#_x0000_t75" style="position:absolute;margin-left:63.5122pt;margin-top:3.3175pt;width:458.62pt;height:38.1663pt;mso-position-horizontal-relative:page;mso-position-vertical-relative:paragraph;z-index:-2772">
            <v:imagedata o:title="" r:id="rId222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ú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l</w:t>
      </w:r>
      <w:r>
        <w:rPr>
          <w:rFonts w:cs="Arial" w:hAnsi="Arial" w:eastAsia="Arial" w:ascii="Arial"/>
          <w:spacing w:val="30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31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l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n: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,</w:t>
      </w:r>
      <w:r>
        <w:rPr>
          <w:rFonts w:cs="Arial" w:hAnsi="Arial" w:eastAsia="Arial" w:ascii="Arial"/>
          <w:spacing w:val="4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3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34"/>
          <w:szCs w:val="34"/>
        </w:rPr>
        <w:jc w:val="left"/>
        <w:ind w:left="137"/>
      </w:pPr>
      <w:r>
        <w:pict>
          <v:shape type="#_x0000_t75" style="position:absolute;margin-left:63.5122pt;margin-top:3.94927pt;width:267.003pt;height:17.6429pt;mso-position-horizontal-relative:page;mso-position-vertical-relative:paragraph;z-index:-2773">
            <v:imagedata o:title="" r:id="rId223"/>
          </v:shape>
        </w:pic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4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.</w:t>
      </w:r>
      <w:r>
        <w:rPr>
          <w:rFonts w:cs="Arial" w:hAnsi="Arial" w:eastAsia="Arial" w:ascii="Arial"/>
          <w:b/>
          <w:spacing w:val="16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u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en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ó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32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7"/>
          <w:szCs w:val="37"/>
        </w:rPr>
        <w:t>y</w:t>
      </w:r>
      <w:r>
        <w:rPr>
          <w:rFonts w:cs="Times New Roman" w:hAnsi="Times New Roman" w:eastAsia="Times New Roman" w:ascii="Times New Roman"/>
          <w:b/>
          <w:spacing w:val="21"/>
          <w:w w:val="100"/>
          <w:sz w:val="37"/>
          <w:szCs w:val="37"/>
        </w:rPr>
        <w:t> 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95"/>
          <w:sz w:val="34"/>
          <w:szCs w:val="34"/>
        </w:rPr>
        <w:t>u</w:t>
      </w:r>
      <w:r>
        <w:rPr>
          <w:rFonts w:cs="Arial" w:hAnsi="Arial" w:eastAsia="Arial" w:ascii="Arial"/>
          <w:b/>
          <w:spacing w:val="0"/>
          <w:w w:val="123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102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16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76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16"/>
          <w:sz w:val="34"/>
          <w:szCs w:val="34"/>
        </w:rPr>
        <w:t>z</w:t>
      </w:r>
      <w:r>
        <w:rPr>
          <w:rFonts w:cs="Arial" w:hAnsi="Arial" w:eastAsia="Arial" w:ascii="Arial"/>
          <w:b/>
          <w:spacing w:val="0"/>
          <w:w w:val="102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6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91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11"/>
          <w:sz w:val="34"/>
          <w:szCs w:val="34"/>
        </w:rPr>
        <w:t>ó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n</w:t>
      </w:r>
      <w:r>
        <w:rPr>
          <w:rFonts w:cs="Arial" w:hAnsi="Arial" w:eastAsia="Arial" w:ascii="Arial"/>
          <w:spacing w:val="0"/>
          <w:w w:val="100"/>
          <w:sz w:val="34"/>
          <w:szCs w:val="34"/>
        </w:rPr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48"/>
      </w:pPr>
      <w:r>
        <w:pict>
          <v:shape type="#_x0000_t75" style="position:absolute;margin-left:63.5122pt;margin-top:1.5675pt;width:443.146pt;height:53.6489pt;mso-position-horizontal-relative:page;mso-position-vertical-relative:paragraph;z-index:-2774">
            <v:imagedata o:title="" r:id="rId224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5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s</w:t>
      </w:r>
      <w:r>
        <w:rPr>
          <w:rFonts w:cs="Arial" w:hAnsi="Arial" w:eastAsia="Arial" w:ascii="Arial"/>
          <w:spacing w:val="19"/>
          <w:w w:val="9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2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/>
        <w:ind w:left="145"/>
      </w:pPr>
      <w:r>
        <w:rPr>
          <w:rFonts w:cs="Arial" w:hAnsi="Arial" w:eastAsia="Arial" w:ascii="Arial"/>
          <w:w w:val="72"/>
          <w:sz w:val="21"/>
          <w:szCs w:val="21"/>
        </w:rPr>
        <w:t>(</w:t>
      </w:r>
      <w:r>
        <w:rPr>
          <w:rFonts w:cs="Arial" w:hAnsi="Arial" w:eastAsia="Arial" w:ascii="Arial"/>
          <w:w w:val="95"/>
          <w:sz w:val="21"/>
          <w:szCs w:val="21"/>
        </w:rPr>
        <w:t>J</w:t>
      </w:r>
      <w:r>
        <w:rPr>
          <w:rFonts w:cs="Arial" w:hAnsi="Arial" w:eastAsia="Arial" w:ascii="Arial"/>
          <w:w w:val="112"/>
          <w:sz w:val="21"/>
          <w:szCs w:val="21"/>
        </w:rPr>
        <w:t>W</w:t>
      </w:r>
      <w:r>
        <w:rPr>
          <w:rFonts w:cs="Arial" w:hAnsi="Arial" w:eastAsia="Arial" w:ascii="Arial"/>
          <w:w w:val="103"/>
          <w:sz w:val="21"/>
          <w:szCs w:val="21"/>
        </w:rPr>
        <w:t>T</w:t>
      </w:r>
      <w:r>
        <w:rPr>
          <w:rFonts w:cs="Arial" w:hAnsi="Arial" w:eastAsia="Arial" w:ascii="Arial"/>
          <w:w w:val="97"/>
          <w:sz w:val="21"/>
          <w:szCs w:val="21"/>
        </w:rPr>
        <w:t>)</w:t>
      </w:r>
      <w:r>
        <w:rPr>
          <w:rFonts w:cs="Arial" w:hAnsi="Arial" w:eastAsia="Arial" w:ascii="Arial"/>
          <w:w w:val="86"/>
          <w:sz w:val="21"/>
          <w:szCs w:val="21"/>
        </w:rPr>
        <w:t>: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ind w:left="137"/>
      </w:pP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4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.1</w:t>
      </w:r>
      <w:r>
        <w:rPr>
          <w:rFonts w:cs="Arial" w:hAnsi="Arial" w:eastAsia="Arial" w:ascii="Arial"/>
          <w:b/>
          <w:spacing w:val="27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49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p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r</w:t>
      </w:r>
      <w:r>
        <w:rPr>
          <w:rFonts w:cs="Arial" w:hAnsi="Arial" w:eastAsia="Arial" w:ascii="Arial"/>
          <w:b/>
          <w:spacing w:val="18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b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z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52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76"/>
          <w:sz w:val="27"/>
          <w:szCs w:val="27"/>
        </w:rPr>
        <w:t>(</w:t>
      </w:r>
      <w:r>
        <w:rPr>
          <w:rFonts w:cs="Arial" w:hAnsi="Arial" w:eastAsia="Arial" w:ascii="Arial"/>
          <w:b/>
          <w:spacing w:val="0"/>
          <w:w w:val="97"/>
          <w:sz w:val="27"/>
          <w:szCs w:val="27"/>
        </w:rPr>
        <w:t>H</w:t>
      </w:r>
      <w:r>
        <w:rPr>
          <w:rFonts w:cs="Arial" w:hAnsi="Arial" w:eastAsia="Arial" w:ascii="Arial"/>
          <w:b/>
          <w:spacing w:val="0"/>
          <w:w w:val="11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3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16"/>
          <w:sz w:val="27"/>
          <w:szCs w:val="27"/>
        </w:rPr>
        <w:t>r</w:t>
      </w:r>
      <w:r>
        <w:rPr>
          <w:rFonts w:cs="Arial" w:hAnsi="Arial" w:eastAsia="Arial" w:ascii="Arial"/>
          <w:b/>
          <w:spacing w:val="19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B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r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r</w:t>
      </w:r>
      <w:r>
        <w:rPr>
          <w:rFonts w:cs="Arial" w:hAnsi="Arial" w:eastAsia="Arial" w:ascii="Arial"/>
          <w:b/>
          <w:spacing w:val="15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k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)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37" w:right="83" w:firstLine="4"/>
      </w:pPr>
      <w:r>
        <w:pict>
          <v:shape type="#_x0000_t75" style="position:absolute;margin-left:63.3323pt;margin-top:1.38747pt;width:458.08pt;height:63.1905pt;mso-position-horizontal-relative:page;mso-position-vertical-relative:paragraph;z-index:-2775">
            <v:imagedata o:title="" r:id="rId225"/>
          </v:shape>
        </w:pict>
      </w:r>
      <w:r>
        <w:rPr>
          <w:rFonts w:cs="Arial" w:hAnsi="Arial" w:eastAsia="Arial" w:ascii="Arial"/>
          <w:w w:val="92"/>
          <w:sz w:val="21"/>
          <w:szCs w:val="21"/>
        </w:rPr>
        <w:t>O</w:t>
      </w:r>
      <w:r>
        <w:rPr>
          <w:rFonts w:cs="Arial" w:hAnsi="Arial" w:eastAsia="Arial" w:ascii="Arial"/>
          <w:w w:val="123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01"/>
          <w:sz w:val="21"/>
          <w:szCs w:val="21"/>
        </w:rPr>
        <w:t>n</w:t>
      </w:r>
      <w:r>
        <w:rPr>
          <w:rFonts w:cs="Arial" w:hAnsi="Arial" w:eastAsia="Arial" w:ascii="Arial"/>
          <w:w w:val="123"/>
          <w:sz w:val="21"/>
          <w:szCs w:val="21"/>
        </w:rPr>
        <w:t>t</w:t>
      </w:r>
      <w:r>
        <w:rPr>
          <w:rFonts w:cs="Arial" w:hAnsi="Arial" w:eastAsia="Arial" w:ascii="Arial"/>
          <w:w w:val="98"/>
          <w:sz w:val="21"/>
          <w:szCs w:val="21"/>
        </w:rPr>
        <w:t>ad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eg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5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5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1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l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el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en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2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,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á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de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5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5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"/>
        <w:ind w:left="134"/>
      </w:pPr>
      <w:r>
        <w:rPr>
          <w:rFonts w:cs="Arial" w:hAnsi="Arial" w:eastAsia="Arial" w:ascii="Arial"/>
          <w:w w:val="102"/>
          <w:sz w:val="21"/>
          <w:szCs w:val="21"/>
        </w:rPr>
        <w:t>A</w:t>
      </w:r>
      <w:r>
        <w:rPr>
          <w:rFonts w:cs="Arial" w:hAnsi="Arial" w:eastAsia="Arial" w:ascii="Arial"/>
          <w:w w:val="89"/>
          <w:sz w:val="21"/>
          <w:szCs w:val="21"/>
        </w:rPr>
        <w:t>u</w:t>
      </w:r>
      <w:r>
        <w:rPr>
          <w:rFonts w:cs="Arial" w:hAnsi="Arial" w:eastAsia="Arial" w:ascii="Arial"/>
          <w:w w:val="136"/>
          <w:sz w:val="21"/>
          <w:szCs w:val="21"/>
        </w:rPr>
        <w:t>t</w:t>
      </w:r>
      <w:r>
        <w:rPr>
          <w:rFonts w:cs="Arial" w:hAnsi="Arial" w:eastAsia="Arial" w:ascii="Arial"/>
          <w:w w:val="92"/>
          <w:sz w:val="21"/>
          <w:szCs w:val="21"/>
        </w:rPr>
        <w:t>h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118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13"/>
          <w:sz w:val="21"/>
          <w:szCs w:val="21"/>
        </w:rPr>
        <w:t>z</w:t>
      </w:r>
      <w:r>
        <w:rPr>
          <w:rFonts w:cs="Arial" w:hAnsi="Arial" w:eastAsia="Arial" w:ascii="Arial"/>
          <w:w w:val="98"/>
          <w:sz w:val="21"/>
          <w:szCs w:val="21"/>
        </w:rPr>
        <w:t>a</w:t>
      </w:r>
      <w:r>
        <w:rPr>
          <w:rFonts w:cs="Arial" w:hAnsi="Arial" w:eastAsia="Arial" w:ascii="Arial"/>
          <w:w w:val="123"/>
          <w:sz w:val="21"/>
          <w:szCs w:val="21"/>
        </w:rPr>
        <w:t>t</w:t>
      </w:r>
      <w:r>
        <w:rPr>
          <w:rFonts w:cs="Arial" w:hAnsi="Arial" w:eastAsia="Arial" w:ascii="Arial"/>
          <w:w w:val="77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n:</w:t>
      </w:r>
      <w:r>
        <w:rPr>
          <w:rFonts w:cs="Arial" w:hAnsi="Arial" w:eastAsia="Arial" w:ascii="Arial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&lt;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&gt;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ind w:left="137"/>
      </w:pPr>
      <w:r>
        <w:pict>
          <v:shape type="#_x0000_t75" style="position:absolute;margin-left:63.5122pt;margin-top:2.04108pt;width:378.914pt;height:14.0423pt;mso-position-horizontal-relative:page;mso-position-vertical-relative:paragraph;z-index:-2776">
            <v:imagedata o:title="" r:id="rId226"/>
          </v:shape>
        </w:pic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4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.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2</w:t>
      </w:r>
      <w:r>
        <w:rPr>
          <w:rFonts w:cs="Arial" w:hAnsi="Arial" w:eastAsia="Arial" w:ascii="Arial"/>
          <w:b/>
          <w:spacing w:val="27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49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p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r</w:t>
      </w:r>
      <w:r>
        <w:rPr>
          <w:rFonts w:cs="Arial" w:hAnsi="Arial" w:eastAsia="Arial" w:ascii="Arial"/>
          <w:b/>
          <w:spacing w:val="14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86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4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k</w:t>
      </w:r>
      <w:r>
        <w:rPr>
          <w:rFonts w:cs="Arial" w:hAnsi="Arial" w:eastAsia="Arial" w:ascii="Arial"/>
          <w:b/>
          <w:spacing w:val="0"/>
          <w:w w:val="8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1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</w:t>
      </w:r>
      <w:r>
        <w:rPr>
          <w:rFonts w:cs="Arial" w:hAnsi="Arial" w:eastAsia="Arial" w:ascii="Arial"/>
          <w:b/>
          <w:spacing w:val="26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gu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r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</w:t>
      </w:r>
      <w:r>
        <w:rPr>
          <w:rFonts w:cs="Arial" w:hAnsi="Arial" w:eastAsia="Arial" w:ascii="Arial"/>
          <w:b/>
          <w:spacing w:val="44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76"/>
          <w:sz w:val="27"/>
          <w:szCs w:val="27"/>
        </w:rPr>
        <w:t>(</w:t>
      </w:r>
      <w:r>
        <w:rPr>
          <w:rFonts w:cs="Arial" w:hAnsi="Arial" w:eastAsia="Arial" w:ascii="Arial"/>
          <w:b/>
          <w:spacing w:val="0"/>
          <w:w w:val="101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2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k</w:t>
      </w:r>
      <w:r>
        <w:rPr>
          <w:rFonts w:cs="Arial" w:hAnsi="Arial" w:eastAsia="Arial" w:ascii="Arial"/>
          <w:b/>
          <w:spacing w:val="0"/>
          <w:w w:val="8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10"/>
          <w:sz w:val="27"/>
          <w:szCs w:val="27"/>
        </w:rPr>
        <w:t>e</w:t>
      </w:r>
      <w:r>
        <w:rPr>
          <w:rFonts w:cs="Arial" w:hAnsi="Arial" w:eastAsia="Arial" w:ascii="Arial"/>
          <w:b/>
          <w:spacing w:val="33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83"/>
          <w:sz w:val="27"/>
          <w:szCs w:val="27"/>
        </w:rPr>
        <w:t>H</w:t>
      </w:r>
      <w:r>
        <w:rPr>
          <w:rFonts w:cs="Arial" w:hAnsi="Arial" w:eastAsia="Arial" w:ascii="Arial"/>
          <w:b/>
          <w:spacing w:val="0"/>
          <w:w w:val="113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102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P</w:t>
      </w:r>
      <w:r>
        <w:rPr>
          <w:rFonts w:cs="Arial" w:hAnsi="Arial" w:eastAsia="Arial" w:ascii="Arial"/>
          <w:b/>
          <w:spacing w:val="0"/>
          <w:w w:val="116"/>
          <w:sz w:val="27"/>
          <w:szCs w:val="27"/>
        </w:rPr>
        <w:t>-</w:t>
      </w:r>
      <w:r>
        <w:rPr>
          <w:rFonts w:cs="Arial" w:hAnsi="Arial" w:eastAsia="Arial" w:ascii="Arial"/>
          <w:b/>
          <w:spacing w:val="0"/>
          <w:w w:val="99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98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5"/>
          <w:sz w:val="27"/>
          <w:szCs w:val="27"/>
        </w:rPr>
        <w:t>l</w:t>
      </w:r>
      <w:r>
        <w:rPr>
          <w:rFonts w:cs="Arial" w:hAnsi="Arial" w:eastAsia="Arial" w:ascii="Arial"/>
          <w:b/>
          <w:spacing w:val="0"/>
          <w:w w:val="110"/>
          <w:sz w:val="27"/>
          <w:szCs w:val="27"/>
        </w:rPr>
        <w:t>y</w:t>
      </w:r>
      <w:r>
        <w:rPr>
          <w:rFonts w:cs="Arial" w:hAnsi="Arial" w:eastAsia="Arial" w:ascii="Arial"/>
          <w:b/>
          <w:spacing w:val="0"/>
          <w:w w:val="96"/>
          <w:sz w:val="27"/>
          <w:szCs w:val="27"/>
        </w:rPr>
        <w:t>)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37" w:right="266" w:firstLine="11"/>
      </w:pPr>
      <w:r>
        <w:pict>
          <v:shape type="#_x0000_t75" style="position:absolute;margin-left:63.5122pt;margin-top:1.5675pt;width:448.724pt;height:51.6686pt;mso-position-horizontal-relative:page;mso-position-vertical-relative:paragraph;z-index:-2777">
            <v:imagedata o:title="" r:id="rId227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dada</w:t>
      </w:r>
      <w:r>
        <w:rPr>
          <w:rFonts w:cs="Arial" w:hAnsi="Arial" w:eastAsia="Arial" w:ascii="Arial"/>
          <w:spacing w:val="5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2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-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n</w:t>
      </w:r>
      <w:r>
        <w:rPr>
          <w:rFonts w:cs="Arial" w:hAnsi="Arial" w:eastAsia="Arial" w:ascii="Arial"/>
          <w:spacing w:val="40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i/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73"/>
          <w:sz w:val="21"/>
          <w:szCs w:val="21"/>
        </w:rPr>
        <w:t>1</w:t>
      </w:r>
      <w:r>
        <w:rPr>
          <w:rFonts w:cs="Arial" w:hAnsi="Arial" w:eastAsia="Arial" w:ascii="Arial"/>
          <w:spacing w:val="-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_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nd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_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_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on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y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spacing w:lineRule="exact" w:line="300"/>
        <w:ind w:left="137"/>
      </w:pPr>
      <w:r>
        <w:pict>
          <v:shape type="#_x0000_t75" style="position:absolute;margin-left:63.5122pt;margin-top:2.04108pt;width:381.253pt;height:14.0423pt;mso-position-horizontal-relative:page;mso-position-vertical-relative:paragraph;z-index:-2778">
            <v:imagedata o:title="" r:id="rId228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4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.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3</w:t>
      </w:r>
      <w:r>
        <w:rPr>
          <w:rFonts w:cs="Arial" w:hAnsi="Arial" w:eastAsia="Arial" w:ascii="Arial"/>
          <w:b/>
          <w:spacing w:val="26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86"/>
          <w:position w:val="-1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10"/>
          <w:position w:val="-1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12"/>
          <w:position w:val="-1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109"/>
          <w:position w:val="-1"/>
          <w:sz w:val="27"/>
          <w:szCs w:val="27"/>
        </w:rPr>
        <w:t>r</w:t>
      </w:r>
      <w:r>
        <w:rPr>
          <w:rFonts w:cs="Arial" w:hAnsi="Arial" w:eastAsia="Arial" w:ascii="Arial"/>
          <w:b/>
          <w:spacing w:val="0"/>
          <w:w w:val="72"/>
          <w:position w:val="-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14"/>
          <w:position w:val="-1"/>
          <w:sz w:val="27"/>
          <w:szCs w:val="27"/>
        </w:rPr>
        <w:t>z</w:t>
      </w:r>
      <w:r>
        <w:rPr>
          <w:rFonts w:cs="Arial" w:hAnsi="Arial" w:eastAsia="Arial" w:ascii="Arial"/>
          <w:b/>
          <w:spacing w:val="22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e</w:t>
      </w:r>
      <w:r>
        <w:rPr>
          <w:rFonts w:cs="Arial" w:hAnsi="Arial" w:eastAsia="Arial" w:ascii="Arial"/>
          <w:b/>
          <w:spacing w:val="12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l</w:t>
      </w:r>
      <w:r>
        <w:rPr>
          <w:rFonts w:cs="Arial" w:hAnsi="Arial" w:eastAsia="Arial" w:ascii="Arial"/>
          <w:b/>
          <w:spacing w:val="36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e</w:t>
      </w:r>
      <w:r>
        <w:rPr>
          <w:rFonts w:cs="Arial" w:hAnsi="Arial" w:eastAsia="Arial" w:ascii="Arial"/>
          <w:b/>
          <w:spacing w:val="1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ce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s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o</w:t>
      </w:r>
      <w:r>
        <w:rPr>
          <w:rFonts w:cs="Arial" w:hAnsi="Arial" w:eastAsia="Arial" w:ascii="Arial"/>
          <w:b/>
          <w:spacing w:val="51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B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s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o</w:t>
      </w:r>
      <w:r>
        <w:rPr>
          <w:rFonts w:cs="Arial" w:hAnsi="Arial" w:eastAsia="Arial" w:ascii="Arial"/>
          <w:b/>
          <w:spacing w:val="23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n</w:t>
      </w:r>
      <w:r>
        <w:rPr>
          <w:rFonts w:cs="Arial" w:hAnsi="Arial" w:eastAsia="Arial" w:ascii="Arial"/>
          <w:b/>
          <w:spacing w:val="27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l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s</w:t>
      </w:r>
      <w:r>
        <w:rPr>
          <w:rFonts w:cs="Arial" w:hAnsi="Arial" w:eastAsia="Arial" w:ascii="Arial"/>
          <w:b/>
          <w:spacing w:val="21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76"/>
          <w:position w:val="-1"/>
          <w:sz w:val="27"/>
          <w:szCs w:val="27"/>
        </w:rPr>
        <w:t>(</w:t>
      </w:r>
      <w:r>
        <w:rPr>
          <w:rFonts w:cs="Arial" w:hAnsi="Arial" w:eastAsia="Arial" w:ascii="Arial"/>
          <w:b/>
          <w:spacing w:val="0"/>
          <w:w w:val="105"/>
          <w:position w:val="-1"/>
          <w:sz w:val="27"/>
          <w:szCs w:val="27"/>
        </w:rPr>
        <w:t>R</w:t>
      </w:r>
      <w:r>
        <w:rPr>
          <w:rFonts w:cs="Arial" w:hAnsi="Arial" w:eastAsia="Arial" w:ascii="Arial"/>
          <w:b/>
          <w:spacing w:val="0"/>
          <w:w w:val="99"/>
          <w:position w:val="-1"/>
          <w:sz w:val="27"/>
          <w:szCs w:val="27"/>
        </w:rPr>
        <w:t>B</w:t>
      </w:r>
      <w:r>
        <w:rPr>
          <w:rFonts w:cs="Arial" w:hAnsi="Arial" w:eastAsia="Arial" w:ascii="Arial"/>
          <w:b/>
          <w:spacing w:val="0"/>
          <w:w w:val="108"/>
          <w:position w:val="-1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97"/>
          <w:position w:val="-1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4"/>
          <w:position w:val="-1"/>
          <w:sz w:val="27"/>
          <w:szCs w:val="27"/>
        </w:rPr>
        <w:t>)</w:t>
      </w:r>
      <w:r>
        <w:rPr>
          <w:rFonts w:cs="Arial" w:hAnsi="Arial" w:eastAsia="Arial" w:ascii="Arial"/>
          <w:spacing w:val="0"/>
          <w:w w:val="100"/>
          <w:position w:val="0"/>
          <w:sz w:val="27"/>
          <w:szCs w:val="27"/>
        </w:rPr>
      </w:r>
    </w:p>
    <w:p>
      <w:pPr>
        <w:rPr>
          <w:sz w:val="20"/>
          <w:szCs w:val="20"/>
        </w:rPr>
        <w:jc w:val="left"/>
        <w:spacing w:before="1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1350"/>
      </w:pPr>
      <w:r>
        <w:pict>
          <v:shape type="#_x0000_t75" style="width:172.725pt;height:2.16036pt">
            <v:imagedata o:title="" r:id="rId229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0"/>
          <w:szCs w:val="10"/>
        </w:rPr>
        <w:jc w:val="left"/>
        <w:spacing w:before="3" w:lineRule="exact" w:line="100"/>
        <w:sectPr>
          <w:pgMar w:header="0" w:footer="0" w:top="1580" w:bottom="280" w:left="1140" w:right="1360"/>
          <w:headerReference w:type="default" r:id="rId221"/>
          <w:pgSz w:w="11900" w:h="16840"/>
        </w:sectPr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5"/>
        <w:ind w:left="267"/>
      </w:pPr>
      <w:r>
        <w:pict>
          <v:group style="position:absolute;margin-left:303.168pt;margin-top:463.757pt;width:230.119pt;height:266.444pt;mso-position-horizontal-relative:page;mso-position-vertical-relative:page;z-index:-2783" coordorigin="6063,9275" coordsize="4602,5329">
            <v:shape type="#_x0000_t75" style="position:absolute;left:6071;top:13308;width:4246;height:1033">
              <v:imagedata o:title="" r:id="rId230"/>
            </v:shape>
            <v:shape type="#_x0000_t75" style="position:absolute;left:6067;top:11583;width:4379;height:1303">
              <v:imagedata o:title="" r:id="rId231"/>
            </v:shape>
            <v:shape type="#_x0000_t75" style="position:absolute;left:6063;top:10128;width:4106;height:1033">
              <v:imagedata o:title="" r:id="rId232"/>
            </v:shape>
            <v:shape type="#_x0000_t75" style="position:absolute;left:6078;top:9484;width:3005;height:223">
              <v:imagedata o:title="" r:id="rId233"/>
            </v:shape>
            <v:shape type="#_x0000_t75" style="position:absolute;left:8679;top:9275;width:1986;height:5329">
              <v:imagedata o:title="" r:id="rId234"/>
            </v:shape>
            <v:shape type="#_x0000_t75" style="position:absolute;left:7542;top:9275;width:648;height:43">
              <v:imagedata o:title="" r:id="rId235"/>
            </v:shape>
            <v:shape type="#_x0000_t75" style="position:absolute;left:6420;top:9275;width:619;height:43">
              <v:imagedata o:title="" r:id="rId236"/>
            </v:shape>
            <w10:wrap type="none"/>
          </v:group>
        </w:pict>
      </w:r>
      <w:r>
        <w:pict>
          <v:shape type="#_x0000_t75" style="position:absolute;margin-left:69.9894pt;margin-top:3.13747pt;width:76.2867pt;height:9.0015pt;mso-position-horizontal-relative:page;mso-position-vertical-relative:paragraph;z-index:-2779">
            <v:imagedata o:title="" r:id="rId237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53"/>
      </w:pPr>
      <w:r>
        <w:pict>
          <v:shape type="#_x0000_t75" style="position:absolute;margin-left:69.2697pt;margin-top:1.38747pt;width:35.8044pt;height:9.0015pt;mso-position-horizontal-relative:page;mso-position-vertical-relative:paragraph;z-index:-2780">
            <v:imagedata o:title="" r:id="rId238"/>
          </v:shape>
        </w:pict>
      </w:r>
      <w:r>
        <w:rPr>
          <w:rFonts w:cs="Arial" w:hAnsi="Arial" w:eastAsia="Arial" w:ascii="Arial"/>
          <w:b/>
          <w:w w:val="102"/>
          <w:sz w:val="21"/>
          <w:szCs w:val="21"/>
        </w:rPr>
        <w:t>A</w:t>
      </w:r>
      <w:r>
        <w:rPr>
          <w:rFonts w:cs="Arial" w:hAnsi="Arial" w:eastAsia="Arial" w:ascii="Arial"/>
          <w:b/>
          <w:w w:val="99"/>
          <w:sz w:val="21"/>
          <w:szCs w:val="21"/>
        </w:rPr>
        <w:t>D</w:t>
      </w:r>
      <w:r>
        <w:rPr>
          <w:rFonts w:cs="Arial" w:hAnsi="Arial" w:eastAsia="Arial" w:ascii="Arial"/>
          <w:b/>
          <w:w w:val="100"/>
          <w:sz w:val="21"/>
          <w:szCs w:val="21"/>
        </w:rPr>
        <w:t>M</w:t>
      </w:r>
      <w:r>
        <w:rPr>
          <w:rFonts w:cs="Arial" w:hAnsi="Arial" w:eastAsia="Arial" w:ascii="Arial"/>
          <w:b/>
          <w:w w:val="111"/>
          <w:sz w:val="21"/>
          <w:szCs w:val="21"/>
        </w:rPr>
        <w:t>I</w:t>
      </w:r>
      <w:r>
        <w:rPr>
          <w:rFonts w:cs="Arial" w:hAnsi="Arial" w:eastAsia="Arial" w:ascii="Arial"/>
          <w:b/>
          <w:w w:val="102"/>
          <w:sz w:val="21"/>
          <w:szCs w:val="21"/>
        </w:rPr>
        <w:t>N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2"/>
      </w:pPr>
      <w:r>
        <w:pict>
          <v:shape type="#_x0000_t75" style="width:2.87874pt;height:43.9273pt">
            <v:imagedata o:title="" r:id="rId23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7"/>
      </w:pPr>
      <w:r>
        <w:pict>
          <v:shape type="#_x0000_t75" style="position:absolute;margin-left:69.9894pt;margin-top:1.38747pt;width:43.541pt;height:9.0015pt;mso-position-horizontal-relative:page;mso-position-vertical-relative:paragraph;z-index:-2781">
            <v:imagedata o:title="" r:id="rId240"/>
          </v:shape>
        </w:pict>
      </w:r>
      <w:r>
        <w:rPr>
          <w:rFonts w:cs="Arial" w:hAnsi="Arial" w:eastAsia="Arial" w:ascii="Arial"/>
          <w:b/>
          <w:w w:val="86"/>
          <w:sz w:val="21"/>
          <w:szCs w:val="21"/>
        </w:rPr>
        <w:t>M</w:t>
      </w:r>
      <w:r>
        <w:rPr>
          <w:rFonts w:cs="Arial" w:hAnsi="Arial" w:eastAsia="Arial" w:ascii="Arial"/>
          <w:b/>
          <w:w w:val="108"/>
          <w:sz w:val="21"/>
          <w:szCs w:val="21"/>
        </w:rPr>
        <w:t>E</w:t>
      </w:r>
      <w:r>
        <w:rPr>
          <w:rFonts w:cs="Arial" w:hAnsi="Arial" w:eastAsia="Arial" w:ascii="Arial"/>
          <w:b/>
          <w:w w:val="104"/>
          <w:sz w:val="21"/>
          <w:szCs w:val="21"/>
        </w:rPr>
        <w:t>D</w:t>
      </w:r>
      <w:r>
        <w:rPr>
          <w:rFonts w:cs="Arial" w:hAnsi="Arial" w:eastAsia="Arial" w:ascii="Arial"/>
          <w:b/>
          <w:w w:val="105"/>
          <w:sz w:val="21"/>
          <w:szCs w:val="21"/>
        </w:rPr>
        <w:t>I</w:t>
      </w:r>
      <w:r>
        <w:rPr>
          <w:rFonts w:cs="Arial" w:hAnsi="Arial" w:eastAsia="Arial" w:ascii="Arial"/>
          <w:b/>
          <w:w w:val="104"/>
          <w:sz w:val="21"/>
          <w:szCs w:val="21"/>
        </w:rPr>
        <w:t>C</w:t>
      </w:r>
      <w:r>
        <w:rPr>
          <w:rFonts w:cs="Arial" w:hAnsi="Arial" w:eastAsia="Arial" w:ascii="Arial"/>
          <w:b/>
          <w:w w:val="108"/>
          <w:sz w:val="21"/>
          <w:szCs w:val="21"/>
        </w:rPr>
        <w:t>O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3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7"/>
      </w:pPr>
      <w:r>
        <w:pict>
          <v:group style="position:absolute;margin-left:62.6126pt;margin-top:-69.9044pt;width:231.019pt;height:136.103pt;mso-position-horizontal-relative:page;mso-position-vertical-relative:paragraph;z-index:-2782" coordorigin="1252,-1398" coordsize="4620,2722">
            <v:shape type="#_x0000_t75" style="position:absolute;left:1400;top:28;width:1083;height:184">
              <v:imagedata o:title="" r:id="rId241"/>
            </v:shape>
            <v:shape type="#_x0000_t75" style="position:absolute;left:1252;top:-1398;width:4620;height:2722">
              <v:imagedata o:title="" r:id="rId242"/>
            </v:shape>
            <w10:wrap type="none"/>
          </v:group>
        </w:pict>
      </w:r>
      <w:r>
        <w:rPr>
          <w:rFonts w:cs="Arial" w:hAnsi="Arial" w:eastAsia="Arial" w:ascii="Arial"/>
          <w:b/>
          <w:w w:val="87"/>
          <w:sz w:val="21"/>
          <w:szCs w:val="21"/>
        </w:rPr>
        <w:t>P</w:t>
      </w:r>
      <w:r>
        <w:rPr>
          <w:rFonts w:cs="Arial" w:hAnsi="Arial" w:eastAsia="Arial" w:ascii="Arial"/>
          <w:b/>
          <w:w w:val="97"/>
          <w:sz w:val="21"/>
          <w:szCs w:val="21"/>
        </w:rPr>
        <w:t>A</w:t>
      </w:r>
      <w:r>
        <w:rPr>
          <w:rFonts w:cs="Arial" w:hAnsi="Arial" w:eastAsia="Arial" w:ascii="Arial"/>
          <w:b/>
          <w:w w:val="99"/>
          <w:sz w:val="21"/>
          <w:szCs w:val="21"/>
        </w:rPr>
        <w:t>C</w:t>
      </w:r>
      <w:r>
        <w:rPr>
          <w:rFonts w:cs="Arial" w:hAnsi="Arial" w:eastAsia="Arial" w:ascii="Arial"/>
          <w:b/>
          <w:w w:val="98"/>
          <w:sz w:val="21"/>
          <w:szCs w:val="21"/>
        </w:rPr>
        <w:t>I</w:t>
      </w:r>
      <w:r>
        <w:rPr>
          <w:rFonts w:cs="Arial" w:hAnsi="Arial" w:eastAsia="Arial" w:ascii="Arial"/>
          <w:b/>
          <w:w w:val="108"/>
          <w:sz w:val="21"/>
          <w:szCs w:val="21"/>
        </w:rPr>
        <w:t>E</w:t>
      </w:r>
      <w:r>
        <w:rPr>
          <w:rFonts w:cs="Arial" w:hAnsi="Arial" w:eastAsia="Arial" w:ascii="Arial"/>
          <w:b/>
          <w:w w:val="99"/>
          <w:sz w:val="21"/>
          <w:szCs w:val="21"/>
        </w:rPr>
        <w:t>N</w:t>
      </w:r>
      <w:r>
        <w:rPr>
          <w:rFonts w:cs="Arial" w:hAnsi="Arial" w:eastAsia="Arial" w:ascii="Arial"/>
          <w:b/>
          <w:w w:val="115"/>
          <w:sz w:val="21"/>
          <w:szCs w:val="21"/>
        </w:rPr>
        <w:t>T</w:t>
      </w:r>
      <w:r>
        <w:rPr>
          <w:rFonts w:cs="Arial" w:hAnsi="Arial" w:eastAsia="Arial" w:ascii="Arial"/>
          <w:b/>
          <w:w w:val="100"/>
          <w:sz w:val="21"/>
          <w:szCs w:val="21"/>
        </w:rPr>
        <w:t>E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5"/>
        <w:ind w:left="14"/>
      </w:pPr>
      <w:r>
        <w:br w:type="column"/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Ac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7"/>
        <w:ind w:left="4" w:right="342" w:hanging="4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Ac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4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1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4" w:right="65" w:firstLine="11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ili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l.</w:t>
      </w:r>
      <w:r>
        <w:rPr>
          <w:rFonts w:cs="Arial" w:hAnsi="Arial" w:eastAsia="Arial" w:ascii="Arial"/>
          <w:spacing w:val="4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5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7" w:right="194" w:firstLine="4"/>
        <w:sectPr>
          <w:type w:val="continuous"/>
          <w:pgSz w:w="11900" w:h="16840"/>
          <w:pgMar w:top="1580" w:bottom="280" w:left="1140" w:right="1360"/>
          <w:cols w:num="2" w:equalWidth="off">
            <w:col w:w="4805" w:space="125"/>
            <w:col w:w="4470"/>
          </w:cols>
        </w:sectPr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n: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rt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Rule="exact" w:line="260"/>
        <w:sectPr>
          <w:pgMar w:header="0" w:footer="0" w:top="1580" w:bottom="280" w:left="1140" w:right="1120"/>
          <w:headerReference w:type="default" r:id="rId243"/>
          <w:pgSz w:w="11900" w:h="16840"/>
        </w:sectPr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5"/>
        <w:ind w:left="267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0"/>
      </w:pPr>
      <w:r>
        <w:pict>
          <v:group style="position:absolute;margin-left:62.6126pt;margin-top:95.7759pt;width:470.674pt;height:94.3357pt;mso-position-horizontal-relative:page;mso-position-vertical-relative:page;z-index:-2745" coordorigin="1252,1916" coordsize="9413,1887">
            <v:shape type="#_x0000_t75" style="position:absolute;left:6071;top:2762;width:3904;height:724">
              <v:imagedata o:title="" r:id="rId244"/>
            </v:shape>
            <v:shape type="#_x0000_t75" style="position:absolute;left:6078;top:2121;width:3005;height:223">
              <v:imagedata o:title="" r:id="rId245"/>
            </v:shape>
            <v:shape type="#_x0000_t75" style="position:absolute;left:1393;top:2762;width:2256;height:223">
              <v:imagedata o:title="" r:id="rId246"/>
            </v:shape>
            <v:shape type="#_x0000_t75" style="position:absolute;left:1400;top:2121;width:1526;height:176">
              <v:imagedata o:title="" r:id="rId247"/>
            </v:shape>
            <v:shape type="#_x0000_t75" style="position:absolute;left:7542;top:1916;width:648;height:43">
              <v:imagedata o:title="" r:id="rId248"/>
            </v:shape>
            <v:shape type="#_x0000_t75" style="position:absolute;left:6420;top:1916;width:619;height:43">
              <v:imagedata o:title="" r:id="rId249"/>
            </v:shape>
            <v:shape type="#_x0000_t75" style="position:absolute;left:1252;top:1916;width:9413;height:1887">
              <v:imagedata o:title="" r:id="rId250"/>
            </v:shape>
            <v:shape type="#_x0000_t75" style="position:absolute;left:2548;top:1916;width:3397;height:43">
              <v:imagedata o:title="" r:id="rId251"/>
            </v:shape>
            <v:shape type="#_x0000_t75" style="position:absolute;left:1267;top:1916;width:677;height:43">
              <v:imagedata o:title="" r:id="rId252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b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b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spacing w:val="0"/>
          <w:w w:val="102"/>
          <w:sz w:val="21"/>
          <w:szCs w:val="21"/>
        </w:rPr>
        <w:t>V</w:t>
      </w:r>
      <w:r>
        <w:rPr>
          <w:rFonts w:cs="Arial" w:hAnsi="Arial" w:eastAsia="Arial" w:ascii="Arial"/>
          <w:b/>
          <w:spacing w:val="0"/>
          <w:w w:val="95"/>
          <w:sz w:val="21"/>
          <w:szCs w:val="21"/>
        </w:rPr>
        <w:t>á</w:t>
      </w:r>
      <w:r>
        <w:rPr>
          <w:rFonts w:cs="Arial" w:hAnsi="Arial" w:eastAsia="Arial" w:ascii="Arial"/>
          <w:b/>
          <w:spacing w:val="0"/>
          <w:w w:val="98"/>
          <w:sz w:val="21"/>
          <w:szCs w:val="21"/>
        </w:rPr>
        <w:t>li</w:t>
      </w:r>
      <w:r>
        <w:rPr>
          <w:rFonts w:cs="Arial" w:hAnsi="Arial" w:eastAsia="Arial" w:ascii="Arial"/>
          <w:b/>
          <w:spacing w:val="0"/>
          <w:w w:val="106"/>
          <w:sz w:val="21"/>
          <w:szCs w:val="21"/>
        </w:rPr>
        <w:t>d</w:t>
      </w:r>
      <w:r>
        <w:rPr>
          <w:rFonts w:cs="Arial" w:hAnsi="Arial" w:eastAsia="Arial" w:ascii="Arial"/>
          <w:b/>
          <w:spacing w:val="0"/>
          <w:w w:val="109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4"/>
          <w:szCs w:val="34"/>
        </w:rPr>
        <w:jc w:val="left"/>
        <w:spacing w:lineRule="exact" w:line="380"/>
        <w:ind w:left="148" w:right="-72"/>
      </w:pPr>
      <w:r>
        <w:pict>
          <v:shape type="#_x0000_t75" style="position:absolute;margin-left:64.052pt;margin-top:2.62358pt;width:229.76pt;height:17.4629pt;mso-position-horizontal-relative:page;mso-position-vertical-relative:paragraph;z-index:-2744">
            <v:imagedata o:title="" r:id="rId253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34"/>
          <w:szCs w:val="34"/>
        </w:rPr>
        <w:t>5.</w:t>
      </w:r>
      <w:r>
        <w:rPr>
          <w:rFonts w:cs="Arial" w:hAnsi="Arial" w:eastAsia="Arial" w:ascii="Arial"/>
          <w:b/>
          <w:spacing w:val="32"/>
          <w:w w:val="100"/>
          <w:position w:val="-1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2"/>
          <w:position w:val="-1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102"/>
          <w:position w:val="-1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2"/>
          <w:position w:val="-1"/>
          <w:sz w:val="34"/>
          <w:szCs w:val="34"/>
        </w:rPr>
        <w:t>f</w:t>
      </w:r>
      <w:r>
        <w:rPr>
          <w:rFonts w:cs="Arial" w:hAnsi="Arial" w:eastAsia="Arial" w:ascii="Arial"/>
          <w:b/>
          <w:spacing w:val="0"/>
          <w:w w:val="102"/>
          <w:position w:val="-1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2"/>
          <w:position w:val="-1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102"/>
          <w:position w:val="-1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2"/>
          <w:position w:val="-1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02"/>
          <w:position w:val="-1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2"/>
          <w:position w:val="-1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2"/>
          <w:position w:val="-1"/>
          <w:sz w:val="34"/>
          <w:szCs w:val="34"/>
        </w:rPr>
        <w:t>a</w:t>
      </w:r>
      <w:r>
        <w:rPr>
          <w:rFonts w:cs="Arial" w:hAnsi="Arial" w:eastAsia="Arial" w:ascii="Arial"/>
          <w:b/>
          <w:spacing w:val="53"/>
          <w:w w:val="102"/>
          <w:position w:val="-1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34"/>
          <w:szCs w:val="34"/>
        </w:rPr>
        <w:t>e</w:t>
      </w:r>
      <w:r>
        <w:rPr>
          <w:rFonts w:cs="Arial" w:hAnsi="Arial" w:eastAsia="Arial" w:ascii="Arial"/>
          <w:b/>
          <w:spacing w:val="36"/>
          <w:w w:val="100"/>
          <w:position w:val="-1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87"/>
          <w:position w:val="-1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2"/>
          <w:position w:val="-1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07"/>
          <w:position w:val="-1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9"/>
          <w:position w:val="-1"/>
          <w:sz w:val="34"/>
          <w:szCs w:val="34"/>
        </w:rPr>
        <w:t>p</w:t>
      </w:r>
      <w:r>
        <w:rPr>
          <w:rFonts w:cs="Arial" w:hAnsi="Arial" w:eastAsia="Arial" w:ascii="Arial"/>
          <w:b/>
          <w:spacing w:val="0"/>
          <w:w w:val="105"/>
          <w:position w:val="-1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91"/>
          <w:position w:val="-1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7"/>
          <w:position w:val="-1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20"/>
          <w:position w:val="-1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98"/>
          <w:position w:val="-1"/>
          <w:sz w:val="34"/>
          <w:szCs w:val="34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34"/>
          <w:szCs w:val="3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5"/>
        <w:ind w:left="7"/>
      </w:pPr>
      <w:r>
        <w:br w:type="column"/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Ac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right="776"/>
        <w:sectPr>
          <w:type w:val="continuous"/>
          <w:pgSz w:w="11900" w:h="16840"/>
          <w:pgMar w:top="1580" w:bottom="280" w:left="1140" w:right="1120"/>
          <w:cols w:num="2" w:equalWidth="off">
            <w:col w:w="4730" w:space="208"/>
            <w:col w:w="4702"/>
          </w:cols>
        </w:sectPr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5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5" w:lineRule="auto" w:line="271"/>
        <w:ind w:left="145" w:right="262" w:hanging="7"/>
      </w:pPr>
      <w:r>
        <w:pict>
          <v:shape type="#_x0000_t75" style="position:absolute;margin-left:63.5122pt;margin-top:3.3175pt;width:460.959pt;height:24.6641pt;mso-position-horizontal-relative:page;mso-position-vertical-relative:paragraph;z-index:-2746">
            <v:imagedata o:title="" r:id="rId254"/>
          </v:shape>
        </w:pict>
      </w:r>
      <w:r>
        <w:rPr>
          <w:rFonts w:cs="Arial" w:hAnsi="Arial" w:eastAsia="Arial" w:ascii="Arial"/>
          <w:w w:val="95"/>
          <w:sz w:val="21"/>
          <w:szCs w:val="21"/>
        </w:rPr>
        <w:t>T</w:t>
      </w:r>
      <w:r>
        <w:rPr>
          <w:rFonts w:cs="Arial" w:hAnsi="Arial" w:eastAsia="Arial" w:ascii="Arial"/>
          <w:w w:val="8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d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19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el</w:t>
      </w:r>
      <w:r>
        <w:rPr>
          <w:rFonts w:cs="Arial" w:hAnsi="Arial" w:eastAsia="Arial" w:ascii="Arial"/>
          <w:spacing w:val="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ú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73"/>
          <w:sz w:val="21"/>
          <w:szCs w:val="21"/>
        </w:rPr>
        <w:t>1</w:t>
      </w:r>
      <w:r>
        <w:rPr>
          <w:rFonts w:cs="Arial" w:hAnsi="Arial" w:eastAsia="Arial" w:ascii="Arial"/>
          <w:spacing w:val="0"/>
          <w:w w:val="14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ll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,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spacing w:lineRule="exact" w:line="300"/>
        <w:ind w:left="145"/>
      </w:pPr>
      <w:r>
        <w:pict>
          <v:shape type="#_x0000_t75" style="position:absolute;margin-left:63.8721pt;margin-top:2.04107pt;width:279.058pt;height:14.2224pt;mso-position-horizontal-relative:page;mso-position-vertical-relative:paragraph;z-index:-2747">
            <v:imagedata o:title="" r:id="rId255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5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.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1</w:t>
      </w:r>
      <w:r>
        <w:rPr>
          <w:rFonts w:cs="Arial" w:hAnsi="Arial" w:eastAsia="Arial" w:ascii="Arial"/>
          <w:b/>
          <w:spacing w:val="20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ó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u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l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o</w:t>
      </w:r>
      <w:r>
        <w:rPr>
          <w:rFonts w:cs="Arial" w:hAnsi="Arial" w:eastAsia="Arial" w:ascii="Arial"/>
          <w:b/>
          <w:spacing w:val="27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e</w:t>
      </w:r>
      <w:r>
        <w:rPr>
          <w:rFonts w:cs="Arial" w:hAnsi="Arial" w:eastAsia="Arial" w:ascii="Arial"/>
          <w:b/>
          <w:spacing w:val="5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1"/>
          <w:position w:val="-1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91"/>
          <w:position w:val="-1"/>
          <w:sz w:val="27"/>
          <w:szCs w:val="27"/>
        </w:rPr>
        <w:t>u</w:t>
      </w:r>
      <w:r>
        <w:rPr>
          <w:rFonts w:cs="Arial" w:hAnsi="Arial" w:eastAsia="Arial" w:ascii="Arial"/>
          <w:b/>
          <w:spacing w:val="0"/>
          <w:w w:val="124"/>
          <w:position w:val="-1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98"/>
          <w:position w:val="-1"/>
          <w:sz w:val="27"/>
          <w:szCs w:val="27"/>
        </w:rPr>
        <w:t>en</w:t>
      </w:r>
      <w:r>
        <w:rPr>
          <w:rFonts w:cs="Arial" w:hAnsi="Arial" w:eastAsia="Arial" w:ascii="Arial"/>
          <w:b/>
          <w:spacing w:val="0"/>
          <w:w w:val="120"/>
          <w:position w:val="-1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81"/>
          <w:position w:val="-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12"/>
          <w:position w:val="-1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5"/>
          <w:position w:val="-1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91"/>
          <w:position w:val="-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9"/>
          <w:position w:val="-1"/>
          <w:sz w:val="27"/>
          <w:szCs w:val="27"/>
        </w:rPr>
        <w:t>ó</w:t>
      </w:r>
      <w:r>
        <w:rPr>
          <w:rFonts w:cs="Arial" w:hAnsi="Arial" w:eastAsia="Arial" w:ascii="Arial"/>
          <w:b/>
          <w:spacing w:val="0"/>
          <w:w w:val="98"/>
          <w:position w:val="-1"/>
          <w:sz w:val="27"/>
          <w:szCs w:val="27"/>
        </w:rPr>
        <w:t>n</w:t>
      </w:r>
      <w:r>
        <w:rPr>
          <w:rFonts w:cs="Arial" w:hAnsi="Arial" w:eastAsia="Arial" w:ascii="Arial"/>
          <w:b/>
          <w:spacing w:val="33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76"/>
          <w:position w:val="-1"/>
          <w:sz w:val="27"/>
          <w:szCs w:val="27"/>
        </w:rPr>
        <w:t>(</w:t>
      </w:r>
      <w:r>
        <w:rPr>
          <w:rFonts w:cs="Arial" w:hAnsi="Arial" w:eastAsia="Arial" w:ascii="Arial"/>
          <w:b/>
          <w:spacing w:val="0"/>
          <w:w w:val="120"/>
          <w:position w:val="-1"/>
          <w:sz w:val="27"/>
          <w:szCs w:val="27"/>
        </w:rPr>
        <w:t>/</w:t>
      </w:r>
      <w:r>
        <w:rPr>
          <w:rFonts w:cs="Arial" w:hAnsi="Arial" w:eastAsia="Arial" w:ascii="Arial"/>
          <w:b/>
          <w:spacing w:val="0"/>
          <w:w w:val="95"/>
          <w:position w:val="-1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4"/>
          <w:position w:val="-1"/>
          <w:sz w:val="27"/>
          <w:szCs w:val="27"/>
        </w:rPr>
        <w:t>p</w:t>
      </w:r>
      <w:r>
        <w:rPr>
          <w:rFonts w:cs="Arial" w:hAnsi="Arial" w:eastAsia="Arial" w:ascii="Arial"/>
          <w:b/>
          <w:spacing w:val="0"/>
          <w:w w:val="91"/>
          <w:position w:val="-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29"/>
          <w:position w:val="-1"/>
          <w:sz w:val="27"/>
          <w:szCs w:val="27"/>
        </w:rPr>
        <w:t>/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v</w:t>
      </w:r>
      <w:r>
        <w:rPr>
          <w:rFonts w:cs="Arial" w:hAnsi="Arial" w:eastAsia="Arial" w:ascii="Arial"/>
          <w:b/>
          <w:spacing w:val="0"/>
          <w:w w:val="76"/>
          <w:position w:val="-1"/>
          <w:sz w:val="27"/>
          <w:szCs w:val="27"/>
        </w:rPr>
        <w:t>1</w:t>
      </w:r>
      <w:r>
        <w:rPr>
          <w:rFonts w:cs="Arial" w:hAnsi="Arial" w:eastAsia="Arial" w:ascii="Arial"/>
          <w:b/>
          <w:spacing w:val="0"/>
          <w:w w:val="163"/>
          <w:position w:val="-1"/>
          <w:sz w:val="27"/>
          <w:szCs w:val="27"/>
        </w:rPr>
        <w:t>/</w:t>
      </w:r>
      <w:r>
        <w:rPr>
          <w:rFonts w:cs="Arial" w:hAnsi="Arial" w:eastAsia="Arial" w:ascii="Arial"/>
          <w:b/>
          <w:spacing w:val="0"/>
          <w:w w:val="95"/>
          <w:position w:val="-1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98"/>
          <w:position w:val="-1"/>
          <w:sz w:val="27"/>
          <w:szCs w:val="27"/>
        </w:rPr>
        <w:t>u</w:t>
      </w:r>
      <w:r>
        <w:rPr>
          <w:rFonts w:cs="Arial" w:hAnsi="Arial" w:eastAsia="Arial" w:ascii="Arial"/>
          <w:b/>
          <w:spacing w:val="0"/>
          <w:w w:val="124"/>
          <w:position w:val="-1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93"/>
          <w:position w:val="-1"/>
          <w:sz w:val="27"/>
          <w:szCs w:val="27"/>
        </w:rPr>
        <w:t>h</w:t>
      </w:r>
      <w:r>
        <w:rPr>
          <w:rFonts w:cs="Arial" w:hAnsi="Arial" w:eastAsia="Arial" w:ascii="Arial"/>
          <w:b/>
          <w:spacing w:val="0"/>
          <w:w w:val="108"/>
          <w:position w:val="-1"/>
          <w:sz w:val="27"/>
          <w:szCs w:val="27"/>
        </w:rPr>
        <w:t>)</w:t>
      </w:r>
      <w:r>
        <w:rPr>
          <w:rFonts w:cs="Arial" w:hAnsi="Arial" w:eastAsia="Arial" w:ascii="Arial"/>
          <w:spacing w:val="0"/>
          <w:w w:val="100"/>
          <w:position w:val="0"/>
          <w:sz w:val="27"/>
          <w:szCs w:val="27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746"/>
        <w:sectPr>
          <w:type w:val="continuous"/>
          <w:pgSz w:w="11900" w:h="16840"/>
          <w:pgMar w:top="1580" w:bottom="280" w:left="1140" w:right="1120"/>
        </w:sectPr>
      </w:pPr>
      <w:r>
        <w:pict>
          <v:shape type="#_x0000_t75" style="position:absolute;margin-left:367.04pt;margin-top:-1.88165e-007pt;width:46.7796pt;height:2.16036pt;mso-position-horizontal-relative:page;mso-position-vertical-relative:paragraph;z-index:-2737">
            <v:imagedata o:title="" r:id="rId256"/>
          </v:shape>
        </w:pict>
      </w:r>
      <w:r>
        <w:pict>
          <v:shape type="#_x0000_t75" style="width:202.951pt;height:2.16036pt">
            <v:imagedata o:title="" r:id="rId257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ind w:left="267" w:right="1504"/>
      </w:pPr>
      <w:r>
        <w:pict>
          <v:shape type="#_x0000_t75" style="position:absolute;margin-left:69.9894pt;margin-top:1.5675pt;width:36.1642pt;height:9.0015pt;mso-position-horizontal-relative:page;mso-position-vertical-relative:paragraph;z-index:-2748">
            <v:imagedata o:title="" r:id="rId258"/>
          </v:shape>
        </w:pict>
      </w:r>
      <w:r>
        <w:rPr>
          <w:rFonts w:cs="Arial" w:hAnsi="Arial" w:eastAsia="Arial" w:ascii="Arial"/>
          <w:w w:val="86"/>
          <w:sz w:val="21"/>
          <w:szCs w:val="21"/>
        </w:rPr>
        <w:t>M</w:t>
      </w:r>
      <w:r>
        <w:rPr>
          <w:rFonts w:cs="Arial" w:hAnsi="Arial" w:eastAsia="Arial" w:ascii="Arial"/>
          <w:w w:val="110"/>
          <w:sz w:val="21"/>
          <w:szCs w:val="21"/>
        </w:rPr>
        <w:t>é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98"/>
          <w:sz w:val="21"/>
          <w:szCs w:val="21"/>
        </w:rPr>
        <w:t>od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918"/>
      </w:pPr>
      <w:r>
        <w:pict>
          <v:shape type="#_x0000_t75" style="width:74.1276pt;height:2.16036pt">
            <v:imagedata o:title="" r:id="rId259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ind w:left="267" w:right="1638"/>
      </w:pPr>
      <w:r>
        <w:pict>
          <v:shape type="#_x0000_t75" style="position:absolute;margin-left:69.9894pt;margin-top:1.5675pt;width:29.687pt;height:9.0015pt;mso-position-horizontal-relative:page;mso-position-vertical-relative:paragraph;z-index:-2749">
            <v:imagedata o:title="" r:id="rId260"/>
          </v:shape>
        </w:pict>
      </w:r>
      <w:r>
        <w:rPr>
          <w:rFonts w:cs="Arial" w:hAnsi="Arial" w:eastAsia="Arial" w:ascii="Arial"/>
          <w:w w:val="87"/>
          <w:sz w:val="21"/>
          <w:szCs w:val="21"/>
        </w:rPr>
        <w:t>P</w:t>
      </w:r>
      <w:r>
        <w:rPr>
          <w:rFonts w:cs="Arial" w:hAnsi="Arial" w:eastAsia="Arial" w:ascii="Arial"/>
          <w:w w:val="103"/>
          <w:sz w:val="21"/>
          <w:szCs w:val="21"/>
        </w:rPr>
        <w:t>O</w:t>
      </w:r>
      <w:r>
        <w:rPr>
          <w:rFonts w:cs="Arial" w:hAnsi="Arial" w:eastAsia="Arial" w:ascii="Arial"/>
          <w:w w:val="105"/>
          <w:sz w:val="21"/>
          <w:szCs w:val="21"/>
        </w:rPr>
        <w:t>S</w:t>
      </w:r>
      <w:r>
        <w:rPr>
          <w:rFonts w:cs="Arial" w:hAnsi="Arial" w:eastAsia="Arial" w:ascii="Arial"/>
          <w:w w:val="109"/>
          <w:sz w:val="21"/>
          <w:szCs w:val="21"/>
        </w:rPr>
        <w:t>T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2"/>
      </w:pPr>
      <w:r>
        <w:pict>
          <v:shape type="#_x0000_t75" style="width:2.87874pt;height:59.7699pt">
            <v:imagedata o:title="" r:id="rId26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spacing w:lineRule="auto" w:line="1445"/>
        <w:ind w:left="267" w:right="1633"/>
      </w:pPr>
      <w:r>
        <w:pict>
          <v:shape type="#_x0000_t75" style="position:absolute;margin-left:69.9894pt;margin-top:147.032pt;width:29.687pt;height:9.0015pt;mso-position-horizontal-relative:page;mso-position-vertical-relative:paragraph;z-index:-2752">
            <v:imagedata o:title="" r:id="rId262"/>
          </v:shape>
        </w:pict>
      </w:r>
      <w:r>
        <w:pict>
          <v:shape type="#_x0000_t75" style="position:absolute;margin-left:69.9894pt;margin-top:74.2996pt;width:29.687pt;height:9.0015pt;mso-position-horizontal-relative:page;mso-position-vertical-relative:paragraph;z-index:-2751">
            <v:imagedata o:title="" r:id="rId263"/>
          </v:shape>
        </w:pict>
      </w:r>
      <w:r>
        <w:pict>
          <v:shape type="#_x0000_t75" style="position:absolute;margin-left:69.9894pt;margin-top:1.5675pt;width:29.687pt;height:9.0015pt;mso-position-horizontal-relative:page;mso-position-vertical-relative:paragraph;z-index:-2750">
            <v:imagedata o:title="" r:id="rId264"/>
          </v:shape>
        </w:pict>
      </w:r>
      <w:r>
        <w:pict>
          <v:shape type="#_x0000_t75" style="position:absolute;margin-left:179.202pt;margin-top:21.0107pt;width:3.59843pt;height:42.4871pt;mso-position-horizontal-relative:page;mso-position-vertical-relative:paragraph;z-index:-2738">
            <v:imagedata o:title="" r:id="rId265"/>
          </v:shape>
        </w:pict>
      </w:r>
      <w:r>
        <w:pict>
          <v:shape type="#_x0000_t75" style="position:absolute;margin-left:88.5213pt;margin-top:166.475pt;width:94.2788pt;height:58.3297pt;mso-position-horizontal-relative:page;mso-position-vertical-relative:paragraph;z-index:-2734">
            <v:imagedata o:title="" r:id="rId266"/>
          </v:shape>
        </w:pict>
      </w:r>
      <w:r>
        <w:pict>
          <v:shape type="#_x0000_t75" style="position:absolute;margin-left:62.6126pt;margin-top:163.594pt;width:2.87874pt;height:59.0498pt;mso-position-horizontal-relative:page;mso-position-vertical-relative:paragraph;z-index:-2733">
            <v:imagedata o:title="" r:id="rId267"/>
          </v:shape>
        </w:pict>
      </w:r>
      <w:r>
        <w:pict>
          <v:shape type="#_x0000_t75" style="position:absolute;margin-left:62.6126pt;margin-top:90.1422pt;width:2.87874pt;height:46.8078pt;mso-position-horizontal-relative:page;mso-position-vertical-relative:paragraph;z-index:-2732">
            <v:imagedata o:title="" r:id="rId268"/>
          </v:shape>
        </w:pict>
      </w:r>
      <w:r>
        <w:pict>
          <v:shape type="#_x0000_t75" style="position:absolute;margin-left:102.915pt;margin-top:63.4978pt;width:74.1276pt;height:3.6006pt;mso-position-horizontal-relative:page;mso-position-vertical-relative:paragraph;z-index:-2731">
            <v:imagedata o:title="" r:id="rId269"/>
          </v:shape>
        </w:pict>
      </w:r>
      <w:r>
        <w:pict>
          <v:shape type="#_x0000_t75" style="position:absolute;margin-left:62.6126pt;margin-top:17.4101pt;width:2.87874pt;height:46.0877pt;mso-position-horizontal-relative:page;mso-position-vertical-relative:paragraph;z-index:-2730">
            <v:imagedata o:title="" r:id="rId270"/>
          </v:shape>
        </w:pict>
      </w:r>
      <w:r>
        <w:rPr>
          <w:rFonts w:cs="Arial" w:hAnsi="Arial" w:eastAsia="Arial" w:ascii="Arial"/>
          <w:w w:val="87"/>
          <w:sz w:val="21"/>
          <w:szCs w:val="21"/>
        </w:rPr>
        <w:t>P</w:t>
      </w:r>
      <w:r>
        <w:rPr>
          <w:rFonts w:cs="Arial" w:hAnsi="Arial" w:eastAsia="Arial" w:ascii="Arial"/>
          <w:w w:val="103"/>
          <w:sz w:val="21"/>
          <w:szCs w:val="21"/>
        </w:rPr>
        <w:t>O</w:t>
      </w:r>
      <w:r>
        <w:rPr>
          <w:rFonts w:cs="Arial" w:hAnsi="Arial" w:eastAsia="Arial" w:ascii="Arial"/>
          <w:w w:val="105"/>
          <w:sz w:val="21"/>
          <w:szCs w:val="21"/>
        </w:rPr>
        <w:t>S</w:t>
      </w:r>
      <w:r>
        <w:rPr>
          <w:rFonts w:cs="Arial" w:hAnsi="Arial" w:eastAsia="Arial" w:ascii="Arial"/>
          <w:w w:val="109"/>
          <w:sz w:val="21"/>
          <w:szCs w:val="21"/>
        </w:rPr>
        <w:t>T</w:t>
      </w:r>
      <w:r>
        <w:rPr>
          <w:rFonts w:cs="Arial" w:hAnsi="Arial" w:eastAsia="Arial" w:ascii="Arial"/>
          <w:w w:val="109"/>
          <w:sz w:val="21"/>
          <w:szCs w:val="21"/>
        </w:rPr>
        <w:t> </w:t>
      </w:r>
      <w:r>
        <w:rPr>
          <w:rFonts w:cs="Arial" w:hAnsi="Arial" w:eastAsia="Arial" w:ascii="Arial"/>
          <w:w w:val="87"/>
          <w:sz w:val="21"/>
          <w:szCs w:val="21"/>
        </w:rPr>
        <w:t>P</w:t>
      </w:r>
      <w:r>
        <w:rPr>
          <w:rFonts w:cs="Arial" w:hAnsi="Arial" w:eastAsia="Arial" w:ascii="Arial"/>
          <w:w w:val="103"/>
          <w:sz w:val="21"/>
          <w:szCs w:val="21"/>
        </w:rPr>
        <w:t>O</w:t>
      </w:r>
      <w:r>
        <w:rPr>
          <w:rFonts w:cs="Arial" w:hAnsi="Arial" w:eastAsia="Arial" w:ascii="Arial"/>
          <w:w w:val="105"/>
          <w:sz w:val="21"/>
          <w:szCs w:val="21"/>
        </w:rPr>
        <w:t>S</w:t>
      </w:r>
      <w:r>
        <w:rPr>
          <w:rFonts w:cs="Arial" w:hAnsi="Arial" w:eastAsia="Arial" w:ascii="Arial"/>
          <w:w w:val="109"/>
          <w:sz w:val="21"/>
          <w:szCs w:val="21"/>
        </w:rPr>
        <w:t>T</w:t>
      </w:r>
      <w:r>
        <w:rPr>
          <w:rFonts w:cs="Arial" w:hAnsi="Arial" w:eastAsia="Arial" w:ascii="Arial"/>
          <w:w w:val="109"/>
          <w:sz w:val="21"/>
          <w:szCs w:val="21"/>
        </w:rPr>
        <w:t> </w:t>
      </w:r>
      <w:r>
        <w:rPr>
          <w:rFonts w:cs="Arial" w:hAnsi="Arial" w:eastAsia="Arial" w:ascii="Arial"/>
          <w:w w:val="87"/>
          <w:sz w:val="21"/>
          <w:szCs w:val="21"/>
        </w:rPr>
        <w:t>P</w:t>
      </w:r>
      <w:r>
        <w:rPr>
          <w:rFonts w:cs="Arial" w:hAnsi="Arial" w:eastAsia="Arial" w:ascii="Arial"/>
          <w:w w:val="103"/>
          <w:sz w:val="21"/>
          <w:szCs w:val="21"/>
        </w:rPr>
        <w:t>O</w:t>
      </w:r>
      <w:r>
        <w:rPr>
          <w:rFonts w:cs="Arial" w:hAnsi="Arial" w:eastAsia="Arial" w:ascii="Arial"/>
          <w:w w:val="105"/>
          <w:sz w:val="21"/>
          <w:szCs w:val="21"/>
        </w:rPr>
        <w:t>S</w:t>
      </w:r>
      <w:r>
        <w:rPr>
          <w:rFonts w:cs="Arial" w:hAnsi="Arial" w:eastAsia="Arial" w:ascii="Arial"/>
          <w:w w:val="109"/>
          <w:sz w:val="21"/>
          <w:szCs w:val="21"/>
        </w:rPr>
        <w:t>T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ind w:left="263" w:right="1785"/>
      </w:pPr>
      <w:r>
        <w:pict>
          <v:shape type="#_x0000_t75" style="position:absolute;margin-left:69.8095pt;margin-top:1.38747pt;width:22.4902pt;height:9.0015pt;mso-position-horizontal-relative:page;mso-position-vertical-relative:paragraph;z-index:-2753">
            <v:imagedata o:title="" r:id="rId271"/>
          </v:shape>
        </w:pict>
      </w:r>
      <w:r>
        <w:pict>
          <v:shape type="#_x0000_t75" style="position:absolute;margin-left:179.202pt;margin-top:21.0107pt;width:3.59843pt;height:45.3675pt;mso-position-horizontal-relative:page;mso-position-vertical-relative:paragraph;z-index:-2740">
            <v:imagedata o:title="" r:id="rId272"/>
          </v:shape>
        </w:pict>
      </w:r>
      <w:r>
        <w:pict>
          <v:shape type="#_x0000_t75" style="position:absolute;margin-left:62.6126pt;margin-top:21.0107pt;width:2.87874pt;height:45.3675pt;mso-position-horizontal-relative:page;mso-position-vertical-relative:paragraph;z-index:-2735">
            <v:imagedata o:title="" r:id="rId273"/>
          </v:shape>
        </w:pict>
      </w:r>
      <w:r>
        <w:rPr>
          <w:rFonts w:cs="Arial" w:hAnsi="Arial" w:eastAsia="Arial" w:ascii="Arial"/>
          <w:w w:val="90"/>
          <w:sz w:val="21"/>
          <w:szCs w:val="21"/>
        </w:rPr>
        <w:t>G</w:t>
      </w:r>
      <w:r>
        <w:rPr>
          <w:rFonts w:cs="Arial" w:hAnsi="Arial" w:eastAsia="Arial" w:ascii="Arial"/>
          <w:w w:val="102"/>
          <w:sz w:val="21"/>
          <w:szCs w:val="21"/>
        </w:rPr>
        <w:t>E</w:t>
      </w:r>
      <w:r>
        <w:rPr>
          <w:rFonts w:cs="Arial" w:hAnsi="Arial" w:eastAsia="Arial" w:ascii="Arial"/>
          <w:w w:val="112"/>
          <w:sz w:val="21"/>
          <w:szCs w:val="21"/>
        </w:rPr>
        <w:t>T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br w:type="column"/>
      </w: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4"/>
      </w:pPr>
      <w:r>
        <w:pict>
          <v:shape type="#_x0000_t75" style="position:absolute;margin-left:186.938pt;margin-top:1.5675pt;width:43.1811pt;height:10.9818pt;mso-position-horizontal-relative:page;mso-position-vertical-relative:paragraph;z-index:-2754">
            <v:imagedata o:title="" r:id="rId274"/>
          </v:shape>
        </w:pict>
      </w:r>
      <w:r>
        <w:rPr>
          <w:rFonts w:cs="Arial" w:hAnsi="Arial" w:eastAsia="Arial" w:ascii="Arial"/>
          <w:w w:val="84"/>
          <w:sz w:val="21"/>
          <w:szCs w:val="21"/>
        </w:rPr>
        <w:t>E</w:t>
      </w:r>
      <w:r>
        <w:rPr>
          <w:rFonts w:cs="Arial" w:hAnsi="Arial" w:eastAsia="Arial" w:ascii="Arial"/>
          <w:w w:val="101"/>
          <w:sz w:val="21"/>
          <w:szCs w:val="21"/>
        </w:rPr>
        <w:t>n</w:t>
      </w:r>
      <w:r>
        <w:rPr>
          <w:rFonts w:cs="Arial" w:hAnsi="Arial" w:eastAsia="Arial" w:ascii="Arial"/>
          <w:w w:val="104"/>
          <w:sz w:val="21"/>
          <w:szCs w:val="21"/>
        </w:rPr>
        <w:t>d</w:t>
      </w:r>
      <w:r>
        <w:rPr>
          <w:rFonts w:cs="Arial" w:hAnsi="Arial" w:eastAsia="Arial" w:ascii="Arial"/>
          <w:w w:val="110"/>
          <w:sz w:val="21"/>
          <w:szCs w:val="21"/>
        </w:rPr>
        <w:t>p</w:t>
      </w:r>
      <w:r>
        <w:rPr>
          <w:rFonts w:cs="Arial" w:hAnsi="Arial" w:eastAsia="Arial" w:ascii="Arial"/>
          <w:w w:val="104"/>
          <w:sz w:val="21"/>
          <w:szCs w:val="21"/>
        </w:rPr>
        <w:t>o</w:t>
      </w:r>
      <w:r>
        <w:rPr>
          <w:rFonts w:cs="Arial" w:hAnsi="Arial" w:eastAsia="Arial" w:ascii="Arial"/>
          <w:w w:val="92"/>
          <w:sz w:val="21"/>
          <w:szCs w:val="21"/>
        </w:rPr>
        <w:t>i</w:t>
      </w:r>
      <w:r>
        <w:rPr>
          <w:rFonts w:cs="Arial" w:hAnsi="Arial" w:eastAsia="Arial" w:ascii="Arial"/>
          <w:w w:val="104"/>
          <w:sz w:val="21"/>
          <w:szCs w:val="21"/>
        </w:rPr>
        <w:t>n</w:t>
      </w:r>
      <w:r>
        <w:rPr>
          <w:rFonts w:cs="Arial" w:hAnsi="Arial" w:eastAsia="Arial" w:ascii="Arial"/>
          <w:w w:val="123"/>
          <w:sz w:val="21"/>
          <w:szCs w:val="21"/>
        </w:rPr>
        <w:t>t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1220"/>
      </w:pPr>
      <w:r>
        <w:pict>
          <v:shape type="#_x0000_t75" style="width:46.7796pt;height:2.16036pt">
            <v:imagedata o:title="" r:id="rId275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</w:pPr>
      <w:r>
        <w:pict>
          <v:shape type="#_x0000_t75" style="position:absolute;margin-left:186.219pt;margin-top:1.38747pt;width:50.5579pt;height:11.3419pt;mso-position-horizontal-relative:page;mso-position-vertical-relative:paragraph;z-index:-2755">
            <v:imagedata o:title="" r:id="rId276"/>
          </v:shape>
        </w:pict>
      </w:r>
      <w:r>
        <w:pict>
          <v:shape type="#_x0000_t75" style="position:absolute;margin-left:179.202pt;margin-top:21.5508pt;width:3.59843pt;height:55.4492pt;mso-position-horizontal-relative:page;mso-position-vertical-relative:paragraph;z-index:-2736">
            <v:imagedata o:title="" r:id="rId277"/>
          </v:shape>
        </w:pict>
      </w:r>
      <w:r>
        <w:rPr>
          <w:rFonts w:cs="Arial" w:hAnsi="Arial" w:eastAsia="Arial" w:ascii="Arial"/>
          <w:w w:val="98"/>
          <w:sz w:val="21"/>
          <w:szCs w:val="21"/>
        </w:rPr>
        <w:t>/au</w:t>
      </w:r>
      <w:r>
        <w:rPr>
          <w:rFonts w:cs="Arial" w:hAnsi="Arial" w:eastAsia="Arial" w:ascii="Arial"/>
          <w:w w:val="129"/>
          <w:sz w:val="21"/>
          <w:szCs w:val="21"/>
        </w:rPr>
        <w:t>t</w:t>
      </w:r>
      <w:r>
        <w:rPr>
          <w:rFonts w:cs="Arial" w:hAnsi="Arial" w:eastAsia="Arial" w:ascii="Arial"/>
          <w:w w:val="95"/>
          <w:sz w:val="21"/>
          <w:szCs w:val="21"/>
        </w:rPr>
        <w:t>h</w:t>
      </w:r>
      <w:r>
        <w:rPr>
          <w:rFonts w:cs="Arial" w:hAnsi="Arial" w:eastAsia="Arial" w:ascii="Arial"/>
          <w:w w:val="123"/>
          <w:sz w:val="21"/>
          <w:szCs w:val="21"/>
        </w:rPr>
        <w:t>/</w:t>
      </w:r>
      <w:r>
        <w:rPr>
          <w:rFonts w:cs="Arial" w:hAnsi="Arial" w:eastAsia="Arial" w:ascii="Arial"/>
          <w:w w:val="77"/>
          <w:sz w:val="21"/>
          <w:szCs w:val="21"/>
        </w:rPr>
        <w:t>l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g</w:t>
      </w:r>
      <w:r>
        <w:rPr>
          <w:rFonts w:cs="Arial" w:hAnsi="Arial" w:eastAsia="Arial" w:ascii="Arial"/>
          <w:w w:val="108"/>
          <w:sz w:val="21"/>
          <w:szCs w:val="21"/>
        </w:rPr>
        <w:t>i</w:t>
      </w:r>
      <w:r>
        <w:rPr>
          <w:rFonts w:cs="Arial" w:hAnsi="Arial" w:eastAsia="Arial" w:ascii="Arial"/>
          <w:w w:val="101"/>
          <w:sz w:val="21"/>
          <w:szCs w:val="21"/>
        </w:rPr>
        <w:t>n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199"/>
      </w:pPr>
      <w:r>
        <w:pict>
          <v:shape type="#_x0000_t75" style="width:2.87874pt;height:58.3297pt">
            <v:imagedata o:title="" r:id="rId27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</w:pPr>
      <w:r>
        <w:pict>
          <v:shape type="#_x0000_t75" style="position:absolute;margin-left:186.219pt;margin-top:1.5675pt;width:88.8812pt;height:11.1619pt;mso-position-horizontal-relative:page;mso-position-vertical-relative:paragraph;z-index:-2756">
            <v:imagedata o:title="" r:id="rId279"/>
          </v:shape>
        </w:pict>
      </w:r>
      <w:r>
        <w:rPr>
          <w:rFonts w:cs="Arial" w:hAnsi="Arial" w:eastAsia="Arial" w:ascii="Arial"/>
          <w:w w:val="98"/>
          <w:sz w:val="21"/>
          <w:szCs w:val="21"/>
        </w:rPr>
        <w:t>/au</w:t>
      </w:r>
      <w:r>
        <w:rPr>
          <w:rFonts w:cs="Arial" w:hAnsi="Arial" w:eastAsia="Arial" w:ascii="Arial"/>
          <w:w w:val="129"/>
          <w:sz w:val="21"/>
          <w:szCs w:val="21"/>
        </w:rPr>
        <w:t>t</w:t>
      </w:r>
      <w:r>
        <w:rPr>
          <w:rFonts w:cs="Arial" w:hAnsi="Arial" w:eastAsia="Arial" w:ascii="Arial"/>
          <w:w w:val="95"/>
          <w:sz w:val="21"/>
          <w:szCs w:val="21"/>
        </w:rPr>
        <w:t>h</w:t>
      </w:r>
      <w:r>
        <w:rPr>
          <w:rFonts w:cs="Arial" w:hAnsi="Arial" w:eastAsia="Arial" w:ascii="Arial"/>
          <w:w w:val="123"/>
          <w:sz w:val="21"/>
          <w:szCs w:val="21"/>
        </w:rPr>
        <w:t>/</w:t>
      </w:r>
      <w:r>
        <w:rPr>
          <w:rFonts w:cs="Arial" w:hAnsi="Arial" w:eastAsia="Arial" w:ascii="Arial"/>
          <w:w w:val="77"/>
          <w:sz w:val="21"/>
          <w:szCs w:val="21"/>
        </w:rPr>
        <w:t>l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g</w:t>
      </w:r>
      <w:r>
        <w:rPr>
          <w:rFonts w:cs="Arial" w:hAnsi="Arial" w:eastAsia="Arial" w:ascii="Arial"/>
          <w:w w:val="108"/>
          <w:sz w:val="21"/>
          <w:szCs w:val="21"/>
        </w:rPr>
        <w:t>i</w:t>
      </w:r>
      <w:r>
        <w:rPr>
          <w:rFonts w:cs="Arial" w:hAnsi="Arial" w:eastAsia="Arial" w:ascii="Arial"/>
          <w:w w:val="101"/>
          <w:sz w:val="21"/>
          <w:szCs w:val="21"/>
        </w:rPr>
        <w:t>n</w:t>
      </w:r>
      <w:r>
        <w:rPr>
          <w:rFonts w:cs="Arial" w:hAnsi="Arial" w:eastAsia="Arial" w:ascii="Arial"/>
          <w:w w:val="123"/>
          <w:sz w:val="21"/>
          <w:szCs w:val="21"/>
        </w:rPr>
        <w:t>_</w:t>
      </w:r>
      <w:r>
        <w:rPr>
          <w:rFonts w:cs="Arial" w:hAnsi="Arial" w:eastAsia="Arial" w:ascii="Arial"/>
          <w:w w:val="95"/>
          <w:sz w:val="21"/>
          <w:szCs w:val="21"/>
        </w:rPr>
        <w:t>c</w:t>
      </w:r>
      <w:r>
        <w:rPr>
          <w:rFonts w:cs="Arial" w:hAnsi="Arial" w:eastAsia="Arial" w:ascii="Arial"/>
          <w:w w:val="101"/>
          <w:sz w:val="21"/>
          <w:szCs w:val="21"/>
        </w:rPr>
        <w:t>o</w:t>
      </w:r>
      <w:r>
        <w:rPr>
          <w:rFonts w:cs="Arial" w:hAnsi="Arial" w:eastAsia="Arial" w:ascii="Arial"/>
          <w:w w:val="104"/>
          <w:sz w:val="21"/>
          <w:szCs w:val="21"/>
        </w:rPr>
        <w:t>o</w:t>
      </w:r>
      <w:r>
        <w:rPr>
          <w:rFonts w:cs="Arial" w:hAnsi="Arial" w:eastAsia="Arial" w:ascii="Arial"/>
          <w:w w:val="109"/>
          <w:sz w:val="21"/>
          <w:szCs w:val="21"/>
        </w:rPr>
        <w:t>k</w:t>
      </w:r>
      <w:r>
        <w:rPr>
          <w:rFonts w:cs="Arial" w:hAnsi="Arial" w:eastAsia="Arial" w:ascii="Arial"/>
          <w:w w:val="77"/>
          <w:sz w:val="21"/>
          <w:szCs w:val="21"/>
        </w:rPr>
        <w:t>i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</w:pPr>
      <w:r>
        <w:pict>
          <v:shape type="#_x0000_t75" style="position:absolute;margin-left:186.219pt;margin-top:1.5675pt;width:57.9347pt;height:11.1619pt;mso-position-horizontal-relative:page;mso-position-vertical-relative:paragraph;z-index:-2757">
            <v:imagedata o:title="" r:id="rId280"/>
          </v:shape>
        </w:pict>
      </w:r>
      <w:r>
        <w:pict>
          <v:shape type="#_x0000_t75" style="position:absolute;margin-left:179.202pt;margin-top:21.0107pt;width:3.59843pt;height:42.4871pt;mso-position-horizontal-relative:page;mso-position-vertical-relative:paragraph;z-index:-2739">
            <v:imagedata o:title="" r:id="rId281"/>
          </v:shape>
        </w:pict>
      </w:r>
      <w:r>
        <w:rPr>
          <w:rFonts w:cs="Arial" w:hAnsi="Arial" w:eastAsia="Arial" w:ascii="Arial"/>
          <w:w w:val="98"/>
          <w:sz w:val="21"/>
          <w:szCs w:val="21"/>
        </w:rPr>
        <w:t>/au</w:t>
      </w:r>
      <w:r>
        <w:rPr>
          <w:rFonts w:cs="Arial" w:hAnsi="Arial" w:eastAsia="Arial" w:ascii="Arial"/>
          <w:w w:val="129"/>
          <w:sz w:val="21"/>
          <w:szCs w:val="21"/>
        </w:rPr>
        <w:t>t</w:t>
      </w:r>
      <w:r>
        <w:rPr>
          <w:rFonts w:cs="Arial" w:hAnsi="Arial" w:eastAsia="Arial" w:ascii="Arial"/>
          <w:w w:val="95"/>
          <w:sz w:val="21"/>
          <w:szCs w:val="21"/>
        </w:rPr>
        <w:t>h</w:t>
      </w:r>
      <w:r>
        <w:rPr>
          <w:rFonts w:cs="Arial" w:hAnsi="Arial" w:eastAsia="Arial" w:ascii="Arial"/>
          <w:w w:val="123"/>
          <w:sz w:val="21"/>
          <w:szCs w:val="21"/>
        </w:rPr>
        <w:t>/</w:t>
      </w:r>
      <w:r>
        <w:rPr>
          <w:rFonts w:cs="Arial" w:hAnsi="Arial" w:eastAsia="Arial" w:ascii="Arial"/>
          <w:w w:val="77"/>
          <w:sz w:val="21"/>
          <w:szCs w:val="21"/>
        </w:rPr>
        <w:t>l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g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u</w:t>
      </w:r>
      <w:r>
        <w:rPr>
          <w:rFonts w:cs="Arial" w:hAnsi="Arial" w:eastAsia="Arial" w:ascii="Arial"/>
          <w:w w:val="123"/>
          <w:sz w:val="21"/>
          <w:szCs w:val="21"/>
        </w:rPr>
        <w:t>t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10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199"/>
      </w:pPr>
      <w:r>
        <w:pict>
          <v:shape type="#_x0000_t75" style="width:2.87874pt;height:45.3675pt">
            <v:imagedata o:title="" r:id="rId282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</w:pPr>
      <w:r>
        <w:pict>
          <v:shape type="#_x0000_t75" style="position:absolute;margin-left:186.219pt;margin-top:1.5675pt;width:64.9516pt;height:11.1619pt;mso-position-horizontal-relative:page;mso-position-vertical-relative:paragraph;z-index:-2758">
            <v:imagedata o:title="" r:id="rId283"/>
          </v:shape>
        </w:pict>
      </w:r>
      <w:r>
        <w:rPr>
          <w:rFonts w:cs="Arial" w:hAnsi="Arial" w:eastAsia="Arial" w:ascii="Arial"/>
          <w:w w:val="98"/>
          <w:sz w:val="21"/>
          <w:szCs w:val="21"/>
        </w:rPr>
        <w:t>/au</w:t>
      </w:r>
      <w:r>
        <w:rPr>
          <w:rFonts w:cs="Arial" w:hAnsi="Arial" w:eastAsia="Arial" w:ascii="Arial"/>
          <w:w w:val="129"/>
          <w:sz w:val="21"/>
          <w:szCs w:val="21"/>
        </w:rPr>
        <w:t>t</w:t>
      </w:r>
      <w:r>
        <w:rPr>
          <w:rFonts w:cs="Arial" w:hAnsi="Arial" w:eastAsia="Arial" w:ascii="Arial"/>
          <w:w w:val="95"/>
          <w:sz w:val="21"/>
          <w:szCs w:val="21"/>
        </w:rPr>
        <w:t>h</w:t>
      </w:r>
      <w:r>
        <w:rPr>
          <w:rFonts w:cs="Arial" w:hAnsi="Arial" w:eastAsia="Arial" w:ascii="Arial"/>
          <w:w w:val="123"/>
          <w:sz w:val="21"/>
          <w:szCs w:val="21"/>
        </w:rPr>
        <w:t>/</w:t>
      </w:r>
      <w:r>
        <w:rPr>
          <w:rFonts w:cs="Arial" w:hAnsi="Arial" w:eastAsia="Arial" w:ascii="Arial"/>
          <w:w w:val="108"/>
          <w:sz w:val="21"/>
          <w:szCs w:val="21"/>
        </w:rPr>
        <w:t>r</w:t>
      </w:r>
      <w:r>
        <w:rPr>
          <w:rFonts w:cs="Arial" w:hAnsi="Arial" w:eastAsia="Arial" w:ascii="Arial"/>
          <w:w w:val="95"/>
          <w:sz w:val="21"/>
          <w:szCs w:val="21"/>
        </w:rPr>
        <w:t>e</w:t>
      </w:r>
      <w:r>
        <w:rPr>
          <w:rFonts w:cs="Arial" w:hAnsi="Arial" w:eastAsia="Arial" w:ascii="Arial"/>
          <w:w w:val="98"/>
          <w:sz w:val="21"/>
          <w:szCs w:val="21"/>
        </w:rPr>
        <w:t>g</w:t>
      </w:r>
      <w:r>
        <w:rPr>
          <w:rFonts w:cs="Arial" w:hAnsi="Arial" w:eastAsia="Arial" w:ascii="Arial"/>
          <w:w w:val="108"/>
          <w:sz w:val="21"/>
          <w:szCs w:val="21"/>
        </w:rPr>
        <w:t>i</w:t>
      </w:r>
      <w:r>
        <w:rPr>
          <w:rFonts w:cs="Arial" w:hAnsi="Arial" w:eastAsia="Arial" w:ascii="Arial"/>
          <w:w w:val="109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98"/>
          <w:sz w:val="21"/>
          <w:szCs w:val="21"/>
        </w:rPr>
        <w:t>e</w:t>
      </w:r>
      <w:r>
        <w:rPr>
          <w:rFonts w:cs="Arial" w:hAnsi="Arial" w:eastAsia="Arial" w:ascii="Arial"/>
          <w:w w:val="123"/>
          <w:sz w:val="21"/>
          <w:szCs w:val="21"/>
        </w:rPr>
        <w:t>r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10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199"/>
      </w:pPr>
      <w:r>
        <w:pict>
          <v:shape type="#_x0000_t75" style="width:2.87874pt;height:57.6096pt">
            <v:imagedata o:title="" r:id="rId28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774"/>
      </w:pPr>
      <w:r>
        <w:pict>
          <v:shape type="#_x0000_t75" style="position:absolute;margin-left:296.51pt;margin-top:30.245pt;width:2.87874pt;height:45.3675pt;mso-position-horizontal-relative:page;mso-position-vertical-relative:paragraph;z-index:-2741">
            <v:imagedata o:title="" r:id="rId285"/>
          </v:shape>
        </w:pict>
      </w:r>
      <w:r>
        <w:pict>
          <v:shape type="#_x0000_t75" style="width:68.3701pt;height:2.16036pt">
            <v:imagedata o:title="" r:id="rId286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</w:pPr>
      <w:r>
        <w:pict>
          <v:shape type="#_x0000_t75" style="position:absolute;margin-left:186.219pt;margin-top:1.38747pt;width:43.0012pt;height:9.0015pt;mso-position-horizontal-relative:page;mso-position-vertical-relative:paragraph;z-index:-2759">
            <v:imagedata o:title="" r:id="rId287"/>
          </v:shape>
        </w:pict>
      </w:r>
      <w:r>
        <w:rPr>
          <w:rFonts w:cs="Arial" w:hAnsi="Arial" w:eastAsia="Arial" w:ascii="Arial"/>
          <w:w w:val="98"/>
          <w:sz w:val="21"/>
          <w:szCs w:val="21"/>
        </w:rPr>
        <w:t>/au</w:t>
      </w:r>
      <w:r>
        <w:rPr>
          <w:rFonts w:cs="Arial" w:hAnsi="Arial" w:eastAsia="Arial" w:ascii="Arial"/>
          <w:w w:val="129"/>
          <w:sz w:val="21"/>
          <w:szCs w:val="21"/>
        </w:rPr>
        <w:t>t</w:t>
      </w:r>
      <w:r>
        <w:rPr>
          <w:rFonts w:cs="Arial" w:hAnsi="Arial" w:eastAsia="Arial" w:ascii="Arial"/>
          <w:w w:val="95"/>
          <w:sz w:val="21"/>
          <w:szCs w:val="21"/>
        </w:rPr>
        <w:t>h</w:t>
      </w:r>
      <w:r>
        <w:rPr>
          <w:rFonts w:cs="Arial" w:hAnsi="Arial" w:eastAsia="Arial" w:ascii="Arial"/>
          <w:w w:val="123"/>
          <w:sz w:val="21"/>
          <w:szCs w:val="21"/>
        </w:rPr>
        <w:t>/</w:t>
      </w:r>
      <w:r>
        <w:rPr>
          <w:rFonts w:cs="Arial" w:hAnsi="Arial" w:eastAsia="Arial" w:ascii="Arial"/>
          <w:w w:val="98"/>
          <w:sz w:val="21"/>
          <w:szCs w:val="21"/>
        </w:rPr>
        <w:t>m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br w:type="column"/>
      </w: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ind w:left="7" w:right="781"/>
      </w:pPr>
      <w:r>
        <w:pict>
          <v:shape type="#_x0000_t75" style="position:absolute;margin-left:303.887pt;margin-top:1.5675pt;width:69.4497pt;height:10.9818pt;mso-position-horizontal-relative:page;mso-position-vertical-relative:paragraph;z-index:-2760">
            <v:imagedata o:title="" r:id="rId288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471"/>
      </w:pPr>
      <w:r>
        <w:pict>
          <v:shape type="#_x0000_t75" style="width:82.7638pt;height:2.16036pt">
            <v:imagedata o:title="" r:id="rId289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ind w:left="7" w:right="1904"/>
      </w:pPr>
      <w:r>
        <w:pict>
          <v:shape type="#_x0000_t75" style="position:absolute;margin-left:303.887pt;margin-top:1.5675pt;width:13.4941pt;height:9.0015pt;mso-position-horizontal-relative:page;mso-position-vertical-relative:paragraph;z-index:-2761">
            <v:imagedata o:title="" r:id="rId290"/>
          </v:shape>
        </w:pict>
      </w:r>
      <w:r>
        <w:rPr>
          <w:rFonts w:cs="Arial" w:hAnsi="Arial" w:eastAsia="Arial" w:ascii="Arial"/>
          <w:w w:val="83"/>
          <w:sz w:val="21"/>
          <w:szCs w:val="21"/>
        </w:rPr>
        <w:t>N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3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spacing w:lineRule="auto" w:line="1447"/>
        <w:ind w:left="7" w:right="1900"/>
      </w:pPr>
      <w:r>
        <w:pict>
          <v:shape type="#_x0000_t75" style="position:absolute;margin-left:303.887pt;margin-top:147.032pt;width:13.4941pt;height:9.0015pt;mso-position-horizontal-relative:page;mso-position-vertical-relative:paragraph;z-index:-2764">
            <v:imagedata o:title="" r:id="rId291"/>
          </v:shape>
        </w:pict>
      </w:r>
      <w:r>
        <w:pict>
          <v:shape type="#_x0000_t75" style="position:absolute;margin-left:303.887pt;margin-top:74.2996pt;width:13.4941pt;height:9.0015pt;mso-position-horizontal-relative:page;mso-position-vertical-relative:paragraph;z-index:-2763">
            <v:imagedata o:title="" r:id="rId292"/>
          </v:shape>
        </w:pict>
      </w:r>
      <w:r>
        <w:pict>
          <v:shape type="#_x0000_t75" style="position:absolute;margin-left:303.887pt;margin-top:1.5675pt;width:13.4941pt;height:9.0015pt;mso-position-horizontal-relative:page;mso-position-vertical-relative:paragraph;z-index:-2762">
            <v:imagedata o:title="" r:id="rId293"/>
          </v:shape>
        </w:pict>
      </w:r>
      <w:r>
        <w:rPr>
          <w:rFonts w:cs="Arial" w:hAnsi="Arial" w:eastAsia="Arial" w:ascii="Arial"/>
          <w:w w:val="83"/>
          <w:sz w:val="21"/>
          <w:szCs w:val="21"/>
        </w:rPr>
        <w:t>N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110"/>
          <w:sz w:val="21"/>
          <w:szCs w:val="21"/>
        </w:rPr>
        <w:t> </w:t>
      </w:r>
      <w:r>
        <w:rPr>
          <w:rFonts w:cs="Arial" w:hAnsi="Arial" w:eastAsia="Arial" w:ascii="Arial"/>
          <w:w w:val="83"/>
          <w:sz w:val="21"/>
          <w:szCs w:val="21"/>
        </w:rPr>
        <w:t>N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110"/>
          <w:sz w:val="21"/>
          <w:szCs w:val="21"/>
        </w:rPr>
        <w:t> </w:t>
      </w:r>
      <w:r>
        <w:rPr>
          <w:rFonts w:cs="Arial" w:hAnsi="Arial" w:eastAsia="Arial" w:ascii="Arial"/>
          <w:w w:val="83"/>
          <w:sz w:val="21"/>
          <w:szCs w:val="21"/>
        </w:rPr>
        <w:t>N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1062"/>
      </w:pPr>
      <w:r>
        <w:pict>
          <v:shape type="#_x0000_t75" style="width:53.2567pt;height:2.16036pt">
            <v:imagedata o:title="" r:id="rId294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ind w:right="1318"/>
      </w:pPr>
      <w:r>
        <w:pict>
          <v:shape type="#_x0000_t75" style="position:absolute;margin-left:303.527pt;margin-top:1.38747pt;width:43.1811pt;height:11.1619pt;mso-position-horizontal-relative:page;mso-position-vertical-relative:paragraph;z-index:-2765">
            <v:imagedata o:title="" r:id="rId295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í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2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br w:type="column"/>
      </w: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4"/>
      </w:pPr>
      <w:r>
        <w:pict>
          <v:shape type="#_x0000_t75" style="position:absolute;margin-left:420.836pt;margin-top:1.5675pt;width:98.2371pt;height:10.9818pt;mso-position-horizontal-relative:page;mso-position-vertical-relative:paragraph;z-index:-2766">
            <v:imagedata o:title="" r:id="rId296"/>
          </v:shape>
        </w:pict>
      </w:r>
      <w:r>
        <w:pict>
          <v:shape type="#_x0000_t75" style="position:absolute;margin-left:531.128pt;margin-top:-8.15412pt;width:2.15906pt;height:33.1255pt;mso-position-horizontal-relative:page;mso-position-vertical-relative:paragraph;z-index:-2742">
            <v:imagedata o:title="" r:id="rId297"/>
          </v:shape>
        </w:pict>
      </w:r>
      <w:r>
        <w:rPr>
          <w:rFonts w:cs="Arial" w:hAnsi="Arial" w:eastAsia="Arial" w:ascii="Arial"/>
          <w:w w:val="85"/>
          <w:sz w:val="21"/>
          <w:szCs w:val="21"/>
        </w:rPr>
        <w:t>D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02"/>
          <w:sz w:val="21"/>
          <w:szCs w:val="21"/>
        </w:rPr>
        <w:t>s</w:t>
      </w:r>
      <w:r>
        <w:rPr>
          <w:rFonts w:cs="Arial" w:hAnsi="Arial" w:eastAsia="Arial" w:ascii="Arial"/>
          <w:w w:val="113"/>
          <w:sz w:val="21"/>
          <w:szCs w:val="21"/>
        </w:rPr>
        <w:t>c</w:t>
      </w:r>
      <w:r>
        <w:rPr>
          <w:rFonts w:cs="Arial" w:hAnsi="Arial" w:eastAsia="Arial" w:ascii="Arial"/>
          <w:w w:val="108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10"/>
          <w:sz w:val="21"/>
          <w:szCs w:val="21"/>
        </w:rPr>
        <w:t>p</w:t>
      </w:r>
      <w:r>
        <w:rPr>
          <w:rFonts w:cs="Arial" w:hAnsi="Arial" w:eastAsia="Arial" w:ascii="Arial"/>
          <w:w w:val="109"/>
          <w:sz w:val="21"/>
          <w:szCs w:val="21"/>
        </w:rPr>
        <w:t>c</w:t>
      </w:r>
      <w:r>
        <w:rPr>
          <w:rFonts w:cs="Arial" w:hAnsi="Arial" w:eastAsia="Arial" w:ascii="Arial"/>
          <w:w w:val="77"/>
          <w:sz w:val="21"/>
          <w:szCs w:val="21"/>
        </w:rPr>
        <w:t>i</w:t>
      </w:r>
      <w:r>
        <w:rPr>
          <w:rFonts w:cs="Arial" w:hAnsi="Arial" w:eastAsia="Arial" w:ascii="Arial"/>
          <w:w w:val="110"/>
          <w:sz w:val="21"/>
          <w:szCs w:val="21"/>
        </w:rPr>
        <w:t>ó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1" w:right="272" w:hanging="11"/>
      </w:pPr>
      <w:r>
        <w:pict>
          <v:shape type="#_x0000_t75" style="position:absolute;margin-left:420.116pt;margin-top:1.5675pt;width:103.995pt;height:65.1708pt;mso-position-horizontal-relative:page;mso-position-vertical-relative:paragraph;z-index:-2767">
            <v:imagedata o:title="" r:id="rId298"/>
          </v:shape>
        </w:pic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31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" w:lineRule="auto" w:line="268"/>
        <w:ind w:left="4" w:right="269" w:firstLine="7"/>
      </w:pPr>
      <w:r>
        <w:pict>
          <v:shape type="#_x0000_t75" style="position:absolute;margin-left:530.408pt;margin-top:34.923pt;width:2.87874pt;height:189.391pt;mso-position-horizontal-relative:page;mso-position-vertical-relative:paragraph;z-index:-2743">
            <v:imagedata o:title="" r:id="rId299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43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n</w:t>
      </w:r>
      <w:r>
        <w:rPr>
          <w:rFonts w:cs="Arial" w:hAnsi="Arial" w:eastAsia="Arial" w:ascii="Arial"/>
          <w:spacing w:val="26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2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2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2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</w:pPr>
      <w:r>
        <w:pict>
          <v:shape type="#_x0000_t75" style="position:absolute;margin-left:420.116pt;margin-top:1.5675pt;width:100.936pt;height:51.6686pt;mso-position-horizontal-relative:page;mso-position-vertical-relative:paragraph;z-index:-2768">
            <v:imagedata o:title="" r:id="rId300"/>
          </v:shape>
        </w:pict>
      </w:r>
      <w:r>
        <w:rPr>
          <w:rFonts w:cs="Arial" w:hAnsi="Arial" w:eastAsia="Arial" w:ascii="Arial"/>
          <w:w w:val="102"/>
          <w:sz w:val="21"/>
          <w:szCs w:val="21"/>
        </w:rPr>
        <w:t>A</w:t>
      </w:r>
      <w:r>
        <w:rPr>
          <w:rFonts w:cs="Arial" w:hAnsi="Arial" w:eastAsia="Arial" w:ascii="Arial"/>
          <w:w w:val="92"/>
          <w:sz w:val="21"/>
          <w:szCs w:val="21"/>
        </w:rPr>
        <w:t>u</w:t>
      </w:r>
      <w:r>
        <w:rPr>
          <w:rFonts w:cs="Arial" w:hAnsi="Arial" w:eastAsia="Arial" w:ascii="Arial"/>
          <w:w w:val="129"/>
          <w:sz w:val="21"/>
          <w:szCs w:val="21"/>
        </w:rPr>
        <w:t>t</w:t>
      </w:r>
      <w:r>
        <w:rPr>
          <w:rFonts w:cs="Arial" w:hAnsi="Arial" w:eastAsia="Arial" w:ascii="Arial"/>
          <w:w w:val="98"/>
          <w:sz w:val="21"/>
          <w:szCs w:val="21"/>
        </w:rPr>
        <w:t>en</w:t>
      </w:r>
      <w:r>
        <w:rPr>
          <w:rFonts w:cs="Arial" w:hAnsi="Arial" w:eastAsia="Arial" w:ascii="Arial"/>
          <w:w w:val="123"/>
          <w:sz w:val="21"/>
          <w:szCs w:val="21"/>
        </w:rPr>
        <w:t>t</w:t>
      </w:r>
      <w:r>
        <w:rPr>
          <w:rFonts w:cs="Arial" w:hAnsi="Arial" w:eastAsia="Arial" w:ascii="Arial"/>
          <w:w w:val="84"/>
          <w:sz w:val="21"/>
          <w:szCs w:val="21"/>
        </w:rPr>
        <w:t>i</w:t>
      </w:r>
      <w:r>
        <w:rPr>
          <w:rFonts w:cs="Arial" w:hAnsi="Arial" w:eastAsia="Arial" w:ascii="Arial"/>
          <w:w w:val="113"/>
          <w:sz w:val="21"/>
          <w:szCs w:val="21"/>
        </w:rPr>
        <w:t>c</w:t>
      </w:r>
      <w:r>
        <w:rPr>
          <w:rFonts w:cs="Arial" w:hAnsi="Arial" w:eastAsia="Arial" w:ascii="Arial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 w:lineRule="auto" w:line="268"/>
        <w:ind w:left="7" w:right="330" w:hanging="4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na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-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5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9"/>
          <w:szCs w:val="19"/>
        </w:rPr>
        <w:jc w:val="left"/>
        <w:spacing w:before="1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356"/>
      </w:pPr>
      <w:r>
        <w:pict>
          <v:shape type="#_x0000_t75" style="width:40.3024pt;height:2.16036pt">
            <v:imagedata o:title="" r:id="rId301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4" w:right="352" w:firstLine="11"/>
      </w:pPr>
      <w:r>
        <w:pict>
          <v:shape type="#_x0000_t75" style="position:absolute;margin-left:226.701pt;margin-top:-53.1616pt;width:183.52pt;height:47.5279pt;mso-position-horizontal-relative:page;mso-position-vertical-relative:paragraph;z-index:-2771">
            <v:imagedata o:title="" r:id="rId302"/>
          </v:shape>
        </w:pict>
      </w:r>
      <w:r>
        <w:pict>
          <v:shape type="#_x0000_t75" style="position:absolute;margin-left:420.296pt;margin-top:1.5675pt;width:99.6764pt;height:49.5082pt;mso-position-horizontal-relative:page;mso-position-vertical-relative:paragraph;z-index:-2769">
            <v:imagedata o:title="" r:id="rId303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5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4" w:right="294" w:firstLine="11"/>
      </w:pPr>
      <w:r>
        <w:pict>
          <v:group style="position:absolute;margin-left:420.296pt;margin-top:1.5675pt;width:112.991pt;height:151.225pt;mso-position-horizontal-relative:page;mso-position-vertical-relative:paragraph;z-index:-2770" coordorigin="8406,31" coordsize="2260,3025">
            <v:shape type="#_x0000_t75" style="position:absolute;left:8406;top:1760;width:1965;height:1026">
              <v:imagedata o:title="" r:id="rId304"/>
            </v:shape>
            <v:shape type="#_x0000_t75" style="position:absolute;left:8406;top:31;width:2051;height:1260">
              <v:imagedata o:title="" r:id="rId305"/>
            </v:shape>
            <v:shape type="#_x0000_t75" style="position:absolute;left:8766;top:968;width:1900;height:2088">
              <v:imagedata o:title="" r:id="rId306"/>
            </v:shape>
            <w10:wrap type="none"/>
          </v:group>
        </w:pict>
      </w:r>
      <w:r>
        <w:rPr>
          <w:rFonts w:cs="Arial" w:hAnsi="Arial" w:eastAsia="Arial" w:ascii="Arial"/>
          <w:w w:val="84"/>
          <w:sz w:val="21"/>
          <w:szCs w:val="21"/>
        </w:rPr>
        <w:t>E</w:t>
      </w:r>
      <w:r>
        <w:rPr>
          <w:rFonts w:cs="Arial" w:hAnsi="Arial" w:eastAsia="Arial" w:ascii="Arial"/>
          <w:w w:val="101"/>
          <w:sz w:val="21"/>
          <w:szCs w:val="21"/>
        </w:rPr>
        <w:t>nd</w:t>
      </w:r>
      <w:r>
        <w:rPr>
          <w:rFonts w:cs="Arial" w:hAnsi="Arial" w:eastAsia="Arial" w:ascii="Arial"/>
          <w:w w:val="110"/>
          <w:sz w:val="21"/>
          <w:szCs w:val="21"/>
        </w:rPr>
        <w:t>p</w:t>
      </w:r>
      <w:r>
        <w:rPr>
          <w:rFonts w:cs="Arial" w:hAnsi="Arial" w:eastAsia="Arial" w:ascii="Arial"/>
          <w:w w:val="107"/>
          <w:sz w:val="21"/>
          <w:szCs w:val="21"/>
        </w:rPr>
        <w:t>o</w:t>
      </w:r>
      <w:r>
        <w:rPr>
          <w:rFonts w:cs="Arial" w:hAnsi="Arial" w:eastAsia="Arial" w:ascii="Arial"/>
          <w:w w:val="92"/>
          <w:sz w:val="21"/>
          <w:szCs w:val="21"/>
        </w:rPr>
        <w:t>i</w:t>
      </w:r>
      <w:r>
        <w:rPr>
          <w:rFonts w:cs="Arial" w:hAnsi="Arial" w:eastAsia="Arial" w:ascii="Arial"/>
          <w:w w:val="101"/>
          <w:sz w:val="21"/>
          <w:szCs w:val="21"/>
        </w:rPr>
        <w:t>n</w:t>
      </w:r>
      <w:r>
        <w:rPr>
          <w:rFonts w:cs="Arial" w:hAnsi="Arial" w:eastAsia="Arial" w:ascii="Arial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ú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ón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rol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7"/>
        <w:ind w:left="4" w:right="380" w:firstLine="11"/>
        <w:sectPr>
          <w:type w:val="continuous"/>
          <w:pgSz w:w="11900" w:h="16840"/>
          <w:pgMar w:top="1580" w:bottom="280" w:left="1140" w:right="1120"/>
          <w:cols w:num="4" w:equalWidth="off">
            <w:col w:w="2517" w:space="75"/>
            <w:col w:w="2257" w:space="89"/>
            <w:col w:w="2199" w:space="133"/>
            <w:col w:w="2370"/>
          </w:cols>
        </w:sectPr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el</w:t>
      </w:r>
      <w:r>
        <w:rPr>
          <w:rFonts w:cs="Arial" w:hAnsi="Arial" w:eastAsia="Arial" w:ascii="Arial"/>
          <w:spacing w:val="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rf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9"/>
          <w:szCs w:val="19"/>
        </w:rPr>
        <w:jc w:val="left"/>
        <w:spacing w:before="5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spacing w:before="22"/>
        <w:ind w:left="105"/>
      </w:pPr>
      <w:r>
        <w:pict>
          <v:shape type="#_x0000_t75" style="position:absolute;margin-left:530.408pt;margin-top:642.347pt;width:2.87874pt;height:84.9741pt;mso-position-horizontal-relative:page;mso-position-vertical-relative:page;z-index:-2729">
            <v:imagedata o:title="" r:id="rId308"/>
          </v:shape>
        </w:pict>
      </w:r>
      <w:r>
        <w:pict>
          <v:shape type="#_x0000_t75" style="position:absolute;margin-left:530.408pt;margin-top:555.212pt;width:2.87874pt;height:59.0498pt;mso-position-horizontal-relative:page;mso-position-vertical-relative:page;z-index:-2728">
            <v:imagedata o:title="" r:id="rId309"/>
          </v:shape>
        </w:pict>
      </w:r>
      <w:r>
        <w:pict>
          <v:shape type="#_x0000_t75" style="position:absolute;margin-left:530.408pt;margin-top:468.078pt;width:2.87874pt;height:60.4901pt;mso-position-horizontal-relative:page;mso-position-vertical-relative:page;z-index:-2727">
            <v:imagedata o:title="" r:id="rId310"/>
          </v:shape>
        </w:pict>
      </w:r>
      <w:r>
        <w:pict>
          <v:shape type="#_x0000_t75" style="position:absolute;margin-left:530.408pt;margin-top:244.715pt;width:2.87874pt;height:97.9363pt;mso-position-horizontal-relative:page;mso-position-vertical-relative:paragraph;z-index:-2726">
            <v:imagedata o:title="" r:id="rId311"/>
          </v:shape>
        </w:pict>
      </w:r>
      <w:r>
        <w:pict>
          <v:shape type="#_x0000_t75" style="position:absolute;margin-left:530.408pt;margin-top:202.354pt;width:2.87874pt;height:112.339pt;mso-position-horizontal-relative:page;mso-position-vertical-relative:page;z-index:-2725">
            <v:imagedata o:title="" r:id="rId312"/>
          </v:shape>
        </w:pict>
      </w:r>
      <w:r>
        <w:pict>
          <v:shape type="#_x0000_t75" style="position:absolute;margin-left:530.408pt;margin-top:127.461pt;width:2.87874pt;height:47.5279pt;mso-position-horizontal-relative:page;mso-position-vertical-relative:page;z-index:-2724">
            <v:imagedata o:title="" r:id="rId313"/>
          </v:shape>
        </w:pict>
      </w:r>
      <w:r>
        <w:pict>
          <v:shape type="#_x0000_t75" style="position:absolute;margin-left:62.6126pt;margin-top:4.01534pt;width:461.498pt;height:625.244pt;mso-position-horizontal-relative:page;mso-position-vertical-relative:paragraph;z-index:-2723">
            <v:imagedata o:title="" r:id="rId314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2</w:t>
      </w:r>
      <w:r>
        <w:rPr>
          <w:rFonts w:cs="Times New Roman" w:hAnsi="Times New Roman" w:eastAsia="Times New Roman" w:ascii="Times New Roman"/>
          <w:spacing w:val="38"/>
          <w:w w:val="100"/>
          <w:sz w:val="29"/>
          <w:szCs w:val="29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ó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u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l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23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5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g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3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76"/>
          <w:sz w:val="27"/>
          <w:szCs w:val="27"/>
        </w:rPr>
        <w:t>(</w:t>
      </w:r>
      <w:r>
        <w:rPr>
          <w:rFonts w:cs="Arial" w:hAnsi="Arial" w:eastAsia="Arial" w:ascii="Arial"/>
          <w:b/>
          <w:spacing w:val="0"/>
          <w:w w:val="115"/>
          <w:sz w:val="27"/>
          <w:szCs w:val="27"/>
        </w:rPr>
        <w:t>/</w:t>
      </w:r>
      <w:r>
        <w:rPr>
          <w:rFonts w:cs="Arial" w:hAnsi="Arial" w:eastAsia="Arial" w:ascii="Arial"/>
          <w:b/>
          <w:spacing w:val="0"/>
          <w:w w:val="95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4"/>
          <w:sz w:val="27"/>
          <w:szCs w:val="27"/>
        </w:rPr>
        <w:t>p</w:t>
      </w:r>
      <w:r>
        <w:rPr>
          <w:rFonts w:cs="Arial" w:hAnsi="Arial" w:eastAsia="Arial" w:ascii="Arial"/>
          <w:b/>
          <w:spacing w:val="0"/>
          <w:w w:val="9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29"/>
          <w:sz w:val="27"/>
          <w:szCs w:val="27"/>
        </w:rPr>
        <w:t>/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v</w:t>
      </w:r>
      <w:r>
        <w:rPr>
          <w:rFonts w:cs="Arial" w:hAnsi="Arial" w:eastAsia="Arial" w:ascii="Arial"/>
          <w:b/>
          <w:spacing w:val="0"/>
          <w:w w:val="76"/>
          <w:sz w:val="27"/>
          <w:szCs w:val="27"/>
        </w:rPr>
        <w:t>1</w:t>
      </w:r>
      <w:r>
        <w:rPr>
          <w:rFonts w:cs="Arial" w:hAnsi="Arial" w:eastAsia="Arial" w:ascii="Arial"/>
          <w:b/>
          <w:spacing w:val="0"/>
          <w:w w:val="163"/>
          <w:sz w:val="27"/>
          <w:szCs w:val="27"/>
        </w:rPr>
        <w:t>/</w:t>
      </w:r>
      <w:r>
        <w:rPr>
          <w:rFonts w:cs="Arial" w:hAnsi="Arial" w:eastAsia="Arial" w:ascii="Arial"/>
          <w:b/>
          <w:spacing w:val="0"/>
          <w:w w:val="95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g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98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4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5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20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98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3"/>
          <w:sz w:val="27"/>
          <w:szCs w:val="27"/>
        </w:rPr>
        <w:t>s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)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8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986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75"/>
              <w:ind w:left="44"/>
            </w:pPr>
            <w:r>
              <w:rPr>
                <w:rFonts w:cs="Arial" w:hAnsi="Arial" w:eastAsia="Arial" w:ascii="Arial"/>
                <w:w w:val="86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é</w:t>
            </w:r>
            <w:r>
              <w:rPr>
                <w:rFonts w:cs="Arial" w:hAnsi="Arial" w:eastAsia="Arial" w:ascii="Arial"/>
                <w:w w:val="117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od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3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40"/>
            </w:pPr>
            <w:r>
              <w:rPr>
                <w:rFonts w:cs="Arial" w:hAnsi="Arial" w:eastAsia="Arial" w:ascii="Arial"/>
                <w:w w:val="90"/>
                <w:sz w:val="21"/>
                <w:szCs w:val="21"/>
              </w:rPr>
              <w:t>G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12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75"/>
              <w:ind w:left="822"/>
            </w:pPr>
            <w:r>
              <w:rPr>
                <w:rFonts w:cs="Arial" w:hAnsi="Arial" w:eastAsia="Arial" w:ascii="Arial"/>
                <w:w w:val="84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p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23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3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808"/>
            </w:pP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/</w:t>
            </w:r>
            <w:r>
              <w:rPr>
                <w:rFonts w:cs="Arial" w:hAnsi="Arial" w:eastAsia="Arial" w:ascii="Arial"/>
                <w:w w:val="95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g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75"/>
              <w:ind w:left="175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q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24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spacing w:val="0"/>
                <w:w w:val="123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3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167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í</w:t>
            </w:r>
            <w:r>
              <w:rPr>
                <w:rFonts w:cs="Arial" w:hAnsi="Arial" w:eastAsia="Arial" w:ascii="Arial"/>
                <w:spacing w:val="17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72"/>
                <w:sz w:val="21"/>
                <w:szCs w:val="21"/>
              </w:rPr>
              <w:t>(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J</w:t>
            </w:r>
            <w:r>
              <w:rPr>
                <w:rFonts w:cs="Arial" w:hAnsi="Arial" w:eastAsia="Arial" w:ascii="Arial"/>
                <w:spacing w:val="0"/>
                <w:w w:val="112"/>
                <w:sz w:val="21"/>
                <w:szCs w:val="21"/>
              </w:rPr>
              <w:t>W</w:t>
            </w:r>
            <w:r>
              <w:rPr>
                <w:rFonts w:cs="Arial" w:hAnsi="Arial" w:eastAsia="Arial" w:ascii="Arial"/>
                <w:spacing w:val="0"/>
                <w:w w:val="103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7"/>
                <w:sz w:val="21"/>
                <w:szCs w:val="21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75"/>
              <w:ind w:left="495"/>
            </w:pPr>
            <w:r>
              <w:rPr>
                <w:rFonts w:cs="Arial" w:hAnsi="Arial" w:eastAsia="Arial" w:ascii="Arial"/>
                <w:w w:val="85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w w:val="113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108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w w:val="69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p</w:t>
            </w:r>
            <w:r>
              <w:rPr>
                <w:rFonts w:cs="Arial" w:hAnsi="Arial" w:eastAsia="Arial" w:ascii="Arial"/>
                <w:w w:val="109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ó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25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101"/>
                <w:sz w:val="21"/>
                <w:szCs w:val="21"/>
              </w:rPr>
              <w:t>é</w:t>
            </w:r>
            <w:r>
              <w:rPr>
                <w:rFonts w:cs="Arial" w:hAnsi="Arial" w:eastAsia="Arial" w:ascii="Arial"/>
                <w:spacing w:val="0"/>
                <w:w w:val="113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spacing w:val="0"/>
                <w:w w:val="92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08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13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spacing w:val="0"/>
                <w:w w:val="98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3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495"/>
            </w:pPr>
            <w:r>
              <w:rPr>
                <w:rFonts w:cs="Arial" w:hAnsi="Arial" w:eastAsia="Arial" w:ascii="Arial"/>
                <w:w w:val="90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09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95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pe</w:t>
            </w:r>
            <w:r>
              <w:rPr>
                <w:rFonts w:cs="Arial" w:hAnsi="Arial" w:eastAsia="Arial" w:ascii="Arial"/>
                <w:w w:val="118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13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ó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25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8"/>
            </w:pP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6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17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34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fil</w:t>
            </w:r>
            <w:r>
              <w:rPr>
                <w:rFonts w:cs="Arial" w:hAnsi="Arial" w:eastAsia="Arial" w:ascii="Arial"/>
                <w:spacing w:val="0"/>
                <w:w w:val="123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108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06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4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20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6"/>
                <w:sz w:val="21"/>
                <w:szCs w:val="21"/>
              </w:rPr>
              <w:t>b</w:t>
            </w:r>
            <w:r>
              <w:rPr>
                <w:rFonts w:cs="Arial" w:hAnsi="Arial" w:eastAsia="Arial" w:ascii="Arial"/>
                <w:spacing w:val="0"/>
                <w:w w:val="98"/>
                <w:sz w:val="21"/>
                <w:szCs w:val="21"/>
              </w:rPr>
              <w:t>ú</w:t>
            </w:r>
            <w:r>
              <w:rPr>
                <w:rFonts w:cs="Arial" w:hAnsi="Arial" w:eastAsia="Arial" w:ascii="Arial"/>
                <w:spacing w:val="0"/>
                <w:w w:val="113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q</w:t>
            </w:r>
            <w:r>
              <w:rPr>
                <w:rFonts w:cs="Arial" w:hAnsi="Arial" w:eastAsia="Arial" w:ascii="Arial"/>
                <w:spacing w:val="0"/>
                <w:w w:val="104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98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91"/>
            </w:pPr>
            <w:r>
              <w:rPr>
                <w:rFonts w:cs="Arial" w:hAnsi="Arial" w:eastAsia="Arial" w:ascii="Arial"/>
                <w:w w:val="72"/>
                <w:sz w:val="21"/>
                <w:szCs w:val="21"/>
              </w:rPr>
              <w:t>(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pa</w:t>
            </w:r>
            <w:r>
              <w:rPr>
                <w:rFonts w:cs="Arial" w:hAnsi="Arial" w:eastAsia="Arial" w:ascii="Arial"/>
                <w:w w:val="109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14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5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17"/>
                <w:sz w:val="21"/>
                <w:szCs w:val="21"/>
              </w:rPr>
              <w:t>_</w:t>
            </w:r>
            <w:r>
              <w:rPr>
                <w:rFonts w:cs="Arial" w:hAnsi="Arial" w:eastAsia="Arial" w:ascii="Arial"/>
                <w:w w:val="61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,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91"/>
            </w:pPr>
            <w:r>
              <w:rPr>
                <w:rFonts w:cs="Arial" w:hAnsi="Arial" w:eastAsia="Arial" w:ascii="Arial"/>
                <w:w w:val="88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19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114"/>
                <w:sz w:val="21"/>
                <w:szCs w:val="21"/>
              </w:rPr>
              <w:t>_</w:t>
            </w:r>
            <w:r>
              <w:rPr>
                <w:rFonts w:cs="Arial" w:hAnsi="Arial" w:eastAsia="Arial" w:ascii="Arial"/>
                <w:w w:val="61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,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-26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9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6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17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1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86"/>
                <w:sz w:val="21"/>
                <w:szCs w:val="21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91"/>
            </w:pPr>
            <w:r>
              <w:rPr>
                <w:rFonts w:cs="Arial" w:hAnsi="Arial" w:eastAsia="Arial" w:ascii="Arial"/>
                <w:w w:val="83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13"/>
                <w:sz w:val="21"/>
                <w:szCs w:val="21"/>
              </w:rPr>
              <w:t>v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w w:val="120"/>
                <w:sz w:val="21"/>
                <w:szCs w:val="21"/>
              </w:rPr>
              <w:t>_</w:t>
            </w: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13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w w:val="69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j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86"/>
                <w:sz w:val="21"/>
                <w:szCs w:val="21"/>
              </w:rPr>
              <w:t>,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91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li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,</w:t>
            </w:r>
            <w:r>
              <w:rPr>
                <w:rFonts w:cs="Arial" w:hAnsi="Arial" w:eastAsia="Arial" w:ascii="Arial"/>
                <w:spacing w:val="30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17"/>
                <w:sz w:val="21"/>
                <w:szCs w:val="21"/>
              </w:rPr>
              <w:t>f</w:t>
            </w:r>
            <w:r>
              <w:rPr>
                <w:rFonts w:cs="Arial" w:hAnsi="Arial" w:eastAsia="Arial" w:ascii="Arial"/>
                <w:spacing w:val="0"/>
                <w:w w:val="89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13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h</w:t>
            </w:r>
            <w:r>
              <w:rPr>
                <w:rFonts w:cs="Arial" w:hAnsi="Arial" w:eastAsia="Arial" w:ascii="Arial"/>
                <w:spacing w:val="0"/>
                <w:w w:val="104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9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2"/>
                <w:sz w:val="21"/>
                <w:szCs w:val="21"/>
              </w:rPr>
              <w:t>)</w:t>
            </w:r>
            <w:r>
              <w:rPr>
                <w:rFonts w:cs="Arial" w:hAnsi="Arial" w:eastAsia="Arial" w:ascii="Arial"/>
                <w:spacing w:val="0"/>
                <w:w w:val="86"/>
                <w:sz w:val="21"/>
                <w:szCs w:val="21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457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95"/>
            </w:pPr>
            <w:r>
              <w:rPr>
                <w:rFonts w:cs="Arial" w:hAnsi="Arial" w:eastAsia="Arial" w:ascii="Arial"/>
                <w:w w:val="84"/>
                <w:sz w:val="21"/>
                <w:szCs w:val="21"/>
              </w:rPr>
              <w:t>P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g</w:t>
            </w:r>
            <w:r>
              <w:rPr>
                <w:rFonts w:cs="Arial" w:hAnsi="Arial" w:eastAsia="Arial" w:ascii="Arial"/>
                <w:w w:val="108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.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</w:tr>
      <w:tr>
        <w:trPr>
          <w:trHeight w:val="457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44"/>
            </w:pPr>
            <w:r>
              <w:rPr>
                <w:rFonts w:cs="Arial" w:hAnsi="Arial" w:eastAsia="Arial" w:ascii="Arial"/>
                <w:w w:val="87"/>
                <w:sz w:val="21"/>
                <w:szCs w:val="21"/>
              </w:rPr>
              <w:t>P</w:t>
            </w:r>
            <w:r>
              <w:rPr>
                <w:rFonts w:cs="Arial" w:hAnsi="Arial" w:eastAsia="Arial" w:ascii="Arial"/>
                <w:w w:val="103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105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w w:val="10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808"/>
            </w:pP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/ag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167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í</w:t>
            </w:r>
            <w:r>
              <w:rPr>
                <w:rFonts w:cs="Arial" w:hAnsi="Arial" w:eastAsia="Arial" w:ascii="Arial"/>
                <w:spacing w:val="17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72"/>
                <w:sz w:val="21"/>
                <w:szCs w:val="21"/>
              </w:rPr>
              <w:t>(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J</w:t>
            </w:r>
            <w:r>
              <w:rPr>
                <w:rFonts w:cs="Arial" w:hAnsi="Arial" w:eastAsia="Arial" w:ascii="Arial"/>
                <w:spacing w:val="0"/>
                <w:w w:val="112"/>
                <w:sz w:val="21"/>
                <w:szCs w:val="21"/>
              </w:rPr>
              <w:t>W</w:t>
            </w:r>
            <w:r>
              <w:rPr>
                <w:rFonts w:cs="Arial" w:hAnsi="Arial" w:eastAsia="Arial" w:ascii="Arial"/>
                <w:spacing w:val="0"/>
                <w:w w:val="103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7"/>
                <w:sz w:val="21"/>
                <w:szCs w:val="21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484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ci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ó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52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3"/>
                <w:sz w:val="21"/>
                <w:szCs w:val="21"/>
              </w:rPr>
              <w:t>p</w:t>
            </w:r>
            <w:r>
              <w:rPr>
                <w:rFonts w:cs="Arial" w:hAnsi="Arial" w:eastAsia="Arial" w:ascii="Arial"/>
                <w:spacing w:val="0"/>
                <w:w w:val="104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23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92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28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46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spacing w:val="0"/>
                <w:w w:val="104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91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rv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25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13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ci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95"/>
            </w:pPr>
            <w:r>
              <w:rPr>
                <w:rFonts w:cs="Arial" w:hAnsi="Arial" w:eastAsia="Arial" w:ascii="Arial"/>
                <w:w w:val="84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j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09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95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95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28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46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1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8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2"/>
                <w:sz w:val="21"/>
                <w:szCs w:val="21"/>
              </w:rPr>
              <w:t>rn</w:t>
            </w:r>
            <w:r>
              <w:rPr>
                <w:rFonts w:cs="Arial" w:hAnsi="Arial" w:eastAsia="Arial" w:ascii="Arial"/>
                <w:spacing w:val="0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2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23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8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4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el</w:t>
            </w:r>
            <w:r>
              <w:rPr>
                <w:rFonts w:cs="Arial" w:hAnsi="Arial" w:eastAsia="Arial" w:ascii="Arial"/>
                <w:spacing w:val="12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9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spacing w:val="0"/>
                <w:w w:val="104"/>
                <w:sz w:val="21"/>
                <w:szCs w:val="21"/>
              </w:rPr>
              <w:t>g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13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23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8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spacing w:val="0"/>
                <w:w w:val="107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17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3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4"/>
            </w:pPr>
            <w:r>
              <w:rPr>
                <w:rFonts w:cs="Arial" w:hAnsi="Arial" w:eastAsia="Arial" w:ascii="Arial"/>
                <w:w w:val="95"/>
                <w:sz w:val="21"/>
                <w:szCs w:val="21"/>
              </w:rPr>
              <w:t>v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li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13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ó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25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4"/>
              <w:ind w:left="484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55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y</w:t>
            </w:r>
          </w:p>
        </w:tc>
      </w:tr>
      <w:tr>
        <w:trPr>
          <w:trHeight w:val="457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8"/>
            </w:pP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16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w w:val="128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w w:val="108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w w:val="95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16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28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0"/>
                <w:sz w:val="21"/>
                <w:szCs w:val="21"/>
              </w:rPr>
              <w:t>h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18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92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23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69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98"/>
                <w:sz w:val="21"/>
                <w:szCs w:val="21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457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40"/>
            </w:pPr>
            <w:r>
              <w:rPr>
                <w:rFonts w:cs="Arial" w:hAnsi="Arial" w:eastAsia="Arial" w:ascii="Arial"/>
                <w:w w:val="90"/>
                <w:sz w:val="21"/>
                <w:szCs w:val="21"/>
              </w:rPr>
              <w:t>G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12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808"/>
            </w:pP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/ag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w w:val="117"/>
                <w:sz w:val="21"/>
                <w:szCs w:val="21"/>
              </w:rPr>
              <w:t>/</w:t>
            </w:r>
            <w:r>
              <w:rPr>
                <w:rFonts w:cs="Arial" w:hAnsi="Arial" w:eastAsia="Arial" w:ascii="Arial"/>
                <w:w w:val="97"/>
                <w:sz w:val="21"/>
                <w:szCs w:val="21"/>
              </w:rPr>
              <w:t>{</w:t>
            </w:r>
            <w:r>
              <w:rPr>
                <w:rFonts w:cs="Arial" w:hAnsi="Arial" w:eastAsia="Arial" w:ascii="Arial"/>
                <w:w w:val="84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18"/>
                <w:sz w:val="21"/>
                <w:szCs w:val="21"/>
              </w:rPr>
              <w:t>}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167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í</w:t>
            </w:r>
            <w:r>
              <w:rPr>
                <w:rFonts w:cs="Arial" w:hAnsi="Arial" w:eastAsia="Arial" w:ascii="Arial"/>
                <w:spacing w:val="17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72"/>
                <w:sz w:val="21"/>
                <w:szCs w:val="21"/>
              </w:rPr>
              <w:t>(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J</w:t>
            </w:r>
            <w:r>
              <w:rPr>
                <w:rFonts w:cs="Arial" w:hAnsi="Arial" w:eastAsia="Arial" w:ascii="Arial"/>
                <w:spacing w:val="0"/>
                <w:w w:val="112"/>
                <w:sz w:val="21"/>
                <w:szCs w:val="21"/>
              </w:rPr>
              <w:t>W</w:t>
            </w:r>
            <w:r>
              <w:rPr>
                <w:rFonts w:cs="Arial" w:hAnsi="Arial" w:eastAsia="Arial" w:ascii="Arial"/>
                <w:spacing w:val="0"/>
                <w:w w:val="103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7"/>
                <w:sz w:val="21"/>
                <w:szCs w:val="21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495"/>
            </w:pPr>
            <w:r>
              <w:rPr>
                <w:rFonts w:cs="Arial" w:hAnsi="Arial" w:eastAsia="Arial" w:ascii="Arial"/>
                <w:w w:val="90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09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95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pe</w:t>
            </w:r>
            <w:r>
              <w:rPr>
                <w:rFonts w:cs="Arial" w:hAnsi="Arial" w:eastAsia="Arial" w:ascii="Arial"/>
                <w:w w:val="118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13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ó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4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lla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38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20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0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spacing w:val="0"/>
                <w:w w:val="104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21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spacing w:val="0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91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é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30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7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36"/>
                <w:sz w:val="21"/>
                <w:szCs w:val="21"/>
              </w:rPr>
              <w:t>f</w:t>
            </w:r>
            <w:r>
              <w:rPr>
                <w:rFonts w:cs="Arial" w:hAnsi="Arial" w:eastAsia="Arial" w:ascii="Arial"/>
                <w:spacing w:val="0"/>
                <w:w w:val="89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18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1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04"/>
                <w:sz w:val="21"/>
                <w:szCs w:val="21"/>
              </w:rPr>
              <w:t>cia</w:t>
            </w:r>
            <w:r>
              <w:rPr>
                <w:rFonts w:cs="Arial" w:hAnsi="Arial" w:eastAsia="Arial" w:ascii="Arial"/>
                <w:spacing w:val="0"/>
                <w:w w:val="101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91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11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spacing w:val="14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cl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26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6"/>
                <w:sz w:val="21"/>
                <w:szCs w:val="21"/>
              </w:rPr>
              <w:t>p</w:t>
            </w:r>
            <w:r>
              <w:rPr>
                <w:rFonts w:cs="Arial" w:hAnsi="Arial" w:eastAsia="Arial" w:ascii="Arial"/>
                <w:spacing w:val="0"/>
                <w:w w:val="118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4"/>
                <w:sz w:val="21"/>
                <w:szCs w:val="21"/>
              </w:rPr>
              <w:t>ma</w:t>
            </w:r>
            <w:r>
              <w:rPr>
                <w:rFonts w:cs="Arial" w:hAnsi="Arial" w:eastAsia="Arial" w:ascii="Arial"/>
                <w:spacing w:val="0"/>
                <w:w w:val="123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69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457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91"/>
            </w:pPr>
            <w:r>
              <w:rPr>
                <w:rFonts w:cs="Arial" w:hAnsi="Arial" w:eastAsia="Arial" w:ascii="Arial"/>
                <w:w w:val="46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23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rn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.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</w:tr>
      <w:tr>
        <w:trPr>
          <w:trHeight w:val="457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40"/>
            </w:pPr>
            <w:r>
              <w:rPr>
                <w:rFonts w:cs="Arial" w:hAnsi="Arial" w:eastAsia="Arial" w:ascii="Arial"/>
                <w:w w:val="90"/>
                <w:sz w:val="21"/>
                <w:szCs w:val="21"/>
              </w:rPr>
              <w:t>G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12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808"/>
            </w:pP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/ag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w w:val="111"/>
                <w:sz w:val="21"/>
                <w:szCs w:val="21"/>
              </w:rPr>
              <w:t>/</w:t>
            </w:r>
            <w:r>
              <w:rPr>
                <w:rFonts w:cs="Arial" w:hAnsi="Arial" w:eastAsia="Arial" w:ascii="Arial"/>
                <w:w w:val="106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95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08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167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í</w:t>
            </w:r>
            <w:r>
              <w:rPr>
                <w:rFonts w:cs="Arial" w:hAnsi="Arial" w:eastAsia="Arial" w:ascii="Arial"/>
                <w:spacing w:val="17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72"/>
                <w:sz w:val="21"/>
                <w:szCs w:val="21"/>
              </w:rPr>
              <w:t>(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J</w:t>
            </w:r>
            <w:r>
              <w:rPr>
                <w:rFonts w:cs="Arial" w:hAnsi="Arial" w:eastAsia="Arial" w:ascii="Arial"/>
                <w:spacing w:val="0"/>
                <w:w w:val="112"/>
                <w:sz w:val="21"/>
                <w:szCs w:val="21"/>
              </w:rPr>
              <w:t>W</w:t>
            </w:r>
            <w:r>
              <w:rPr>
                <w:rFonts w:cs="Arial" w:hAnsi="Arial" w:eastAsia="Arial" w:ascii="Arial"/>
                <w:spacing w:val="0"/>
                <w:w w:val="103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7"/>
                <w:sz w:val="21"/>
                <w:szCs w:val="21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495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ó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38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96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96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28"/>
                <w:w w:val="96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46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spacing w:val="0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54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7"/>
              <w:ind w:left="815"/>
            </w:pPr>
            <w:r>
              <w:rPr>
                <w:rFonts w:cs="Arial" w:hAnsi="Arial" w:eastAsia="Arial" w:ascii="Arial"/>
                <w:w w:val="86"/>
                <w:sz w:val="21"/>
                <w:szCs w:val="21"/>
              </w:rPr>
              <w:t>g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111"/>
                <w:sz w:val="21"/>
                <w:szCs w:val="21"/>
              </w:rPr>
              <w:t>/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{</w:t>
            </w:r>
            <w:r>
              <w:rPr>
                <w:rFonts w:cs="Arial" w:hAnsi="Arial" w:eastAsia="Arial" w:ascii="Arial"/>
                <w:w w:val="106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od</w:t>
            </w:r>
            <w:r>
              <w:rPr>
                <w:rFonts w:cs="Arial" w:hAnsi="Arial" w:eastAsia="Arial" w:ascii="Arial"/>
                <w:w w:val="118"/>
                <w:sz w:val="21"/>
                <w:szCs w:val="21"/>
              </w:rPr>
              <w:t>}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 w:lineRule="auto" w:line="268"/>
              <w:ind w:left="484" w:right="687"/>
            </w:pP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28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3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-22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8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8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4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nd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46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spacing w:val="8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spacing w:val="0"/>
                <w:w w:val="98"/>
                <w:sz w:val="21"/>
                <w:szCs w:val="21"/>
              </w:rPr>
              <w:t>ód</w:t>
            </w:r>
            <w:r>
              <w:rPr>
                <w:rFonts w:cs="Arial" w:hAnsi="Arial" w:eastAsia="Arial" w:ascii="Arial"/>
                <w:spacing w:val="0"/>
                <w:w w:val="108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4"/>
                <w:sz w:val="21"/>
                <w:szCs w:val="21"/>
              </w:rPr>
              <w:t>g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4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20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0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07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1"/>
                <w:sz w:val="21"/>
                <w:szCs w:val="21"/>
              </w:rPr>
              <w:t>g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09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spacing w:val="0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4"/>
            </w:pP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w w:val="117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13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w w:val="89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w w:val="116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105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w w:val="133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</w:tr>
      <w:tr>
        <w:trPr>
          <w:trHeight w:val="457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4"/>
            </w:pP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96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w w:val="123"/>
                <w:sz w:val="21"/>
                <w:szCs w:val="21"/>
              </w:rPr>
              <w:t>-</w:t>
            </w:r>
            <w:r>
              <w:rPr>
                <w:rFonts w:cs="Arial" w:hAnsi="Arial" w:eastAsia="Arial" w:ascii="Arial"/>
                <w:w w:val="105"/>
                <w:sz w:val="21"/>
                <w:szCs w:val="21"/>
              </w:rPr>
              <w:t>X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X</w:t>
            </w:r>
            <w:r>
              <w:rPr>
                <w:rFonts w:cs="Arial" w:hAnsi="Arial" w:eastAsia="Arial" w:ascii="Arial"/>
                <w:w w:val="108"/>
                <w:sz w:val="21"/>
                <w:szCs w:val="21"/>
              </w:rPr>
              <w:t>X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X</w:t>
            </w:r>
            <w:r>
              <w:rPr>
                <w:rFonts w:cs="Arial" w:hAnsi="Arial" w:eastAsia="Arial" w:ascii="Arial"/>
                <w:w w:val="105"/>
                <w:sz w:val="21"/>
                <w:szCs w:val="21"/>
              </w:rPr>
              <w:t>XX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X</w:t>
            </w:r>
            <w:r>
              <w:rPr>
                <w:rFonts w:cs="Arial" w:hAnsi="Arial" w:eastAsia="Arial" w:ascii="Arial"/>
                <w:w w:val="105"/>
                <w:sz w:val="21"/>
                <w:szCs w:val="21"/>
              </w:rPr>
              <w:t>X</w:t>
            </w:r>
            <w:r>
              <w:rPr>
                <w:rFonts w:cs="Arial" w:hAnsi="Arial" w:eastAsia="Arial" w:ascii="Arial"/>
                <w:w w:val="80"/>
                <w:sz w:val="21"/>
                <w:szCs w:val="21"/>
              </w:rPr>
              <w:t>.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</w:tr>
      <w:tr>
        <w:trPr>
          <w:trHeight w:val="457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44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808"/>
            </w:pP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/ag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w w:val="117"/>
                <w:sz w:val="21"/>
                <w:szCs w:val="21"/>
              </w:rPr>
              <w:t>/</w:t>
            </w:r>
            <w:r>
              <w:rPr>
                <w:rFonts w:cs="Arial" w:hAnsi="Arial" w:eastAsia="Arial" w:ascii="Arial"/>
                <w:w w:val="97"/>
                <w:sz w:val="21"/>
                <w:szCs w:val="21"/>
              </w:rPr>
              <w:t>{</w:t>
            </w:r>
            <w:r>
              <w:rPr>
                <w:rFonts w:cs="Arial" w:hAnsi="Arial" w:eastAsia="Arial" w:ascii="Arial"/>
                <w:w w:val="84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18"/>
                <w:sz w:val="21"/>
                <w:szCs w:val="21"/>
              </w:rPr>
              <w:t>}</w:t>
            </w:r>
            <w:r>
              <w:rPr>
                <w:rFonts w:cs="Arial" w:hAnsi="Arial" w:eastAsia="Arial" w:ascii="Arial"/>
                <w:w w:val="111"/>
                <w:sz w:val="21"/>
                <w:szCs w:val="21"/>
              </w:rPr>
              <w:t>/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167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í</w:t>
            </w:r>
            <w:r>
              <w:rPr>
                <w:rFonts w:cs="Arial" w:hAnsi="Arial" w:eastAsia="Arial" w:ascii="Arial"/>
                <w:spacing w:val="17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72"/>
                <w:sz w:val="21"/>
                <w:szCs w:val="21"/>
              </w:rPr>
              <w:t>(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J</w:t>
            </w:r>
            <w:r>
              <w:rPr>
                <w:rFonts w:cs="Arial" w:hAnsi="Arial" w:eastAsia="Arial" w:ascii="Arial"/>
                <w:spacing w:val="0"/>
                <w:w w:val="112"/>
                <w:sz w:val="21"/>
                <w:szCs w:val="21"/>
              </w:rPr>
              <w:t>W</w:t>
            </w:r>
            <w:r>
              <w:rPr>
                <w:rFonts w:cs="Arial" w:hAnsi="Arial" w:eastAsia="Arial" w:ascii="Arial"/>
                <w:spacing w:val="0"/>
                <w:w w:val="103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7"/>
                <w:sz w:val="21"/>
                <w:szCs w:val="21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ind w:left="480"/>
            </w:pP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Ac</w:t>
            </w:r>
            <w:r>
              <w:rPr>
                <w:rFonts w:cs="Arial" w:hAnsi="Arial" w:eastAsia="Arial" w:ascii="Arial"/>
                <w:w w:val="105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95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w w:val="108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13"/>
                <w:sz w:val="21"/>
                <w:szCs w:val="21"/>
              </w:rPr>
              <w:t>z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13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ó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-26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3"/>
                <w:sz w:val="21"/>
                <w:szCs w:val="21"/>
              </w:rPr>
              <w:t>p</w:t>
            </w:r>
            <w:r>
              <w:rPr>
                <w:rFonts w:cs="Arial" w:hAnsi="Arial" w:eastAsia="Arial" w:ascii="Arial"/>
                <w:spacing w:val="0"/>
                <w:w w:val="104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23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spacing w:val="0"/>
                <w:w w:val="94"/>
                <w:sz w:val="21"/>
                <w:szCs w:val="21"/>
              </w:rPr>
              <w:t>ci</w:t>
            </w:r>
            <w:r>
              <w:rPr>
                <w:rFonts w:cs="Arial" w:hAnsi="Arial" w:eastAsia="Arial" w:ascii="Arial"/>
                <w:spacing w:val="0"/>
                <w:w w:val="107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l</w:t>
            </w:r>
          </w:p>
        </w:tc>
      </w:tr>
      <w:tr>
        <w:trPr>
          <w:trHeight w:val="54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7"/>
              <w:ind w:left="815"/>
            </w:pPr>
            <w:r>
              <w:rPr>
                <w:rFonts w:cs="Arial" w:hAnsi="Arial" w:eastAsia="Arial" w:ascii="Arial"/>
                <w:w w:val="89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06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w w:val="117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95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14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 w:lineRule="auto" w:line="268"/>
              <w:ind w:left="491" w:right="43" w:hanging="7"/>
            </w:pP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spacing w:val="17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.</w:t>
            </w:r>
            <w:r>
              <w:rPr>
                <w:rFonts w:cs="Arial" w:hAnsi="Arial" w:eastAsia="Arial" w:ascii="Arial"/>
                <w:spacing w:val="41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ú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23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54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spacing w:val="0"/>
                <w:w w:val="104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4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á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q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31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96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96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24"/>
                <w:w w:val="96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89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2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23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spacing w:val="0"/>
                <w:w w:val="101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11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0"/>
                <w:w w:val="102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4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30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92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spacing w:val="0"/>
                <w:w w:val="92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4"/>
            </w:pPr>
            <w:r>
              <w:rPr>
                <w:rFonts w:cs="Arial" w:hAnsi="Arial" w:eastAsia="Arial" w:ascii="Arial"/>
                <w:w w:val="89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23"/>
                <w:sz w:val="21"/>
                <w:szCs w:val="21"/>
              </w:rPr>
              <w:t>r</w:t>
            </w: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g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um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29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21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spacing w:val="0"/>
                <w:w w:val="95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70"/>
            </w:pPr>
            <w:r>
              <w:rPr>
                <w:rFonts w:cs="Arial" w:hAnsi="Arial" w:eastAsia="Arial" w:ascii="Arial"/>
                <w:w w:val="92"/>
                <w:sz w:val="21"/>
                <w:szCs w:val="21"/>
              </w:rPr>
              <w:t>j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u</w:t>
            </w:r>
            <w:r>
              <w:rPr>
                <w:rFonts w:cs="Arial" w:hAnsi="Arial" w:eastAsia="Arial" w:ascii="Arial"/>
                <w:w w:val="109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w w:val="117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3"/>
                <w:sz w:val="21"/>
                <w:szCs w:val="21"/>
              </w:rPr>
              <w:t>fi</w:t>
            </w:r>
            <w:r>
              <w:rPr>
                <w:rFonts w:cs="Arial" w:hAnsi="Arial" w:eastAsia="Arial" w:ascii="Arial"/>
                <w:w w:val="119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95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113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ó</w:t>
            </w:r>
            <w:r>
              <w:rPr>
                <w:rFonts w:cs="Arial" w:hAnsi="Arial" w:eastAsia="Arial" w:ascii="Arial"/>
                <w:w w:val="98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spacing w:val="25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spacing w:val="10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el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270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84"/>
            </w:pPr>
            <w:r>
              <w:rPr>
                <w:rFonts w:cs="Arial" w:hAnsi="Arial" w:eastAsia="Arial" w:ascii="Arial"/>
                <w:w w:val="86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w w:val="117"/>
                <w:sz w:val="21"/>
                <w:szCs w:val="21"/>
              </w:rPr>
              <w:t>t</w:t>
            </w:r>
            <w:r>
              <w:rPr>
                <w:rFonts w:cs="Arial" w:hAnsi="Arial" w:eastAsia="Arial" w:ascii="Arial"/>
                <w:w w:val="77"/>
                <w:sz w:val="21"/>
                <w:szCs w:val="21"/>
              </w:rPr>
              <w:t>i</w:t>
            </w:r>
            <w:r>
              <w:rPr>
                <w:rFonts w:cs="Arial" w:hAnsi="Arial" w:eastAsia="Arial" w:ascii="Arial"/>
                <w:w w:val="104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o</w:t>
            </w:r>
            <w:r>
              <w:rPr>
                <w:rFonts w:cs="Arial" w:hAnsi="Arial" w:eastAsia="Arial" w:ascii="Arial"/>
                <w:spacing w:val="17"/>
                <w:w w:val="100"/>
                <w:sz w:val="21"/>
                <w:szCs w:val="2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1"/>
                <w:szCs w:val="21"/>
              </w:rPr>
            </w:r>
          </w:p>
        </w:tc>
      </w:tr>
      <w:tr>
        <w:trPr>
          <w:trHeight w:val="341" w:hRule="exact"/>
        </w:trPr>
        <w:tc>
          <w:tcPr>
            <w:tcW w:w="15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8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1"/>
                <w:szCs w:val="21"/>
              </w:rPr>
              <w:jc w:val="left"/>
              <w:spacing w:before="4"/>
              <w:ind w:left="491"/>
            </w:pPr>
            <w:r>
              <w:rPr>
                <w:rFonts w:cs="Arial" w:hAnsi="Arial" w:eastAsia="Arial" w:ascii="Arial"/>
                <w:w w:val="90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94"/>
                <w:sz w:val="21"/>
                <w:szCs w:val="21"/>
              </w:rPr>
              <w:t>N</w:t>
            </w:r>
            <w:r>
              <w:rPr>
                <w:rFonts w:cs="Arial" w:hAnsi="Arial" w:eastAsia="Arial" w:ascii="Arial"/>
                <w:w w:val="109"/>
                <w:sz w:val="21"/>
                <w:szCs w:val="21"/>
              </w:rPr>
              <w:t>C</w:t>
            </w:r>
            <w:r>
              <w:rPr>
                <w:rFonts w:cs="Arial" w:hAnsi="Arial" w:eastAsia="Arial" w:ascii="Arial"/>
                <w:w w:val="102"/>
                <w:sz w:val="21"/>
                <w:szCs w:val="21"/>
              </w:rPr>
              <w:t>E</w:t>
            </w:r>
            <w:r>
              <w:rPr>
                <w:rFonts w:cs="Arial" w:hAnsi="Arial" w:eastAsia="Arial" w:ascii="Arial"/>
                <w:w w:val="107"/>
                <w:sz w:val="21"/>
                <w:szCs w:val="21"/>
              </w:rPr>
              <w:t>L</w:t>
            </w:r>
            <w:r>
              <w:rPr>
                <w:rFonts w:cs="Arial" w:hAnsi="Arial" w:eastAsia="Arial" w:ascii="Arial"/>
                <w:w w:val="110"/>
                <w:sz w:val="21"/>
                <w:szCs w:val="21"/>
              </w:rPr>
              <w:t>A</w:t>
            </w:r>
            <w:r>
              <w:rPr>
                <w:rFonts w:cs="Arial" w:hAnsi="Arial" w:eastAsia="Arial" w:ascii="Arial"/>
                <w:w w:val="97"/>
                <w:sz w:val="21"/>
                <w:szCs w:val="21"/>
              </w:rPr>
              <w:t>D</w:t>
            </w:r>
            <w:r>
              <w:rPr>
                <w:rFonts w:cs="Arial" w:hAnsi="Arial" w:eastAsia="Arial" w:ascii="Arial"/>
                <w:w w:val="101"/>
                <w:sz w:val="21"/>
                <w:szCs w:val="21"/>
              </w:rPr>
              <w:t>A.</w:t>
            </w:r>
            <w:r>
              <w:rPr>
                <w:rFonts w:cs="Arial" w:hAnsi="Arial" w:eastAsia="Arial" w:ascii="Arial"/>
                <w:w w:val="100"/>
                <w:sz w:val="21"/>
                <w:szCs w:val="21"/>
              </w:rPr>
            </w:r>
          </w:p>
        </w:tc>
      </w:tr>
    </w:tbl>
    <w:p>
      <w:pPr>
        <w:rPr>
          <w:sz w:val="16"/>
          <w:szCs w:val="16"/>
        </w:rPr>
        <w:jc w:val="left"/>
        <w:spacing w:before="6" w:lineRule="exact" w:line="160"/>
        <w:sectPr>
          <w:pgMar w:header="0" w:footer="0" w:top="1580" w:bottom="280" w:left="1180" w:right="1120"/>
          <w:headerReference w:type="default" r:id="rId307"/>
          <w:pgSz w:w="11900" w:h="16840"/>
        </w:sectPr>
      </w:pPr>
      <w:r>
        <w:rPr>
          <w:sz w:val="16"/>
          <w:szCs w:val="16"/>
        </w:rPr>
      </w:r>
    </w:p>
    <w:p>
      <w:pPr>
        <w:rPr>
          <w:sz w:val="14"/>
          <w:szCs w:val="14"/>
        </w:rPr>
        <w:jc w:val="left"/>
        <w:spacing w:before="3" w:lineRule="exact" w:line="140"/>
        <w:sectPr>
          <w:pgMar w:header="1721" w:footer="0" w:top="1920" w:bottom="280" w:left="1140" w:right="1120"/>
          <w:headerReference w:type="default" r:id="rId315"/>
          <w:pgSz w:w="11900" w:h="16840"/>
        </w:sectPr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exact" w:line="220"/>
        <w:ind w:left="267" w:right="-50"/>
      </w:pPr>
      <w:r>
        <w:pict>
          <v:shape type="#_x0000_t75" style="position:absolute;margin-left:186.219pt;margin-top:34.8438pt;width:97.5174pt;height:11.3419pt;mso-position-horizontal-relative:page;mso-position-vertical-relative:paragraph;z-index:-2700">
            <v:imagedata o:title="" r:id="rId316"/>
          </v:shape>
        </w:pict>
      </w:r>
      <w:r>
        <w:pict>
          <v:shape type="#_x0000_t75" style="position:absolute;margin-left:186.938pt;margin-top:2.79851pt;width:43.1811pt;height:10.9818pt;mso-position-horizontal-relative:page;mso-position-vertical-relative:paragraph;z-index:-2699">
            <v:imagedata o:title="" r:id="rId317"/>
          </v:shape>
        </w:pict>
      </w:r>
      <w:r>
        <w:pict>
          <v:shape type="#_x0000_t75" style="position:absolute;margin-left:69.9894pt;margin-top:2.79851pt;width:36.1642pt;height:8.82147pt;mso-position-horizontal-relative:page;mso-position-vertical-relative:paragraph;z-index:-2697">
            <v:imagedata o:title="" r:id="rId318"/>
          </v:shape>
        </w:pict>
      </w:r>
      <w:r>
        <w:rPr>
          <w:rFonts w:cs="Arial" w:hAnsi="Arial" w:eastAsia="Arial" w:ascii="Arial"/>
          <w:w w:val="90"/>
          <w:position w:val="-1"/>
          <w:sz w:val="20"/>
          <w:szCs w:val="20"/>
        </w:rPr>
        <w:t>M</w:t>
      </w:r>
      <w:r>
        <w:rPr>
          <w:rFonts w:cs="Arial" w:hAnsi="Arial" w:eastAsia="Arial" w:ascii="Arial"/>
          <w:w w:val="116"/>
          <w:position w:val="-1"/>
          <w:sz w:val="20"/>
          <w:szCs w:val="20"/>
        </w:rPr>
        <w:t>é</w:t>
      </w:r>
      <w:r>
        <w:rPr>
          <w:rFonts w:cs="Arial" w:hAnsi="Arial" w:eastAsia="Arial" w:ascii="Arial"/>
          <w:w w:val="123"/>
          <w:position w:val="-1"/>
          <w:sz w:val="20"/>
          <w:szCs w:val="20"/>
        </w:rPr>
        <w:t>t</w:t>
      </w:r>
      <w:r>
        <w:rPr>
          <w:rFonts w:cs="Arial" w:hAnsi="Arial" w:eastAsia="Arial" w:ascii="Arial"/>
          <w:w w:val="103"/>
          <w:position w:val="-1"/>
          <w:sz w:val="20"/>
          <w:szCs w:val="20"/>
        </w:rPr>
        <w:t>od</w:t>
      </w:r>
      <w:r>
        <w:rPr>
          <w:rFonts w:cs="Arial" w:hAnsi="Arial" w:eastAsia="Arial" w:ascii="Arial"/>
          <w:w w:val="116"/>
          <w:position w:val="-1"/>
          <w:sz w:val="20"/>
          <w:szCs w:val="20"/>
        </w:rPr>
        <w:t>o</w:t>
      </w:r>
      <w:r>
        <w:rPr>
          <w:rFonts w:cs="Arial" w:hAnsi="Arial" w:eastAsia="Arial" w:ascii="Arial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exact" w:line="220"/>
        <w:ind w:right="-50"/>
      </w:pPr>
      <w:r>
        <w:br w:type="column"/>
      </w:r>
      <w:r>
        <w:rPr>
          <w:rFonts w:cs="Arial" w:hAnsi="Arial" w:eastAsia="Arial" w:ascii="Arial"/>
          <w:w w:val="89"/>
          <w:position w:val="-1"/>
          <w:sz w:val="20"/>
          <w:szCs w:val="20"/>
        </w:rPr>
        <w:t>E</w:t>
      </w:r>
      <w:r>
        <w:rPr>
          <w:rFonts w:cs="Arial" w:hAnsi="Arial" w:eastAsia="Arial" w:ascii="Arial"/>
          <w:w w:val="106"/>
          <w:position w:val="-1"/>
          <w:sz w:val="20"/>
          <w:szCs w:val="20"/>
        </w:rPr>
        <w:t>n</w:t>
      </w:r>
      <w:r>
        <w:rPr>
          <w:rFonts w:cs="Arial" w:hAnsi="Arial" w:eastAsia="Arial" w:ascii="Arial"/>
          <w:w w:val="110"/>
          <w:position w:val="-1"/>
          <w:sz w:val="20"/>
          <w:szCs w:val="20"/>
        </w:rPr>
        <w:t>d</w:t>
      </w:r>
      <w:r>
        <w:rPr>
          <w:rFonts w:cs="Arial" w:hAnsi="Arial" w:eastAsia="Arial" w:ascii="Arial"/>
          <w:w w:val="116"/>
          <w:position w:val="-1"/>
          <w:sz w:val="20"/>
          <w:szCs w:val="20"/>
        </w:rPr>
        <w:t>p</w:t>
      </w:r>
      <w:r>
        <w:rPr>
          <w:rFonts w:cs="Arial" w:hAnsi="Arial" w:eastAsia="Arial" w:ascii="Arial"/>
          <w:w w:val="110"/>
          <w:position w:val="-1"/>
          <w:sz w:val="20"/>
          <w:szCs w:val="20"/>
        </w:rPr>
        <w:t>o</w:t>
      </w:r>
      <w:r>
        <w:rPr>
          <w:rFonts w:cs="Arial" w:hAnsi="Arial" w:eastAsia="Arial" w:ascii="Arial"/>
          <w:w w:val="97"/>
          <w:position w:val="-1"/>
          <w:sz w:val="20"/>
          <w:szCs w:val="20"/>
        </w:rPr>
        <w:t>i</w:t>
      </w:r>
      <w:r>
        <w:rPr>
          <w:rFonts w:cs="Arial" w:hAnsi="Arial" w:eastAsia="Arial" w:ascii="Arial"/>
          <w:w w:val="110"/>
          <w:position w:val="-1"/>
          <w:sz w:val="20"/>
          <w:szCs w:val="20"/>
        </w:rPr>
        <w:t>n</w:t>
      </w:r>
      <w:r>
        <w:rPr>
          <w:rFonts w:cs="Arial" w:hAnsi="Arial" w:eastAsia="Arial" w:ascii="Arial"/>
          <w:w w:val="129"/>
          <w:position w:val="-1"/>
          <w:sz w:val="20"/>
          <w:szCs w:val="20"/>
        </w:rPr>
        <w:t>t</w:t>
      </w:r>
      <w:r>
        <w:rPr>
          <w:rFonts w:cs="Arial" w:hAnsi="Arial" w:eastAsia="Arial" w:ascii="Arial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exact" w:line="220"/>
        <w:ind w:right="-50"/>
      </w:pPr>
      <w:r>
        <w:br w:type="column"/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14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5"/>
          <w:position w:val="-1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29"/>
          <w:position w:val="-1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exact" w:line="220"/>
        <w:sectPr>
          <w:type w:val="continuous"/>
          <w:pgSz w:w="11900" w:h="16840"/>
          <w:pgMar w:top="1580" w:bottom="280" w:left="1140" w:right="1120"/>
          <w:cols w:num="4" w:equalWidth="off">
            <w:col w:w="976" w:space="1630"/>
            <w:col w:w="850" w:space="1489"/>
            <w:col w:w="1375" w:space="964"/>
            <w:col w:w="2356"/>
          </w:cols>
        </w:sectPr>
      </w:pPr>
      <w:r>
        <w:br w:type="column"/>
      </w:r>
      <w:r>
        <w:rPr>
          <w:rFonts w:cs="Arial" w:hAnsi="Arial" w:eastAsia="Arial" w:ascii="Arial"/>
          <w:w w:val="89"/>
          <w:position w:val="-1"/>
          <w:sz w:val="20"/>
          <w:szCs w:val="20"/>
        </w:rPr>
        <w:t>D</w:t>
      </w:r>
      <w:r>
        <w:rPr>
          <w:rFonts w:cs="Arial" w:hAnsi="Arial" w:eastAsia="Arial" w:ascii="Arial"/>
          <w:w w:val="113"/>
          <w:position w:val="-1"/>
          <w:sz w:val="20"/>
          <w:szCs w:val="20"/>
        </w:rPr>
        <w:t>e</w:t>
      </w:r>
      <w:r>
        <w:rPr>
          <w:rFonts w:cs="Arial" w:hAnsi="Arial" w:eastAsia="Arial" w:ascii="Arial"/>
          <w:w w:val="107"/>
          <w:position w:val="-1"/>
          <w:sz w:val="20"/>
          <w:szCs w:val="20"/>
        </w:rPr>
        <w:t>s</w:t>
      </w:r>
      <w:r>
        <w:rPr>
          <w:rFonts w:cs="Arial" w:hAnsi="Arial" w:eastAsia="Arial" w:ascii="Arial"/>
          <w:w w:val="118"/>
          <w:position w:val="-1"/>
          <w:sz w:val="20"/>
          <w:szCs w:val="20"/>
        </w:rPr>
        <w:t>c</w:t>
      </w:r>
      <w:r>
        <w:rPr>
          <w:rFonts w:cs="Arial" w:hAnsi="Arial" w:eastAsia="Arial" w:ascii="Arial"/>
          <w:w w:val="113"/>
          <w:position w:val="-1"/>
          <w:sz w:val="20"/>
          <w:szCs w:val="20"/>
        </w:rPr>
        <w:t>r</w:t>
      </w:r>
      <w:r>
        <w:rPr>
          <w:rFonts w:cs="Arial" w:hAnsi="Arial" w:eastAsia="Arial" w:ascii="Arial"/>
          <w:w w:val="72"/>
          <w:position w:val="-1"/>
          <w:sz w:val="20"/>
          <w:szCs w:val="20"/>
        </w:rPr>
        <w:t>i</w:t>
      </w:r>
      <w:r>
        <w:rPr>
          <w:rFonts w:cs="Arial" w:hAnsi="Arial" w:eastAsia="Arial" w:ascii="Arial"/>
          <w:w w:val="116"/>
          <w:position w:val="-1"/>
          <w:sz w:val="20"/>
          <w:szCs w:val="20"/>
        </w:rPr>
        <w:t>p</w:t>
      </w:r>
      <w:r>
        <w:rPr>
          <w:rFonts w:cs="Arial" w:hAnsi="Arial" w:eastAsia="Arial" w:ascii="Arial"/>
          <w:w w:val="115"/>
          <w:position w:val="-1"/>
          <w:sz w:val="20"/>
          <w:szCs w:val="20"/>
        </w:rPr>
        <w:t>c</w:t>
      </w:r>
      <w:r>
        <w:rPr>
          <w:rFonts w:cs="Arial" w:hAnsi="Arial" w:eastAsia="Arial" w:ascii="Arial"/>
          <w:w w:val="81"/>
          <w:position w:val="-1"/>
          <w:sz w:val="20"/>
          <w:szCs w:val="20"/>
        </w:rPr>
        <w:t>i</w:t>
      </w:r>
      <w:r>
        <w:rPr>
          <w:rFonts w:cs="Arial" w:hAnsi="Arial" w:eastAsia="Arial" w:ascii="Arial"/>
          <w:w w:val="116"/>
          <w:position w:val="-1"/>
          <w:sz w:val="20"/>
          <w:szCs w:val="20"/>
        </w:rPr>
        <w:t>ó</w:t>
      </w:r>
      <w:r>
        <w:rPr>
          <w:rFonts w:cs="Arial" w:hAnsi="Arial" w:eastAsia="Arial" w:ascii="Arial"/>
          <w:w w:val="103"/>
          <w:position w:val="-1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position w:val="-1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18"/>
          <w:position w:val="-1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position w:val="-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position w:val="-1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position w:val="-1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2"/>
      </w:pPr>
      <w:r>
        <w:pict>
          <v:shape type="#_x0000_t75" style="position:absolute;margin-left:69.9894pt;margin-top:-19.4432pt;width:42.1016pt;height:8.82147pt;mso-position-horizontal-relative:page;mso-position-vertical-relative:paragraph;z-index:-2698">
            <v:imagedata o:title="" r:id="rId319"/>
          </v:shape>
        </w:pict>
      </w:r>
      <w:r>
        <w:pict>
          <v:shape type="#_x0000_t202" style="position:absolute;margin-left:68.3493pt;margin-top:-24.265pt;width:452.724pt;height:114.826pt;mso-position-horizontal-relative:page;mso-position-vertical-relative:paragraph;z-index:-2682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335" w:hRule="exact"/>
                    </w:trPr>
                    <w:tc>
                      <w:tcPr>
                        <w:tcW w:w="1616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74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w w:val="89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w w:val="11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w w:val="108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115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105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74"/>
                          <w:ind w:left="748"/>
                        </w:pP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/ag</w:t>
                        </w:r>
                        <w:r>
                          <w:rPr>
                            <w:rFonts w:cs="Arial" w:hAnsi="Arial" w:eastAsia="Arial" w:ascii="Arial"/>
                            <w:w w:val="11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w w:val="11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w w:val="11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cs="Arial" w:hAnsi="Arial" w:eastAsia="Arial" w:ascii="Arial"/>
                            <w:w w:val="105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w w:val="136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w w:val="10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w w:val="12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cs="Arial" w:hAnsi="Arial" w:eastAsia="Arial" w:ascii="Arial"/>
                            <w:w w:val="102"/>
                            <w:sz w:val="20"/>
                            <w:szCs w:val="20"/>
                          </w:rPr>
                          <w:t>{</w:t>
                        </w:r>
                        <w:r>
                          <w:rPr>
                            <w:rFonts w:cs="Arial" w:hAnsi="Arial" w:eastAsia="Arial" w:ascii="Arial"/>
                            <w:w w:val="89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1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w w:val="124"/>
                            <w:sz w:val="20"/>
                            <w:szCs w:val="20"/>
                          </w:rPr>
                          <w:t>}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796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74"/>
                          <w:ind w:left="20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í</w:t>
                        </w:r>
                        <w:r>
                          <w:rPr>
                            <w:rFonts w:cs="Arial" w:hAnsi="Arial" w:eastAsia="Arial" w:ascii="Arial"/>
                            <w:spacing w:val="29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75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J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8"/>
                            <w:sz w:val="20"/>
                            <w:szCs w:val="20"/>
                          </w:rPr>
                          <w:t>W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9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2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75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74"/>
                          <w:ind w:left="756"/>
                        </w:pPr>
                        <w:r>
                          <w:rPr>
                            <w:rFonts w:cs="Arial" w:hAnsi="Arial" w:eastAsia="Arial" w:ascii="Arial"/>
                            <w:w w:val="89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105"/>
                            <w:sz w:val="20"/>
                            <w:szCs w:val="20"/>
                          </w:rPr>
                          <w:t>j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115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cs="Arial" w:hAnsi="Arial" w:eastAsia="Arial" w:ascii="Arial"/>
                            <w:w w:val="122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w w:val="8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16"/>
                            <w:sz w:val="20"/>
                            <w:szCs w:val="20"/>
                          </w:rPr>
                          <w:t>ó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27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6301" w:type="dxa"/>
                        <w:gridSpan w:val="3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1" w:lineRule="exact" w:line="160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75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9"/>
                          <w:ind w:left="748"/>
                        </w:pPr>
                        <w:r>
                          <w:rPr>
                            <w:rFonts w:cs="Arial" w:hAnsi="Arial" w:eastAsia="Arial" w:ascii="Arial"/>
                            <w:w w:val="97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w w:val="106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w w:val="122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97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w w:val="118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w w:val="8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ó</w:t>
                        </w:r>
                        <w:r>
                          <w:rPr>
                            <w:rFonts w:cs="Arial" w:hAnsi="Arial" w:eastAsia="Arial" w:ascii="Arial"/>
                            <w:w w:val="106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-24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56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ó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2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6301" w:type="dxa"/>
                        <w:gridSpan w:val="3"/>
                        <w:vMerge w:val=""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275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9"/>
                          <w:ind w:left="752"/>
                        </w:pPr>
                        <w:r>
                          <w:rPr>
                            <w:rFonts w:cs="Arial" w:hAnsi="Arial" w:eastAsia="Arial" w:ascii="Arial"/>
                            <w:w w:val="75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cs="Arial" w:hAnsi="Arial" w:eastAsia="Arial" w:ascii="Arial"/>
                            <w:w w:val="111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w w:val="110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ft</w:t>
                        </w:r>
                        <w:r>
                          <w:rPr>
                            <w:rFonts w:cs="Arial" w:hAnsi="Arial" w:eastAsia="Arial" w:ascii="Arial"/>
                            <w:spacing w:val="17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ca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8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7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8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0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6301" w:type="dxa"/>
                        <w:gridSpan w:val="3"/>
                        <w:vMerge w:val=""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275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9"/>
                          <w:ind w:left="759"/>
                        </w:pPr>
                        <w:r>
                          <w:rPr>
                            <w:rFonts w:cs="Arial" w:hAnsi="Arial" w:eastAsia="Arial" w:ascii="Arial"/>
                            <w:w w:val="85"/>
                            <w:sz w:val="20"/>
                            <w:szCs w:val="20"/>
                          </w:rPr>
                          <w:t>F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w w:val="122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w w:val="8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1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w w:val="11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27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0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6301" w:type="dxa"/>
                        <w:gridSpan w:val="3"/>
                        <w:vMerge w:val=""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275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9"/>
                          <w:ind w:left="74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li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45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3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pe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9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7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9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8"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2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7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6301" w:type="dxa"/>
                        <w:gridSpan w:val="3"/>
                        <w:vMerge w:val=""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275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9"/>
                          <w:ind w:left="756"/>
                        </w:pPr>
                        <w:r>
                          <w:rPr>
                            <w:rFonts w:cs="Arial" w:hAnsi="Arial" w:eastAsia="Arial" w:ascii="Arial"/>
                            <w:w w:val="89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w w:val="105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w w:val="9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10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w w:val="107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611" w:hRule="exact"/>
                    </w:trPr>
                    <w:tc>
                      <w:tcPr>
                        <w:tcW w:w="6301" w:type="dxa"/>
                        <w:gridSpan w:val="3"/>
                        <w:vMerge w:val=""/>
                        <w:tcBorders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275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9"/>
                          <w:ind w:left="745"/>
                        </w:pPr>
                        <w:r>
                          <w:rPr>
                            <w:rFonts w:cs="Arial" w:hAnsi="Arial" w:eastAsia="Arial" w:ascii="Arial"/>
                            <w:w w:val="97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10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w w:val="123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ad</w:t>
                        </w:r>
                        <w:r>
                          <w:rPr>
                            <w:rFonts w:cs="Arial" w:hAnsi="Arial" w:eastAsia="Arial" w:ascii="Arial"/>
                            <w:w w:val="119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w w:val="104"/>
                            <w:sz w:val="20"/>
                            <w:szCs w:val="20"/>
                          </w:rPr>
                          <w:t>=</w:t>
                        </w:r>
                        <w:r>
                          <w:rPr>
                            <w:rFonts w:cs="Arial" w:hAnsi="Arial" w:eastAsia="Arial" w:ascii="Arial"/>
                            <w:w w:val="112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w w:val="116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w w:val="97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w w:val="117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w w:val="108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LA</w:t>
                        </w:r>
                        <w:r>
                          <w:rPr>
                            <w:rFonts w:cs="Arial" w:hAnsi="Arial" w:eastAsia="Arial" w:ascii="Arial"/>
                            <w:w w:val="104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2"/>
                            <w:szCs w:val="22"/>
                          </w:rPr>
                          <w:jc w:val="left"/>
                          <w:spacing w:before="22"/>
                          <w:ind w:left="741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2"/>
                            <w:szCs w:val="22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pict>
          <v:shape type="#_x0000_t75" style="width:2.87874pt;height:96.496pt">
            <v:imagedata o:title="" r:id="rId320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10" w:lineRule="exact" w:line="140"/>
        <w:sectPr>
          <w:type w:val="continuous"/>
          <w:pgSz w:w="11900" w:h="16840"/>
          <w:pgMar w:top="1580" w:bottom="280" w:left="1140" w:right="1120"/>
        </w:sectPr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263"/>
      </w:pPr>
      <w:r>
        <w:pict>
          <v:shape type="#_x0000_t75" style="position:absolute;margin-left:69.8095pt;margin-top:2.79851pt;width:22.4902pt;height:9.0015pt;mso-position-horizontal-relative:page;mso-position-vertical-relative:paragraph;z-index:-2705">
            <v:imagedata o:title="" r:id="rId321"/>
          </v:shape>
        </w:pict>
      </w:r>
      <w:r>
        <w:rPr>
          <w:rFonts w:cs="Arial" w:hAnsi="Arial" w:eastAsia="Arial" w:ascii="Arial"/>
          <w:w w:val="94"/>
          <w:sz w:val="20"/>
          <w:szCs w:val="20"/>
        </w:rPr>
        <w:t>G</w:t>
      </w:r>
      <w:r>
        <w:rPr>
          <w:rFonts w:cs="Arial" w:hAnsi="Arial" w:eastAsia="Arial" w:ascii="Arial"/>
          <w:w w:val="108"/>
          <w:sz w:val="20"/>
          <w:szCs w:val="20"/>
        </w:rPr>
        <w:t>E</w:t>
      </w:r>
      <w:r>
        <w:rPr>
          <w:rFonts w:cs="Arial" w:hAnsi="Arial" w:eastAsia="Arial" w:ascii="Arial"/>
          <w:w w:val="117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2"/>
      </w:pPr>
      <w:r>
        <w:pict>
          <v:shape type="#_x0000_t75" style="position:absolute;margin-left:179.202pt;margin-top:-126.741pt;width:3.59843pt;height:96.496pt;mso-position-horizontal-relative:page;mso-position-vertical-relative:paragraph;z-index:-2686">
            <v:imagedata o:title="" r:id="rId322"/>
          </v:shape>
        </w:pict>
      </w:r>
      <w:r>
        <w:pict>
          <v:shape type="#_x0000_t75" style="width:2.87874pt;height:69.8516pt">
            <v:imagedata o:title="" r:id="rId32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63"/>
      </w:pPr>
      <w:r>
        <w:pict>
          <v:shape type="#_x0000_t75" style="position:absolute;margin-left:69.8095pt;margin-top:1.09851pt;width:22.4902pt;height:9.0015pt;mso-position-horizontal-relative:page;mso-position-vertical-relative:paragraph;z-index:-2706">
            <v:imagedata o:title="" r:id="rId324"/>
          </v:shape>
        </w:pict>
      </w:r>
      <w:r>
        <w:pict>
          <v:shape type="#_x0000_t75" style="position:absolute;margin-left:62.6126pt;margin-top:20.1817pt;width:2.87874pt;height:83.5339pt;mso-position-horizontal-relative:page;mso-position-vertical-relative:paragraph;z-index:-2685">
            <v:imagedata o:title="" r:id="rId325"/>
          </v:shape>
        </w:pict>
      </w:r>
      <w:r>
        <w:rPr>
          <w:rFonts w:cs="Arial" w:hAnsi="Arial" w:eastAsia="Arial" w:ascii="Arial"/>
          <w:w w:val="94"/>
          <w:sz w:val="20"/>
          <w:szCs w:val="20"/>
        </w:rPr>
        <w:t>G</w:t>
      </w:r>
      <w:r>
        <w:rPr>
          <w:rFonts w:cs="Arial" w:hAnsi="Arial" w:eastAsia="Arial" w:ascii="Arial"/>
          <w:w w:val="108"/>
          <w:sz w:val="20"/>
          <w:szCs w:val="20"/>
        </w:rPr>
        <w:t>E</w:t>
      </w:r>
      <w:r>
        <w:rPr>
          <w:rFonts w:cs="Arial" w:hAnsi="Arial" w:eastAsia="Arial" w:ascii="Arial"/>
          <w:w w:val="117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48"/>
      </w:pPr>
      <w:r>
        <w:br w:type="column"/>
      </w:r>
      <w:r>
        <w:rPr>
          <w:rFonts w:cs="Arial" w:hAnsi="Arial" w:eastAsia="Arial" w:ascii="Arial"/>
          <w:w w:val="103"/>
          <w:sz w:val="20"/>
          <w:szCs w:val="20"/>
        </w:rPr>
        <w:t>/ag</w:t>
      </w:r>
      <w:r>
        <w:rPr>
          <w:rFonts w:cs="Arial" w:hAnsi="Arial" w:eastAsia="Arial" w:ascii="Arial"/>
          <w:w w:val="116"/>
          <w:sz w:val="20"/>
          <w:szCs w:val="20"/>
        </w:rPr>
        <w:t>e</w:t>
      </w:r>
      <w:r>
        <w:rPr>
          <w:rFonts w:cs="Arial" w:hAnsi="Arial" w:eastAsia="Arial" w:ascii="Arial"/>
          <w:w w:val="103"/>
          <w:sz w:val="20"/>
          <w:szCs w:val="20"/>
        </w:rPr>
        <w:t>n</w:t>
      </w:r>
      <w:r>
        <w:rPr>
          <w:rFonts w:cs="Arial" w:hAnsi="Arial" w:eastAsia="Arial" w:ascii="Arial"/>
          <w:w w:val="110"/>
          <w:sz w:val="20"/>
          <w:szCs w:val="20"/>
        </w:rPr>
        <w:t>d</w:t>
      </w:r>
      <w:r>
        <w:rPr>
          <w:rFonts w:cs="Arial" w:hAnsi="Arial" w:eastAsia="Arial" w:ascii="Arial"/>
          <w:w w:val="113"/>
          <w:sz w:val="20"/>
          <w:szCs w:val="20"/>
        </w:rPr>
        <w:t>a</w:t>
      </w:r>
      <w:r>
        <w:rPr>
          <w:rFonts w:cs="Arial" w:hAnsi="Arial" w:eastAsia="Arial" w:ascii="Arial"/>
          <w:w w:val="110"/>
          <w:sz w:val="20"/>
          <w:szCs w:val="20"/>
        </w:rPr>
        <w:t>m</w:t>
      </w:r>
      <w:r>
        <w:rPr>
          <w:rFonts w:cs="Arial" w:hAnsi="Arial" w:eastAsia="Arial" w:ascii="Arial"/>
          <w:w w:val="105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e</w:t>
      </w:r>
      <w:r>
        <w:rPr>
          <w:rFonts w:cs="Arial" w:hAnsi="Arial" w:eastAsia="Arial" w:ascii="Arial"/>
          <w:w w:val="103"/>
          <w:sz w:val="20"/>
          <w:szCs w:val="20"/>
        </w:rPr>
        <w:t>n</w:t>
      </w:r>
      <w:r>
        <w:rPr>
          <w:rFonts w:cs="Arial" w:hAnsi="Arial" w:eastAsia="Arial" w:ascii="Arial"/>
          <w:w w:val="136"/>
          <w:sz w:val="20"/>
          <w:szCs w:val="20"/>
        </w:rPr>
        <w:t>t</w:t>
      </w:r>
      <w:r>
        <w:rPr>
          <w:rFonts w:cs="Arial" w:hAnsi="Arial" w:eastAsia="Arial" w:ascii="Arial"/>
          <w:w w:val="106"/>
          <w:sz w:val="20"/>
          <w:szCs w:val="20"/>
        </w:rPr>
        <w:t>o</w:t>
      </w:r>
      <w:r>
        <w:rPr>
          <w:rFonts w:cs="Arial" w:hAnsi="Arial" w:eastAsia="Arial" w:ascii="Arial"/>
          <w:w w:val="107"/>
          <w:sz w:val="20"/>
          <w:szCs w:val="20"/>
        </w:rPr>
        <w:t>s</w:t>
      </w:r>
      <w:r>
        <w:rPr>
          <w:rFonts w:cs="Arial" w:hAnsi="Arial" w:eastAsia="Arial" w:ascii="Arial"/>
          <w:w w:val="123"/>
          <w:sz w:val="20"/>
          <w:szCs w:val="20"/>
        </w:rPr>
        <w:t>/</w:t>
      </w:r>
      <w:r>
        <w:rPr>
          <w:rFonts w:cs="Arial" w:hAnsi="Arial" w:eastAsia="Arial" w:ascii="Arial"/>
          <w:w w:val="102"/>
          <w:sz w:val="20"/>
          <w:szCs w:val="20"/>
        </w:rPr>
        <w:t>{</w:t>
      </w:r>
      <w:r>
        <w:rPr>
          <w:rFonts w:cs="Arial" w:hAnsi="Arial" w:eastAsia="Arial" w:ascii="Arial"/>
          <w:w w:val="89"/>
          <w:sz w:val="20"/>
          <w:szCs w:val="20"/>
        </w:rPr>
        <w:t>i</w:t>
      </w:r>
      <w:r>
        <w:rPr>
          <w:rFonts w:cs="Arial" w:hAnsi="Arial" w:eastAsia="Arial" w:ascii="Arial"/>
          <w:w w:val="110"/>
          <w:sz w:val="20"/>
          <w:szCs w:val="20"/>
        </w:rPr>
        <w:t>d</w:t>
      </w:r>
      <w:r>
        <w:rPr>
          <w:rFonts w:cs="Arial" w:hAnsi="Arial" w:eastAsia="Arial" w:ascii="Arial"/>
          <w:w w:val="124"/>
          <w:sz w:val="20"/>
          <w:szCs w:val="20"/>
        </w:rPr>
        <w:t>}</w:t>
      </w:r>
      <w:r>
        <w:rPr>
          <w:rFonts w:cs="Arial" w:hAnsi="Arial" w:eastAsia="Arial" w:ascii="Arial"/>
          <w:w w:val="116"/>
          <w:sz w:val="20"/>
          <w:szCs w:val="20"/>
        </w:rPr>
        <w:t>/</w:t>
      </w:r>
      <w:r>
        <w:rPr>
          <w:rFonts w:cs="Arial" w:hAnsi="Arial" w:eastAsia="Arial" w:ascii="Arial"/>
          <w:w w:val="100"/>
          <w:sz w:val="20"/>
          <w:szCs w:val="20"/>
        </w:rPr>
        <w:t>     </w:t>
      </w:r>
      <w:r>
        <w:rPr>
          <w:rFonts w:cs="Arial" w:hAnsi="Arial" w:eastAsia="Arial" w:ascii="Arial"/>
          <w:spacing w:val="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í</w:t>
      </w:r>
      <w:r>
        <w:rPr>
          <w:rFonts w:cs="Arial" w:hAnsi="Arial" w:eastAsia="Arial" w:ascii="Arial"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W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40"/>
        <w:ind w:left="158"/>
      </w:pPr>
      <w:r>
        <w:pict>
          <v:shape type="#_x0000_t75" style="position:absolute;margin-left:303.527pt;margin-top:-137.325pt;width:43.1811pt;height:11.3419pt;mso-position-horizontal-relative:page;mso-position-vertical-relative:paragraph;z-index:-2702">
            <v:imagedata o:title="" r:id="rId326"/>
          </v:shape>
        </w:pict>
      </w:r>
      <w:r>
        <w:pict>
          <v:shape type="#_x0000_t75" style="position:absolute;margin-left:303.887pt;margin-top:106.038pt;width:69.4497pt;height:10.9818pt;mso-position-horizontal-relative:page;mso-position-vertical-relative:page;z-index:-2701">
            <v:imagedata o:title="" r:id="rId327"/>
          </v:shape>
        </w:pict>
      </w:r>
      <w:r>
        <w:pict>
          <v:group style="position:absolute;margin-left:87.8016pt;margin-top:-10.4037pt;width:258.907pt;height:92.1753pt;mso-position-horizontal-relative:page;mso-position-vertical-relative:paragraph;z-index:-2689" coordorigin="1756,-208" coordsize="5178,1844">
            <v:shape type="#_x0000_t75" style="position:absolute;left:3724;top:-208;width:3210;height:1786">
              <v:imagedata o:title="" r:id="rId328"/>
            </v:shape>
            <v:shape type="#_x0000_t75" style="position:absolute;left:1756;top:382;width:1972;height:1253">
              <v:imagedata o:title="" r:id="rId329"/>
            </v:shape>
            <w10:wrap type="none"/>
          </v:group>
        </w:pict>
      </w:r>
      <w:r>
        <w:pict>
          <v:shape type="#_x0000_t75" style="position:absolute;margin-left:296.51pt;margin-top:-117.702pt;width:2.87874pt;height:96.496pt;mso-position-horizontal-relative:page;mso-position-vertical-relative:paragraph;z-index:-2688">
            <v:imagedata o:title="" r:id="rId330"/>
          </v:shape>
        </w:pict>
      </w:r>
      <w:r>
        <w:rPr>
          <w:rFonts w:cs="Arial" w:hAnsi="Arial" w:eastAsia="Arial" w:ascii="Arial"/>
          <w:w w:val="87"/>
          <w:sz w:val="20"/>
          <w:szCs w:val="20"/>
        </w:rPr>
        <w:t>h</w:t>
      </w:r>
      <w:r>
        <w:rPr>
          <w:rFonts w:cs="Arial" w:hAnsi="Arial" w:eastAsia="Arial" w:ascii="Arial"/>
          <w:w w:val="105"/>
          <w:sz w:val="20"/>
          <w:szCs w:val="20"/>
        </w:rPr>
        <w:t>i</w:t>
      </w:r>
      <w:r>
        <w:rPr>
          <w:rFonts w:cs="Arial" w:hAnsi="Arial" w:eastAsia="Arial" w:ascii="Arial"/>
          <w:w w:val="118"/>
          <w:sz w:val="20"/>
          <w:szCs w:val="20"/>
        </w:rPr>
        <w:t>s</w:t>
      </w:r>
      <w:r>
        <w:rPr>
          <w:rFonts w:cs="Arial" w:hAnsi="Arial" w:eastAsia="Arial" w:ascii="Arial"/>
          <w:w w:val="116"/>
          <w:sz w:val="20"/>
          <w:szCs w:val="20"/>
        </w:rPr>
        <w:t>t</w:t>
      </w:r>
      <w:r>
        <w:rPr>
          <w:rFonts w:cs="Arial" w:hAnsi="Arial" w:eastAsia="Arial" w:ascii="Arial"/>
          <w:w w:val="103"/>
          <w:sz w:val="20"/>
          <w:szCs w:val="20"/>
        </w:rPr>
        <w:t>o</w:t>
      </w:r>
      <w:r>
        <w:rPr>
          <w:rFonts w:cs="Arial" w:hAnsi="Arial" w:eastAsia="Arial" w:ascii="Arial"/>
          <w:w w:val="124"/>
          <w:sz w:val="20"/>
          <w:szCs w:val="20"/>
        </w:rPr>
        <w:t>r</w:t>
      </w:r>
      <w:r>
        <w:rPr>
          <w:rFonts w:cs="Arial" w:hAnsi="Arial" w:eastAsia="Arial" w:ascii="Arial"/>
          <w:w w:val="72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a</w:t>
      </w:r>
      <w:r>
        <w:rPr>
          <w:rFonts w:cs="Arial" w:hAnsi="Arial" w:eastAsia="Arial" w:ascii="Arial"/>
          <w:w w:val="105"/>
          <w:sz w:val="20"/>
          <w:szCs w:val="20"/>
        </w:rPr>
        <w:t>l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3555"/>
      </w:pPr>
      <w:r>
        <w:pict>
          <v:shape type="#_x0000_t75" style="position:absolute;margin-left:420.296pt;margin-top:-90.015pt;width:96.9776pt;height:76.5127pt;mso-position-horizontal-relative:page;mso-position-vertical-relative:paragraph;z-index:-2708">
            <v:imagedata o:title="" r:id="rId331"/>
          </v:shape>
        </w:pict>
      </w:r>
      <w:r>
        <w:pict>
          <v:shape type="#_x0000_t75" style="position:absolute;margin-left:420.116pt;margin-top:138.263pt;width:99.3166pt;height:103.337pt;mso-position-horizontal-relative:page;mso-position-vertical-relative:page;z-index:-2704">
            <v:imagedata o:title="" r:id="rId332"/>
          </v:shape>
        </w:pict>
      </w:r>
      <w:r>
        <w:pict>
          <v:shape type="#_x0000_t75" style="position:absolute;margin-left:420.836pt;margin-top:106.038pt;width:98.2371pt;height:10.9818pt;mso-position-horizontal-relative:page;mso-position-vertical-relative:page;z-index:-2703">
            <v:imagedata o:title="" r:id="rId333"/>
          </v:shape>
        </w:pict>
      </w:r>
      <w:r>
        <w:pict>
          <v:shape type="#_x0000_t75" style="width:53.2567pt;height:2.16036pt">
            <v:imagedata o:title="" r:id="rId334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48"/>
      </w:pPr>
      <w:r>
        <w:pict>
          <v:shape type="#_x0000_t75" style="position:absolute;margin-left:186.219pt;margin-top:1.09851pt;width:160.49pt;height:11.1619pt;mso-position-horizontal-relative:page;mso-position-vertical-relative:paragraph;z-index:-2707">
            <v:imagedata o:title="" r:id="rId335"/>
          </v:shape>
        </w:pict>
      </w:r>
      <w:r>
        <w:pict>
          <v:shape type="#_x0000_t75" style="position:absolute;margin-left:296.51pt;margin-top:20.9018pt;width:2.87874pt;height:85.6942pt;mso-position-horizontal-relative:page;mso-position-vertical-relative:paragraph;z-index:-2691">
            <v:imagedata o:title="" r:id="rId336"/>
          </v:shape>
        </w:pict>
      </w:r>
      <w:r>
        <w:rPr>
          <w:rFonts w:cs="Arial" w:hAnsi="Arial" w:eastAsia="Arial" w:ascii="Arial"/>
          <w:w w:val="103"/>
          <w:sz w:val="20"/>
          <w:szCs w:val="20"/>
        </w:rPr>
        <w:t>/ag</w:t>
      </w:r>
      <w:r>
        <w:rPr>
          <w:rFonts w:cs="Arial" w:hAnsi="Arial" w:eastAsia="Arial" w:ascii="Arial"/>
          <w:w w:val="116"/>
          <w:sz w:val="20"/>
          <w:szCs w:val="20"/>
        </w:rPr>
        <w:t>e</w:t>
      </w:r>
      <w:r>
        <w:rPr>
          <w:rFonts w:cs="Arial" w:hAnsi="Arial" w:eastAsia="Arial" w:ascii="Arial"/>
          <w:w w:val="103"/>
          <w:sz w:val="20"/>
          <w:szCs w:val="20"/>
        </w:rPr>
        <w:t>n</w:t>
      </w:r>
      <w:r>
        <w:rPr>
          <w:rFonts w:cs="Arial" w:hAnsi="Arial" w:eastAsia="Arial" w:ascii="Arial"/>
          <w:w w:val="110"/>
          <w:sz w:val="20"/>
          <w:szCs w:val="20"/>
        </w:rPr>
        <w:t>d</w:t>
      </w:r>
      <w:r>
        <w:rPr>
          <w:rFonts w:cs="Arial" w:hAnsi="Arial" w:eastAsia="Arial" w:ascii="Arial"/>
          <w:w w:val="113"/>
          <w:sz w:val="20"/>
          <w:szCs w:val="20"/>
        </w:rPr>
        <w:t>a</w:t>
      </w:r>
      <w:r>
        <w:rPr>
          <w:rFonts w:cs="Arial" w:hAnsi="Arial" w:eastAsia="Arial" w:ascii="Arial"/>
          <w:w w:val="110"/>
          <w:sz w:val="20"/>
          <w:szCs w:val="20"/>
        </w:rPr>
        <w:t>m</w:t>
      </w:r>
      <w:r>
        <w:rPr>
          <w:rFonts w:cs="Arial" w:hAnsi="Arial" w:eastAsia="Arial" w:ascii="Arial"/>
          <w:w w:val="105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e</w:t>
      </w:r>
      <w:r>
        <w:rPr>
          <w:rFonts w:cs="Arial" w:hAnsi="Arial" w:eastAsia="Arial" w:ascii="Arial"/>
          <w:w w:val="103"/>
          <w:sz w:val="20"/>
          <w:szCs w:val="20"/>
        </w:rPr>
        <w:t>n</w:t>
      </w:r>
      <w:r>
        <w:rPr>
          <w:rFonts w:cs="Arial" w:hAnsi="Arial" w:eastAsia="Arial" w:ascii="Arial"/>
          <w:w w:val="136"/>
          <w:sz w:val="20"/>
          <w:szCs w:val="20"/>
        </w:rPr>
        <w:t>t</w:t>
      </w:r>
      <w:r>
        <w:rPr>
          <w:rFonts w:cs="Arial" w:hAnsi="Arial" w:eastAsia="Arial" w:ascii="Arial"/>
          <w:w w:val="106"/>
          <w:sz w:val="20"/>
          <w:szCs w:val="20"/>
        </w:rPr>
        <w:t>o</w:t>
      </w:r>
      <w:r>
        <w:rPr>
          <w:rFonts w:cs="Arial" w:hAnsi="Arial" w:eastAsia="Arial" w:ascii="Arial"/>
          <w:w w:val="107"/>
          <w:sz w:val="20"/>
          <w:szCs w:val="20"/>
        </w:rPr>
        <w:t>s</w:t>
      </w:r>
      <w:r>
        <w:rPr>
          <w:rFonts w:cs="Arial" w:hAnsi="Arial" w:eastAsia="Arial" w:ascii="Arial"/>
          <w:w w:val="123"/>
          <w:sz w:val="20"/>
          <w:szCs w:val="20"/>
        </w:rPr>
        <w:t>/</w:t>
      </w:r>
      <w:r>
        <w:rPr>
          <w:rFonts w:cs="Arial" w:hAnsi="Arial" w:eastAsia="Arial" w:ascii="Arial"/>
          <w:w w:val="104"/>
          <w:sz w:val="20"/>
          <w:szCs w:val="20"/>
        </w:rPr>
        <w:t>s</w:t>
      </w:r>
      <w:r>
        <w:rPr>
          <w:rFonts w:cs="Arial" w:hAnsi="Arial" w:eastAsia="Arial" w:ascii="Arial"/>
          <w:w w:val="89"/>
          <w:sz w:val="20"/>
          <w:szCs w:val="20"/>
        </w:rPr>
        <w:t>l</w:t>
      </w:r>
      <w:r>
        <w:rPr>
          <w:rFonts w:cs="Arial" w:hAnsi="Arial" w:eastAsia="Arial" w:ascii="Arial"/>
          <w:w w:val="116"/>
          <w:sz w:val="20"/>
          <w:szCs w:val="20"/>
        </w:rPr>
        <w:t>ot</w:t>
      </w:r>
      <w:r>
        <w:rPr>
          <w:rFonts w:cs="Arial" w:hAnsi="Arial" w:eastAsia="Arial" w:ascii="Arial"/>
          <w:w w:val="104"/>
          <w:sz w:val="20"/>
          <w:szCs w:val="20"/>
        </w:rPr>
        <w:t>s</w:t>
      </w:r>
      <w:r>
        <w:rPr>
          <w:rFonts w:cs="Arial" w:hAnsi="Arial" w:eastAsia="Arial" w:ascii="Arial"/>
          <w:w w:val="100"/>
          <w:sz w:val="20"/>
          <w:szCs w:val="20"/>
        </w:rPr>
        <w:t>    </w:t>
      </w:r>
      <w:r>
        <w:rPr>
          <w:rFonts w:cs="Arial" w:hAnsi="Arial" w:eastAsia="Arial" w:ascii="Arial"/>
          <w:spacing w:val="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í</w:t>
      </w:r>
      <w:r>
        <w:rPr>
          <w:rFonts w:cs="Arial" w:hAnsi="Arial" w:eastAsia="Arial" w:ascii="Arial"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W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auto" w:line="281"/>
        <w:ind w:left="11" w:right="407" w:firstLine="7"/>
      </w:pPr>
      <w:r>
        <w:br w:type="column"/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22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í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26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2"/>
        <w:ind w:left="7" w:right="260" w:firstLine="11"/>
      </w:pPr>
      <w:r>
        <w:pict>
          <v:shape type="#_x0000_t75" style="position:absolute;margin-left:420.116pt;margin-top:1.09851pt;width:104.534pt;height:92.1753pt;mso-position-horizontal-relative:page;mso-position-vertical-relative:paragraph;z-index:-2709">
            <v:imagedata o:title="" r:id="rId337"/>
          </v:shape>
        </w:pict>
      </w:r>
      <w:r>
        <w:pict>
          <v:shape type="#_x0000_t75" style="position:absolute;margin-left:530.408pt;margin-top:47.5462pt;width:2.87874pt;height:58.3297pt;mso-position-horizontal-relative:page;mso-position-vertical-relative:paragraph;z-index:-2695">
            <v:imagedata o:title="" r:id="rId338"/>
          </v:shape>
        </w:pict>
      </w:r>
      <w:r>
        <w:pict>
          <v:shape type="#_x0000_t75" style="position:absolute;margin-left:530.408pt;margin-top:96.496pt;width:2.87874pt;height:286.608pt;mso-position-horizontal-relative:page;mso-position-vertical-relative:page;z-index:-2694">
            <v:imagedata o:title="" r:id="rId339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z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6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ll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20"/>
        <w:ind w:left="11"/>
      </w:pPr>
      <w:r>
        <w:rPr>
          <w:rFonts w:cs="Arial" w:hAnsi="Arial" w:eastAsia="Arial" w:ascii="Arial"/>
          <w:w w:val="97"/>
          <w:sz w:val="20"/>
          <w:szCs w:val="20"/>
        </w:rPr>
        <w:t>o</w:t>
      </w:r>
      <w:r>
        <w:rPr>
          <w:rFonts w:cs="Arial" w:hAnsi="Arial" w:eastAsia="Arial" w:ascii="Arial"/>
          <w:w w:val="115"/>
          <w:sz w:val="20"/>
          <w:szCs w:val="20"/>
        </w:rPr>
        <w:t>c</w:t>
      </w:r>
      <w:r>
        <w:rPr>
          <w:rFonts w:cs="Arial" w:hAnsi="Arial" w:eastAsia="Arial" w:ascii="Arial"/>
          <w:w w:val="100"/>
          <w:sz w:val="20"/>
          <w:szCs w:val="20"/>
        </w:rPr>
        <w:t>u</w:t>
      </w:r>
      <w:r>
        <w:rPr>
          <w:rFonts w:cs="Arial" w:hAnsi="Arial" w:eastAsia="Arial" w:ascii="Arial"/>
          <w:w w:val="113"/>
          <w:sz w:val="20"/>
          <w:szCs w:val="20"/>
        </w:rPr>
        <w:t>p</w:t>
      </w:r>
      <w:r>
        <w:rPr>
          <w:rFonts w:cs="Arial" w:hAnsi="Arial" w:eastAsia="Arial" w:ascii="Arial"/>
          <w:w w:val="110"/>
          <w:sz w:val="20"/>
          <w:szCs w:val="20"/>
        </w:rPr>
        <w:t>a</w:t>
      </w:r>
      <w:r>
        <w:rPr>
          <w:rFonts w:cs="Arial" w:hAnsi="Arial" w:eastAsia="Arial" w:ascii="Arial"/>
          <w:w w:val="107"/>
          <w:sz w:val="20"/>
          <w:szCs w:val="20"/>
        </w:rPr>
        <w:t>ci</w:t>
      </w:r>
      <w:r>
        <w:rPr>
          <w:rFonts w:cs="Arial" w:hAnsi="Arial" w:eastAsia="Arial" w:ascii="Arial"/>
          <w:w w:val="113"/>
          <w:sz w:val="20"/>
          <w:szCs w:val="20"/>
        </w:rPr>
        <w:t>ó</w:t>
      </w:r>
      <w:r>
        <w:rPr>
          <w:rFonts w:cs="Arial" w:hAnsi="Arial" w:eastAsia="Arial" w:ascii="Arial"/>
          <w:w w:val="106"/>
          <w:sz w:val="20"/>
          <w:szCs w:val="20"/>
        </w:rPr>
        <w:t>n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40"/>
        <w:ind w:left="18"/>
      </w:pPr>
      <w:r>
        <w:rPr>
          <w:rFonts w:cs="Arial" w:hAnsi="Arial" w:eastAsia="Arial" w:ascii="Arial"/>
          <w:w w:val="75"/>
          <w:sz w:val="20"/>
          <w:szCs w:val="20"/>
        </w:rPr>
        <w:t>(</w:t>
      </w:r>
      <w:r>
        <w:rPr>
          <w:rFonts w:cs="Arial" w:hAnsi="Arial" w:eastAsia="Arial" w:ascii="Arial"/>
          <w:w w:val="110"/>
          <w:sz w:val="20"/>
          <w:szCs w:val="20"/>
        </w:rPr>
        <w:t>Pa</w:t>
      </w:r>
      <w:r>
        <w:rPr>
          <w:rFonts w:cs="Arial" w:hAnsi="Arial" w:eastAsia="Arial" w:ascii="Arial"/>
          <w:w w:val="124"/>
          <w:sz w:val="20"/>
          <w:szCs w:val="20"/>
        </w:rPr>
        <w:t>r</w:t>
      </w:r>
      <w:r>
        <w:rPr>
          <w:rFonts w:cs="Arial" w:hAnsi="Arial" w:eastAsia="Arial" w:ascii="Arial"/>
          <w:w w:val="100"/>
          <w:sz w:val="20"/>
          <w:szCs w:val="20"/>
        </w:rPr>
        <w:t>á</w:t>
      </w:r>
      <w:r>
        <w:rPr>
          <w:rFonts w:cs="Arial" w:hAnsi="Arial" w:eastAsia="Arial" w:ascii="Arial"/>
          <w:w w:val="105"/>
          <w:sz w:val="20"/>
          <w:szCs w:val="20"/>
        </w:rPr>
        <w:t>m</w:t>
      </w:r>
      <w:r>
        <w:rPr>
          <w:rFonts w:cs="Arial" w:hAnsi="Arial" w:eastAsia="Arial" w:ascii="Arial"/>
          <w:w w:val="116"/>
          <w:sz w:val="20"/>
          <w:szCs w:val="20"/>
        </w:rPr>
        <w:t>e</w:t>
      </w:r>
      <w:r>
        <w:rPr>
          <w:rFonts w:cs="Arial" w:hAnsi="Arial" w:eastAsia="Arial" w:ascii="Arial"/>
          <w:w w:val="123"/>
          <w:sz w:val="20"/>
          <w:szCs w:val="20"/>
        </w:rPr>
        <w:t>t</w:t>
      </w:r>
      <w:r>
        <w:rPr>
          <w:rFonts w:cs="Arial" w:hAnsi="Arial" w:eastAsia="Arial" w:ascii="Arial"/>
          <w:w w:val="113"/>
          <w:sz w:val="20"/>
          <w:szCs w:val="20"/>
        </w:rPr>
        <w:t>r</w:t>
      </w:r>
      <w:r>
        <w:rPr>
          <w:rFonts w:cs="Arial" w:hAnsi="Arial" w:eastAsia="Arial" w:ascii="Arial"/>
          <w:w w:val="103"/>
          <w:sz w:val="20"/>
          <w:szCs w:val="20"/>
        </w:rPr>
        <w:t>o</w:t>
      </w:r>
      <w:r>
        <w:rPr>
          <w:rFonts w:cs="Arial" w:hAnsi="Arial" w:eastAsia="Arial" w:ascii="Arial"/>
          <w:w w:val="107"/>
          <w:sz w:val="20"/>
          <w:szCs w:val="20"/>
        </w:rPr>
        <w:t>s</w:t>
      </w:r>
      <w:r>
        <w:rPr>
          <w:rFonts w:cs="Arial" w:hAnsi="Arial" w:eastAsia="Arial" w:ascii="Arial"/>
          <w:w w:val="90"/>
          <w:sz w:val="20"/>
          <w:szCs w:val="20"/>
        </w:rPr>
        <w:t>: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3" w:lineRule="exact" w:line="260"/>
        <w:ind w:left="18"/>
        <w:sectPr>
          <w:type w:val="continuous"/>
          <w:pgSz w:w="11900" w:h="16840"/>
          <w:pgMar w:top="1580" w:bottom="280" w:left="1140" w:right="1120"/>
          <w:cols w:num="3" w:equalWidth="off">
            <w:col w:w="1102" w:space="1342"/>
            <w:col w:w="4621" w:space="197"/>
            <w:col w:w="2378"/>
          </w:cols>
        </w:sectPr>
      </w:pPr>
      <w:r>
        <w:pict>
          <v:shape type="#_x0000_t75" style="position:absolute;margin-left:420.836pt;margin-top:67.5557pt;width:98.2371pt;height:11.1619pt;mso-position-horizontal-relative:page;mso-position-vertical-relative:paragraph;z-index:-2720">
            <v:imagedata o:title="" r:id="rId340"/>
          </v:shape>
        </w:pict>
      </w:r>
      <w:r>
        <w:rPr>
          <w:rFonts w:cs="Arial" w:hAnsi="Arial" w:eastAsia="Arial" w:ascii="Arial"/>
          <w:w w:val="92"/>
          <w:position w:val="-1"/>
          <w:sz w:val="20"/>
          <w:szCs w:val="20"/>
        </w:rPr>
        <w:t>m</w:t>
      </w:r>
      <w:r>
        <w:rPr>
          <w:rFonts w:cs="Arial" w:hAnsi="Arial" w:eastAsia="Arial" w:ascii="Arial"/>
          <w:w w:val="113"/>
          <w:position w:val="-1"/>
          <w:sz w:val="20"/>
          <w:szCs w:val="20"/>
        </w:rPr>
        <w:t>e</w:t>
      </w:r>
      <w:r>
        <w:rPr>
          <w:rFonts w:cs="Arial" w:hAnsi="Arial" w:eastAsia="Arial" w:ascii="Arial"/>
          <w:w w:val="106"/>
          <w:position w:val="-1"/>
          <w:sz w:val="20"/>
          <w:szCs w:val="20"/>
        </w:rPr>
        <w:t>d</w:t>
      </w:r>
      <w:r>
        <w:rPr>
          <w:rFonts w:cs="Arial" w:hAnsi="Arial" w:eastAsia="Arial" w:ascii="Arial"/>
          <w:w w:val="105"/>
          <w:position w:val="-1"/>
          <w:sz w:val="20"/>
          <w:szCs w:val="20"/>
        </w:rPr>
        <w:t>i</w:t>
      </w:r>
      <w:r>
        <w:rPr>
          <w:rFonts w:cs="Arial" w:hAnsi="Arial" w:eastAsia="Arial" w:ascii="Arial"/>
          <w:w w:val="125"/>
          <w:position w:val="-1"/>
          <w:sz w:val="20"/>
          <w:szCs w:val="20"/>
        </w:rPr>
        <w:t>c</w:t>
      </w:r>
      <w:r>
        <w:rPr>
          <w:rFonts w:cs="Arial" w:hAnsi="Arial" w:eastAsia="Arial" w:ascii="Arial"/>
          <w:w w:val="103"/>
          <w:position w:val="-1"/>
          <w:sz w:val="20"/>
          <w:szCs w:val="20"/>
        </w:rPr>
        <w:t>o</w:t>
      </w:r>
      <w:r>
        <w:rPr>
          <w:rFonts w:cs="Arial" w:hAnsi="Arial" w:eastAsia="Arial" w:ascii="Arial"/>
          <w:w w:val="119"/>
          <w:position w:val="-1"/>
          <w:sz w:val="20"/>
          <w:szCs w:val="20"/>
        </w:rPr>
        <w:t>_</w:t>
      </w:r>
      <w:r>
        <w:rPr>
          <w:rFonts w:cs="Arial" w:hAnsi="Arial" w:eastAsia="Arial" w:ascii="Arial"/>
          <w:w w:val="64"/>
          <w:position w:val="-1"/>
          <w:sz w:val="20"/>
          <w:szCs w:val="20"/>
        </w:rPr>
        <w:t>i</w:t>
      </w:r>
      <w:r>
        <w:rPr>
          <w:rFonts w:cs="Arial" w:hAnsi="Arial" w:eastAsia="Arial" w:ascii="Arial"/>
          <w:w w:val="113"/>
          <w:position w:val="-1"/>
          <w:sz w:val="20"/>
          <w:szCs w:val="20"/>
        </w:rPr>
        <w:t>d</w:t>
      </w:r>
      <w:r>
        <w:rPr>
          <w:rFonts w:cs="Arial" w:hAnsi="Arial" w:eastAsia="Arial" w:ascii="Arial"/>
          <w:spacing w:val="2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3"/>
          <w:szCs w:val="23"/>
        </w:rPr>
        <w:t> </w:t>
      </w:r>
      <w:r>
        <w:rPr>
          <w:rFonts w:cs="Arial" w:hAnsi="Arial" w:eastAsia="Arial" w:ascii="Arial"/>
          <w:spacing w:val="0"/>
          <w:w w:val="116"/>
          <w:position w:val="-1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position w:val="-1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0"/>
          <w:position w:val="-1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position w:val="-1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9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spacing w:before="26" w:lineRule="exact" w:line="320"/>
        <w:ind w:left="145"/>
      </w:pPr>
      <w:r>
        <w:pict>
          <v:shape type="#_x0000_t75" style="position:absolute;margin-left:303.887pt;margin-top:38.7811pt;width:69.8095pt;height:11.1619pt;mso-position-horizontal-relative:page;mso-position-vertical-relative:paragraph;z-index:-2717">
            <v:imagedata o:title="" r:id="rId341"/>
          </v:shape>
        </w:pict>
      </w:r>
      <w:r>
        <w:pict>
          <v:shape type="#_x0000_t75" style="position:absolute;margin-left:63.8721pt;margin-top:4.21534pt;width:269.882pt;height:14.0423pt;mso-position-horizontal-relative:page;mso-position-vertical-relative:paragraph;z-index:-2710">
            <v:imagedata o:title="" r:id="rId342"/>
          </v:shape>
        </w:pict>
      </w:r>
      <w:r>
        <w:pict>
          <v:shape type="#_x0000_t75" style="position:absolute;margin-left:341.131pt;margin-top:28.3394pt;width:69.0898pt;height:2.16036pt;mso-position-horizontal-relative:page;mso-position-vertical-relative:paragraph;z-index:-2693">
            <v:imagedata o:title="" r:id="rId343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9"/>
          <w:szCs w:val="29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9"/>
          <w:szCs w:val="29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9"/>
          <w:szCs w:val="29"/>
        </w:rPr>
        <w:t>3</w:t>
      </w:r>
      <w:r>
        <w:rPr>
          <w:rFonts w:cs="Times New Roman" w:hAnsi="Times New Roman" w:eastAsia="Times New Roman" w:ascii="Times New Roman"/>
          <w:spacing w:val="38"/>
          <w:w w:val="100"/>
          <w:position w:val="-1"/>
          <w:sz w:val="29"/>
          <w:szCs w:val="29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ó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u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l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o</w:t>
      </w:r>
      <w:r>
        <w:rPr>
          <w:rFonts w:cs="Arial" w:hAnsi="Arial" w:eastAsia="Arial" w:ascii="Arial"/>
          <w:b/>
          <w:spacing w:val="23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e</w:t>
      </w:r>
      <w:r>
        <w:rPr>
          <w:rFonts w:cs="Arial" w:hAnsi="Arial" w:eastAsia="Arial" w:ascii="Arial"/>
          <w:b/>
          <w:spacing w:val="23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é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s</w:t>
      </w:r>
      <w:r>
        <w:rPr>
          <w:rFonts w:cs="Arial" w:hAnsi="Arial" w:eastAsia="Arial" w:ascii="Arial"/>
          <w:b/>
          <w:spacing w:val="33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76"/>
          <w:position w:val="-1"/>
          <w:sz w:val="27"/>
          <w:szCs w:val="27"/>
        </w:rPr>
        <w:t>(</w:t>
      </w:r>
      <w:r>
        <w:rPr>
          <w:rFonts w:cs="Arial" w:hAnsi="Arial" w:eastAsia="Arial" w:ascii="Arial"/>
          <w:b/>
          <w:spacing w:val="0"/>
          <w:w w:val="115"/>
          <w:position w:val="-1"/>
          <w:sz w:val="27"/>
          <w:szCs w:val="27"/>
        </w:rPr>
        <w:t>/</w:t>
      </w:r>
      <w:r>
        <w:rPr>
          <w:rFonts w:cs="Arial" w:hAnsi="Arial" w:eastAsia="Arial" w:ascii="Arial"/>
          <w:b/>
          <w:spacing w:val="0"/>
          <w:w w:val="95"/>
          <w:position w:val="-1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4"/>
          <w:position w:val="-1"/>
          <w:sz w:val="27"/>
          <w:szCs w:val="27"/>
        </w:rPr>
        <w:t>p</w:t>
      </w:r>
      <w:r>
        <w:rPr>
          <w:rFonts w:cs="Arial" w:hAnsi="Arial" w:eastAsia="Arial" w:ascii="Arial"/>
          <w:b/>
          <w:spacing w:val="0"/>
          <w:w w:val="91"/>
          <w:position w:val="-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29"/>
          <w:position w:val="-1"/>
          <w:sz w:val="27"/>
          <w:szCs w:val="27"/>
        </w:rPr>
        <w:t>/</w:t>
      </w:r>
      <w:r>
        <w:rPr>
          <w:rFonts w:cs="Arial" w:hAnsi="Arial" w:eastAsia="Arial" w:ascii="Arial"/>
          <w:b/>
          <w:spacing w:val="0"/>
          <w:w w:val="100"/>
          <w:position w:val="-1"/>
          <w:sz w:val="27"/>
          <w:szCs w:val="27"/>
        </w:rPr>
        <w:t>v</w:t>
      </w:r>
      <w:r>
        <w:rPr>
          <w:rFonts w:cs="Arial" w:hAnsi="Arial" w:eastAsia="Arial" w:ascii="Arial"/>
          <w:b/>
          <w:spacing w:val="0"/>
          <w:w w:val="76"/>
          <w:position w:val="-1"/>
          <w:sz w:val="27"/>
          <w:szCs w:val="27"/>
        </w:rPr>
        <w:t>1</w:t>
      </w:r>
      <w:r>
        <w:rPr>
          <w:rFonts w:cs="Arial" w:hAnsi="Arial" w:eastAsia="Arial" w:ascii="Arial"/>
          <w:b/>
          <w:spacing w:val="0"/>
          <w:w w:val="163"/>
          <w:position w:val="-1"/>
          <w:sz w:val="27"/>
          <w:szCs w:val="27"/>
        </w:rPr>
        <w:t>/</w:t>
      </w:r>
      <w:r>
        <w:rPr>
          <w:rFonts w:cs="Arial" w:hAnsi="Arial" w:eastAsia="Arial" w:ascii="Arial"/>
          <w:b/>
          <w:spacing w:val="0"/>
          <w:w w:val="95"/>
          <w:position w:val="-1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10"/>
          <w:position w:val="-1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98"/>
          <w:position w:val="-1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1"/>
          <w:position w:val="-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12"/>
          <w:position w:val="-1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2"/>
          <w:position w:val="-1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98"/>
          <w:position w:val="-1"/>
          <w:sz w:val="27"/>
          <w:szCs w:val="27"/>
        </w:rPr>
        <w:t>s</w:t>
      </w:r>
      <w:r>
        <w:rPr>
          <w:rFonts w:cs="Arial" w:hAnsi="Arial" w:eastAsia="Arial" w:ascii="Arial"/>
          <w:b/>
          <w:spacing w:val="0"/>
          <w:w w:val="108"/>
          <w:position w:val="-1"/>
          <w:sz w:val="27"/>
          <w:szCs w:val="27"/>
        </w:rPr>
        <w:t>)</w:t>
      </w:r>
      <w:r>
        <w:rPr>
          <w:rFonts w:cs="Arial" w:hAnsi="Arial" w:eastAsia="Arial" w:ascii="Arial"/>
          <w:spacing w:val="0"/>
          <w:w w:val="100"/>
          <w:position w:val="0"/>
          <w:sz w:val="27"/>
          <w:szCs w:val="27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832"/>
      </w:pPr>
      <w:r>
        <w:pict>
          <v:shape type="#_x0000_t75" style="position:absolute;margin-left:200.073pt;margin-top:2.35093e-009pt;width:97.1575pt;height:2.16036pt;mso-position-horizontal-relative:page;mso-position-vertical-relative:paragraph;z-index:-2692">
            <v:imagedata o:title="" r:id="rId344"/>
          </v:shape>
        </w:pict>
      </w:r>
      <w:r>
        <w:pict>
          <v:shape type="#_x0000_t75" style="width:77.726pt;height:2.16036pt">
            <v:imagedata o:title="" r:id="rId345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1"/>
          <w:szCs w:val="11"/>
        </w:rPr>
        <w:jc w:val="left"/>
        <w:spacing w:before="3" w:lineRule="exact" w:line="100"/>
        <w:sectPr>
          <w:type w:val="continuous"/>
          <w:pgSz w:w="11900" w:h="16840"/>
          <w:pgMar w:top="1580" w:bottom="280" w:left="1140" w:right="1120"/>
        </w:sectPr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267"/>
      </w:pPr>
      <w:r>
        <w:pict>
          <v:shape type="#_x0000_t75" style="position:absolute;margin-left:186.938pt;margin-top:2.61848pt;width:43.1811pt;height:11.1619pt;mso-position-horizontal-relative:page;mso-position-vertical-relative:paragraph;z-index:-2714">
            <v:imagedata o:title="" r:id="rId346"/>
          </v:shape>
        </w:pict>
      </w:r>
      <w:r>
        <w:pict>
          <v:shape type="#_x0000_t75" style="position:absolute;margin-left:69.9894pt;margin-top:2.61848pt;width:36.1642pt;height:9.0015pt;mso-position-horizontal-relative:page;mso-position-vertical-relative:paragraph;z-index:-2711">
            <v:imagedata o:title="" r:id="rId347"/>
          </v:shape>
        </w:pict>
      </w:r>
      <w:r>
        <w:rPr>
          <w:rFonts w:cs="Arial" w:hAnsi="Arial" w:eastAsia="Arial" w:ascii="Arial"/>
          <w:w w:val="90"/>
          <w:sz w:val="20"/>
          <w:szCs w:val="20"/>
        </w:rPr>
        <w:t>M</w:t>
      </w:r>
      <w:r>
        <w:rPr>
          <w:rFonts w:cs="Arial" w:hAnsi="Arial" w:eastAsia="Arial" w:ascii="Arial"/>
          <w:w w:val="116"/>
          <w:sz w:val="20"/>
          <w:szCs w:val="20"/>
        </w:rPr>
        <w:t>é</w:t>
      </w:r>
      <w:r>
        <w:rPr>
          <w:rFonts w:cs="Arial" w:hAnsi="Arial" w:eastAsia="Arial" w:ascii="Arial"/>
          <w:w w:val="123"/>
          <w:sz w:val="20"/>
          <w:szCs w:val="20"/>
        </w:rPr>
        <w:t>t</w:t>
      </w:r>
      <w:r>
        <w:rPr>
          <w:rFonts w:cs="Arial" w:hAnsi="Arial" w:eastAsia="Arial" w:ascii="Arial"/>
          <w:w w:val="103"/>
          <w:sz w:val="20"/>
          <w:szCs w:val="20"/>
        </w:rPr>
        <w:t>od</w:t>
      </w:r>
      <w:r>
        <w:rPr>
          <w:rFonts w:cs="Arial" w:hAnsi="Arial" w:eastAsia="Arial" w:ascii="Arial"/>
          <w:w w:val="116"/>
          <w:sz w:val="20"/>
          <w:szCs w:val="20"/>
        </w:rPr>
        <w:t>o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63"/>
      </w:pPr>
      <w:r>
        <w:pict>
          <v:shape type="#_x0000_t75" style="position:absolute;margin-left:69.8095pt;margin-top:0.918476pt;width:22.4902pt;height:9.0015pt;mso-position-horizontal-relative:page;mso-position-vertical-relative:paragraph;z-index:-2712">
            <v:imagedata o:title="" r:id="rId348"/>
          </v:shape>
        </w:pict>
      </w:r>
      <w:r>
        <w:rPr>
          <w:rFonts w:cs="Arial" w:hAnsi="Arial" w:eastAsia="Arial" w:ascii="Arial"/>
          <w:w w:val="94"/>
          <w:sz w:val="20"/>
          <w:szCs w:val="20"/>
        </w:rPr>
        <w:t>G</w:t>
      </w:r>
      <w:r>
        <w:rPr>
          <w:rFonts w:cs="Arial" w:hAnsi="Arial" w:eastAsia="Arial" w:ascii="Arial"/>
          <w:w w:val="108"/>
          <w:sz w:val="20"/>
          <w:szCs w:val="20"/>
        </w:rPr>
        <w:t>E</w:t>
      </w:r>
      <w:r>
        <w:rPr>
          <w:rFonts w:cs="Arial" w:hAnsi="Arial" w:eastAsia="Arial" w:ascii="Arial"/>
          <w:w w:val="117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444"/>
      </w:pPr>
      <w:r>
        <w:pict>
          <v:shape type="#_x0000_t75" style="width:3.59843pt;height:73.4522pt">
            <v:imagedata o:title="" r:id="rId34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67"/>
      </w:pPr>
      <w:r>
        <w:pict>
          <v:shape type="#_x0000_t75" style="position:absolute;margin-left:69.9894pt;margin-top:0.918475pt;width:29.687pt;height:9.0015pt;mso-position-horizontal-relative:page;mso-position-vertical-relative:paragraph;z-index:-2713">
            <v:imagedata o:title="" r:id="rId350"/>
          </v:shape>
        </w:pict>
      </w:r>
      <w:r>
        <w:rPr>
          <w:rFonts w:cs="Arial" w:hAnsi="Arial" w:eastAsia="Arial" w:ascii="Arial"/>
          <w:w w:val="91"/>
          <w:sz w:val="20"/>
          <w:szCs w:val="20"/>
        </w:rPr>
        <w:t>P</w:t>
      </w:r>
      <w:r>
        <w:rPr>
          <w:rFonts w:cs="Arial" w:hAnsi="Arial" w:eastAsia="Arial" w:ascii="Arial"/>
          <w:w w:val="108"/>
          <w:sz w:val="20"/>
          <w:szCs w:val="20"/>
        </w:rPr>
        <w:t>O</w:t>
      </w:r>
      <w:r>
        <w:rPr>
          <w:rFonts w:cs="Arial" w:hAnsi="Arial" w:eastAsia="Arial" w:ascii="Arial"/>
          <w:w w:val="110"/>
          <w:sz w:val="20"/>
          <w:szCs w:val="20"/>
        </w:rPr>
        <w:t>S</w:t>
      </w:r>
      <w:r>
        <w:rPr>
          <w:rFonts w:cs="Arial" w:hAnsi="Arial" w:eastAsia="Arial" w:ascii="Arial"/>
          <w:w w:val="115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4"/>
      </w:pPr>
      <w:r>
        <w:br w:type="column"/>
      </w:r>
      <w:r>
        <w:rPr>
          <w:rFonts w:cs="Arial" w:hAnsi="Arial" w:eastAsia="Arial" w:ascii="Arial"/>
          <w:w w:val="89"/>
          <w:sz w:val="20"/>
          <w:szCs w:val="20"/>
        </w:rPr>
        <w:t>E</w:t>
      </w:r>
      <w:r>
        <w:rPr>
          <w:rFonts w:cs="Arial" w:hAnsi="Arial" w:eastAsia="Arial" w:ascii="Arial"/>
          <w:w w:val="106"/>
          <w:sz w:val="20"/>
          <w:szCs w:val="20"/>
        </w:rPr>
        <w:t>n</w:t>
      </w:r>
      <w:r>
        <w:rPr>
          <w:rFonts w:cs="Arial" w:hAnsi="Arial" w:eastAsia="Arial" w:ascii="Arial"/>
          <w:w w:val="110"/>
          <w:sz w:val="20"/>
          <w:szCs w:val="20"/>
        </w:rPr>
        <w:t>d</w:t>
      </w:r>
      <w:r>
        <w:rPr>
          <w:rFonts w:cs="Arial" w:hAnsi="Arial" w:eastAsia="Arial" w:ascii="Arial"/>
          <w:w w:val="116"/>
          <w:sz w:val="20"/>
          <w:szCs w:val="20"/>
        </w:rPr>
        <w:t>p</w:t>
      </w:r>
      <w:r>
        <w:rPr>
          <w:rFonts w:cs="Arial" w:hAnsi="Arial" w:eastAsia="Arial" w:ascii="Arial"/>
          <w:w w:val="110"/>
          <w:sz w:val="20"/>
          <w:szCs w:val="20"/>
        </w:rPr>
        <w:t>o</w:t>
      </w:r>
      <w:r>
        <w:rPr>
          <w:rFonts w:cs="Arial" w:hAnsi="Arial" w:eastAsia="Arial" w:ascii="Arial"/>
          <w:w w:val="97"/>
          <w:sz w:val="20"/>
          <w:szCs w:val="20"/>
        </w:rPr>
        <w:t>i</w:t>
      </w:r>
      <w:r>
        <w:rPr>
          <w:rFonts w:cs="Arial" w:hAnsi="Arial" w:eastAsia="Arial" w:ascii="Arial"/>
          <w:w w:val="110"/>
          <w:sz w:val="20"/>
          <w:szCs w:val="20"/>
        </w:rPr>
        <w:t>n</w:t>
      </w:r>
      <w:r>
        <w:rPr>
          <w:rFonts w:cs="Arial" w:hAnsi="Arial" w:eastAsia="Arial" w:ascii="Arial"/>
          <w:w w:val="129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</w:pPr>
      <w:r>
        <w:pict>
          <v:shape type="#_x0000_t75" style="position:absolute;margin-left:186.219pt;margin-top:0.918476pt;width:44.2607pt;height:9.0015pt;mso-position-horizontal-relative:page;mso-position-vertical-relative:paragraph;z-index:-2715">
            <v:imagedata o:title="" r:id="rId351"/>
          </v:shape>
        </w:pict>
      </w:r>
      <w:r>
        <w:pict>
          <v:shape type="#_x0000_t75" style="position:absolute;margin-left:179.202pt;margin-top:-156.968pt;width:3.59843pt;height:80.6534pt;mso-position-horizontal-relative:page;mso-position-vertical-relative:paragraph;z-index:-2690">
            <v:imagedata o:title="" r:id="rId352"/>
          </v:shape>
        </w:pict>
      </w:r>
      <w:r>
        <w:rPr>
          <w:rFonts w:cs="Arial" w:hAnsi="Arial" w:eastAsia="Arial" w:ascii="Arial"/>
          <w:w w:val="103"/>
          <w:sz w:val="20"/>
          <w:szCs w:val="20"/>
        </w:rPr>
        <w:t>/m</w:t>
      </w:r>
      <w:r>
        <w:rPr>
          <w:rFonts w:cs="Arial" w:hAnsi="Arial" w:eastAsia="Arial" w:ascii="Arial"/>
          <w:w w:val="113"/>
          <w:sz w:val="20"/>
          <w:szCs w:val="20"/>
        </w:rPr>
        <w:t>e</w:t>
      </w:r>
      <w:r>
        <w:rPr>
          <w:rFonts w:cs="Arial" w:hAnsi="Arial" w:eastAsia="Arial" w:ascii="Arial"/>
          <w:w w:val="103"/>
          <w:sz w:val="20"/>
          <w:szCs w:val="20"/>
        </w:rPr>
        <w:t>d</w:t>
      </w:r>
      <w:r>
        <w:rPr>
          <w:rFonts w:cs="Arial" w:hAnsi="Arial" w:eastAsia="Arial" w:ascii="Arial"/>
          <w:w w:val="113"/>
          <w:sz w:val="20"/>
          <w:szCs w:val="20"/>
        </w:rPr>
        <w:t>i</w:t>
      </w:r>
      <w:r>
        <w:rPr>
          <w:rFonts w:cs="Arial" w:hAnsi="Arial" w:eastAsia="Arial" w:ascii="Arial"/>
          <w:w w:val="122"/>
          <w:sz w:val="20"/>
          <w:szCs w:val="20"/>
        </w:rPr>
        <w:t>c</w:t>
      </w:r>
      <w:r>
        <w:rPr>
          <w:rFonts w:cs="Arial" w:hAnsi="Arial" w:eastAsia="Arial" w:ascii="Arial"/>
          <w:w w:val="103"/>
          <w:sz w:val="20"/>
          <w:szCs w:val="20"/>
        </w:rPr>
        <w:t>a</w:t>
      </w:r>
      <w:r>
        <w:rPr>
          <w:rFonts w:cs="Arial" w:hAnsi="Arial" w:eastAsia="Arial" w:ascii="Arial"/>
          <w:w w:val="111"/>
          <w:sz w:val="20"/>
          <w:szCs w:val="20"/>
        </w:rPr>
        <w:t>s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8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199"/>
      </w:pPr>
      <w:r>
        <w:pict>
          <v:group style="position:absolute;margin-left:62.6126pt;margin-top:561.693pt;width:470.674pt;height:173.549pt;mso-position-horizontal-relative:page;mso-position-vertical-relative:page;z-index:-2722" coordorigin="1252,11234" coordsize="9413,3471">
            <v:shape type="#_x0000_t75" style="position:absolute;left:8406;top:12843;width:2051;height:1534">
              <v:imagedata o:title="" r:id="rId353"/>
            </v:shape>
            <v:shape type="#_x0000_t75" style="position:absolute;left:10608;top:12026;width:58;height:1138">
              <v:imagedata o:title="" r:id="rId354"/>
            </v:shape>
            <v:shape type="#_x0000_t75" style="position:absolute;left:1252;top:13164;width:9413;height:1541">
              <v:imagedata o:title="" r:id="rId355"/>
            </v:shape>
            <v:shape type="#_x0000_t75" style="position:absolute;left:1252;top:11234;width:58;height:1397">
              <v:imagedata o:title="" r:id="rId356"/>
            </v:shape>
            <w10:wrap type="none"/>
          </v:group>
        </w:pict>
      </w:r>
      <w:r>
        <w:pict>
          <v:shape type="#_x0000_t75" style="width:2.87874pt;height:75.6126pt">
            <v:imagedata o:title="" r:id="rId35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64"/>
      </w:pPr>
      <w:r>
        <w:pict>
          <v:shape type="#_x0000_t75" style="position:absolute;margin-left:186.219pt;margin-top:4.11848pt;width:44.2607pt;height:9.0015pt;mso-position-horizontal-relative:page;mso-position-vertical-relative:paragraph;z-index:-2716">
            <v:imagedata o:title="" r:id="rId358"/>
          </v:shape>
        </w:pict>
      </w:r>
      <w:r>
        <w:rPr>
          <w:rFonts w:cs="Arial" w:hAnsi="Arial" w:eastAsia="Arial" w:ascii="Arial"/>
          <w:w w:val="103"/>
          <w:sz w:val="20"/>
          <w:szCs w:val="20"/>
        </w:rPr>
        <w:t>/m</w:t>
      </w:r>
      <w:r>
        <w:rPr>
          <w:rFonts w:cs="Arial" w:hAnsi="Arial" w:eastAsia="Arial" w:ascii="Arial"/>
          <w:w w:val="113"/>
          <w:sz w:val="20"/>
          <w:szCs w:val="20"/>
        </w:rPr>
        <w:t>e</w:t>
      </w:r>
      <w:r>
        <w:rPr>
          <w:rFonts w:cs="Arial" w:hAnsi="Arial" w:eastAsia="Arial" w:ascii="Arial"/>
          <w:w w:val="103"/>
          <w:sz w:val="20"/>
          <w:szCs w:val="20"/>
        </w:rPr>
        <w:t>d</w:t>
      </w:r>
      <w:r>
        <w:rPr>
          <w:rFonts w:cs="Arial" w:hAnsi="Arial" w:eastAsia="Arial" w:ascii="Arial"/>
          <w:w w:val="113"/>
          <w:sz w:val="20"/>
          <w:szCs w:val="20"/>
        </w:rPr>
        <w:t>i</w:t>
      </w:r>
      <w:r>
        <w:rPr>
          <w:rFonts w:cs="Arial" w:hAnsi="Arial" w:eastAsia="Arial" w:ascii="Arial"/>
          <w:w w:val="122"/>
          <w:sz w:val="20"/>
          <w:szCs w:val="20"/>
        </w:rPr>
        <w:t>c</w:t>
      </w:r>
      <w:r>
        <w:rPr>
          <w:rFonts w:cs="Arial" w:hAnsi="Arial" w:eastAsia="Arial" w:ascii="Arial"/>
          <w:w w:val="103"/>
          <w:sz w:val="20"/>
          <w:szCs w:val="20"/>
        </w:rPr>
        <w:t>a</w:t>
      </w:r>
      <w:r>
        <w:rPr>
          <w:rFonts w:cs="Arial" w:hAnsi="Arial" w:eastAsia="Arial" w:ascii="Arial"/>
          <w:w w:val="111"/>
          <w:sz w:val="20"/>
          <w:szCs w:val="20"/>
        </w:rPr>
        <w:t>s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7"/>
      </w:pPr>
      <w:r>
        <w:br w:type="column"/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3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</w:pPr>
      <w:r>
        <w:pict>
          <v:shape type="#_x0000_t75" style="position:absolute;margin-left:303.527pt;margin-top:1.09851pt;width:22.6701pt;height:8.82147pt;mso-position-horizontal-relative:page;mso-position-vertical-relative:paragraph;z-index:-2718">
            <v:imagedata o:title="" r:id="rId359"/>
          </v:shape>
        </w:pict>
      </w:r>
      <w:r>
        <w:rPr>
          <w:rFonts w:cs="Arial" w:hAnsi="Arial" w:eastAsia="Arial" w:ascii="Arial"/>
          <w:w w:val="86"/>
          <w:sz w:val="20"/>
          <w:szCs w:val="20"/>
        </w:rPr>
        <w:t>J</w:t>
      </w:r>
      <w:r>
        <w:rPr>
          <w:rFonts w:cs="Arial" w:hAnsi="Arial" w:eastAsia="Arial" w:ascii="Arial"/>
          <w:w w:val="114"/>
          <w:sz w:val="20"/>
          <w:szCs w:val="20"/>
        </w:rPr>
        <w:t>W</w:t>
      </w:r>
      <w:r>
        <w:rPr>
          <w:rFonts w:cs="Arial" w:hAnsi="Arial" w:eastAsia="Arial" w:ascii="Arial"/>
          <w:w w:val="112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</w:pPr>
      <w:r>
        <w:pict>
          <v:shape type="#_x0000_t75" style="position:absolute;margin-left:303.527pt;margin-top:0.918475pt;width:69.8095pt;height:9.0015pt;mso-position-horizontal-relative:page;mso-position-vertical-relative:paragraph;z-index:-2719">
            <v:imagedata o:title="" r:id="rId360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4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+</w:t>
      </w:r>
      <w:r>
        <w:rPr>
          <w:rFonts w:cs="Arial" w:hAnsi="Arial" w:eastAsia="Arial" w:ascii="Arial"/>
          <w:spacing w:val="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1"/>
      </w:pPr>
      <w:r>
        <w:br w:type="column"/>
      </w:r>
      <w:r>
        <w:rPr>
          <w:rFonts w:cs="Arial" w:hAnsi="Arial" w:eastAsia="Arial" w:ascii="Arial"/>
          <w:w w:val="89"/>
          <w:sz w:val="20"/>
          <w:szCs w:val="20"/>
        </w:rPr>
        <w:t>D</w:t>
      </w:r>
      <w:r>
        <w:rPr>
          <w:rFonts w:cs="Arial" w:hAnsi="Arial" w:eastAsia="Arial" w:ascii="Arial"/>
          <w:w w:val="113"/>
          <w:sz w:val="20"/>
          <w:szCs w:val="20"/>
        </w:rPr>
        <w:t>e</w:t>
      </w:r>
      <w:r>
        <w:rPr>
          <w:rFonts w:cs="Arial" w:hAnsi="Arial" w:eastAsia="Arial" w:ascii="Arial"/>
          <w:w w:val="107"/>
          <w:sz w:val="20"/>
          <w:szCs w:val="20"/>
        </w:rPr>
        <w:t>s</w:t>
      </w:r>
      <w:r>
        <w:rPr>
          <w:rFonts w:cs="Arial" w:hAnsi="Arial" w:eastAsia="Arial" w:ascii="Arial"/>
          <w:w w:val="118"/>
          <w:sz w:val="20"/>
          <w:szCs w:val="20"/>
        </w:rPr>
        <w:t>c</w:t>
      </w:r>
      <w:r>
        <w:rPr>
          <w:rFonts w:cs="Arial" w:hAnsi="Arial" w:eastAsia="Arial" w:ascii="Arial"/>
          <w:w w:val="113"/>
          <w:sz w:val="20"/>
          <w:szCs w:val="20"/>
        </w:rPr>
        <w:t>r</w:t>
      </w:r>
      <w:r>
        <w:rPr>
          <w:rFonts w:cs="Arial" w:hAnsi="Arial" w:eastAsia="Arial" w:ascii="Arial"/>
          <w:w w:val="72"/>
          <w:sz w:val="20"/>
          <w:szCs w:val="20"/>
        </w:rPr>
        <w:t>i</w:t>
      </w:r>
      <w:r>
        <w:rPr>
          <w:rFonts w:cs="Arial" w:hAnsi="Arial" w:eastAsia="Arial" w:ascii="Arial"/>
          <w:w w:val="116"/>
          <w:sz w:val="20"/>
          <w:szCs w:val="20"/>
        </w:rPr>
        <w:t>p</w:t>
      </w:r>
      <w:r>
        <w:rPr>
          <w:rFonts w:cs="Arial" w:hAnsi="Arial" w:eastAsia="Arial" w:ascii="Arial"/>
          <w:w w:val="115"/>
          <w:sz w:val="20"/>
          <w:szCs w:val="20"/>
        </w:rPr>
        <w:t>c</w:t>
      </w:r>
      <w:r>
        <w:rPr>
          <w:rFonts w:cs="Arial" w:hAnsi="Arial" w:eastAsia="Arial" w:ascii="Arial"/>
          <w:w w:val="81"/>
          <w:sz w:val="20"/>
          <w:szCs w:val="20"/>
        </w:rPr>
        <w:t>i</w:t>
      </w:r>
      <w:r>
        <w:rPr>
          <w:rFonts w:cs="Arial" w:hAnsi="Arial" w:eastAsia="Arial" w:ascii="Arial"/>
          <w:w w:val="116"/>
          <w:sz w:val="20"/>
          <w:szCs w:val="20"/>
        </w:rPr>
        <w:t>ó</w:t>
      </w:r>
      <w:r>
        <w:rPr>
          <w:rFonts w:cs="Arial" w:hAnsi="Arial" w:eastAsia="Arial" w:ascii="Arial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Té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right="249" w:firstLine="11"/>
      </w:pPr>
      <w:r>
        <w:pict>
          <v:shape type="#_x0000_t75" style="position:absolute;margin-left:420.296pt;margin-top:0.918476pt;width:104.894pt;height:78.6731pt;mso-position-horizontal-relative:page;mso-position-vertical-relative:paragraph;z-index:-2721">
            <v:imagedata o:title="" r:id="rId361"/>
          </v:shape>
        </w:pict>
      </w:r>
      <w:r>
        <w:pict>
          <v:shape type="#_x0000_t75" style="position:absolute;margin-left:530.408pt;margin-top:-41.0285pt;width:2.87874pt;height:73.4522pt;mso-position-horizontal-relative:page;mso-position-vertical-relative:paragraph;z-index:-2696">
            <v:imagedata o:title="" r:id="rId362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á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l</w:t>
      </w:r>
      <w:r>
        <w:rPr>
          <w:rFonts w:cs="Arial" w:hAnsi="Arial" w:eastAsia="Arial" w:ascii="Arial"/>
          <w:spacing w:val="28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5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e</w:t>
      </w:r>
      <w:r>
        <w:rPr>
          <w:rFonts w:cs="Arial" w:hAnsi="Arial" w:eastAsia="Arial" w:ascii="Arial"/>
          <w:spacing w:val="26"/>
          <w:w w:val="10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1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fi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26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6"/>
          <w:sz w:val="20"/>
          <w:szCs w:val="20"/>
        </w:rPr>
        <w:t>ll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pe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11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6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60"/>
        <w:ind w:right="296" w:firstLine="14"/>
        <w:sectPr>
          <w:type w:val="continuous"/>
          <w:pgSz w:w="11900" w:h="16840"/>
          <w:pgMar w:top="1580" w:bottom="280" w:left="1140" w:right="1120"/>
          <w:cols w:num="4" w:equalWidth="off">
            <w:col w:w="2517" w:space="75"/>
            <w:col w:w="2257" w:space="89"/>
            <w:col w:w="2127" w:space="208"/>
            <w:col w:w="2367"/>
          </w:cols>
        </w:sectPr>
      </w:pPr>
      <w:r>
        <w:rPr>
          <w:rFonts w:cs="Arial" w:hAnsi="Arial" w:eastAsia="Arial" w:ascii="Arial"/>
          <w:w w:val="38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n</w:t>
      </w:r>
      <w:r>
        <w:rPr>
          <w:rFonts w:cs="Arial" w:hAnsi="Arial" w:eastAsia="Arial" w:ascii="Arial"/>
          <w:w w:val="118"/>
          <w:sz w:val="20"/>
          <w:szCs w:val="20"/>
        </w:rPr>
        <w:t>s</w:t>
      </w:r>
      <w:r>
        <w:rPr>
          <w:rFonts w:cs="Arial" w:hAnsi="Arial" w:eastAsia="Arial" w:ascii="Arial"/>
          <w:w w:val="106"/>
          <w:sz w:val="20"/>
          <w:szCs w:val="20"/>
        </w:rPr>
        <w:t>e</w:t>
      </w:r>
      <w:r>
        <w:rPr>
          <w:rFonts w:cs="Arial" w:hAnsi="Arial" w:eastAsia="Arial" w:ascii="Arial"/>
          <w:w w:val="115"/>
          <w:sz w:val="20"/>
          <w:szCs w:val="20"/>
        </w:rPr>
        <w:t>rt</w:t>
      </w:r>
      <w:r>
        <w:rPr>
          <w:rFonts w:cs="Arial" w:hAnsi="Arial" w:eastAsia="Arial" w:ascii="Arial"/>
          <w:w w:val="103"/>
          <w:sz w:val="20"/>
          <w:szCs w:val="20"/>
        </w:rPr>
        <w:t>a</w:t>
      </w:r>
      <w:r>
        <w:rPr>
          <w:rFonts w:cs="Arial" w:hAnsi="Arial" w:eastAsia="Arial" w:ascii="Arial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2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,</w:t>
      </w:r>
      <w:r>
        <w:rPr>
          <w:rFonts w:cs="Arial" w:hAnsi="Arial" w:eastAsia="Arial" w:ascii="Arial"/>
          <w:spacing w:val="23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li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41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dad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26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19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ón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pict>
          <v:shape type="#_x0000_t75" style="position:absolute;margin-left:98.5969pt;margin-top:95.7759pt;width:117.309pt;height:2.16036pt;mso-position-horizontal-relative:page;mso-position-vertical-relative:page;z-index:-2683">
            <v:imagedata o:title="" r:id="rId363"/>
          </v:shape>
        </w:pict>
      </w:r>
      <w:r>
        <w:pict>
          <v:shape type="#_x0000_t75" style="position:absolute;margin-left:240.375pt;margin-top:95.7759pt;width:101.476pt;height:2.16036pt;mso-position-horizontal-relative:page;mso-position-vertical-relative:page;z-index:-2684">
            <v:imagedata o:title="" r:id="rId364"/>
          </v:shape>
        </w:pict>
      </w:r>
      <w:r>
        <w:pict>
          <v:shape type="#_x0000_t75" style="position:absolute;margin-left:367.04pt;margin-top:95.7759pt;width:46.7796pt;height:2.16036pt;mso-position-horizontal-relative:page;mso-position-vertical-relative:page;z-index:-2687">
            <v:imagedata o:title="" r:id="rId365"/>
          </v:shape>
        </w:pict>
      </w: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0"/>
          <w:szCs w:val="10"/>
        </w:rPr>
        <w:jc w:val="right"/>
        <w:ind w:right="2471"/>
        <w:sectPr>
          <w:type w:val="continuous"/>
          <w:pgSz w:w="11900" w:h="16840"/>
          <w:pgMar w:top="1580" w:bottom="280" w:left="1140" w:right="1120"/>
        </w:sectPr>
      </w:pPr>
      <w:r>
        <w:rPr>
          <w:rFonts w:cs="Times New Roman" w:hAnsi="Times New Roman" w:eastAsia="Times New Roman" w:ascii="Times New Roman"/>
          <w:color w:val="DDDDDD"/>
          <w:spacing w:val="0"/>
          <w:w w:val="43"/>
          <w:sz w:val="10"/>
          <w:szCs w:val="10"/>
        </w:rPr>
        <w:t>1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0"/>
          <w:szCs w:val="10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67"/>
      </w:pPr>
      <w:r>
        <w:pict>
          <v:shape type="#_x0000_t75" style="position:absolute;margin-left:69.9894pt;margin-top:1.09851pt;width:36.1642pt;height:8.82147pt;mso-position-horizontal-relative:page;mso-position-vertical-relative:paragraph;z-index:-2672">
            <v:imagedata o:title="" r:id="rId366"/>
          </v:shape>
        </w:pict>
      </w:r>
      <w:r>
        <w:rPr>
          <w:rFonts w:cs="Arial" w:hAnsi="Arial" w:eastAsia="Arial" w:ascii="Arial"/>
          <w:w w:val="90"/>
          <w:sz w:val="20"/>
          <w:szCs w:val="20"/>
        </w:rPr>
        <w:t>M</w:t>
      </w:r>
      <w:r>
        <w:rPr>
          <w:rFonts w:cs="Arial" w:hAnsi="Arial" w:eastAsia="Arial" w:ascii="Arial"/>
          <w:w w:val="116"/>
          <w:sz w:val="20"/>
          <w:szCs w:val="20"/>
        </w:rPr>
        <w:t>é</w:t>
      </w:r>
      <w:r>
        <w:rPr>
          <w:rFonts w:cs="Arial" w:hAnsi="Arial" w:eastAsia="Arial" w:ascii="Arial"/>
          <w:w w:val="123"/>
          <w:sz w:val="20"/>
          <w:szCs w:val="20"/>
        </w:rPr>
        <w:t>t</w:t>
      </w:r>
      <w:r>
        <w:rPr>
          <w:rFonts w:cs="Arial" w:hAnsi="Arial" w:eastAsia="Arial" w:ascii="Arial"/>
          <w:w w:val="103"/>
          <w:sz w:val="20"/>
          <w:szCs w:val="20"/>
        </w:rPr>
        <w:t>od</w:t>
      </w:r>
      <w:r>
        <w:rPr>
          <w:rFonts w:cs="Arial" w:hAnsi="Arial" w:eastAsia="Arial" w:ascii="Arial"/>
          <w:w w:val="116"/>
          <w:sz w:val="20"/>
          <w:szCs w:val="20"/>
        </w:rPr>
        <w:t>o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63"/>
      </w:pPr>
      <w:r>
        <w:pict>
          <v:shape type="#_x0000_t75" style="position:absolute;margin-left:69.8095pt;margin-top:0.918476pt;width:22.4902pt;height:9.18153pt;mso-position-horizontal-relative:page;mso-position-vertical-relative:paragraph;z-index:-2673">
            <v:imagedata o:title="" r:id="rId367"/>
          </v:shape>
        </w:pict>
      </w:r>
      <w:r>
        <w:pict>
          <v:shape type="#_x0000_t75" style="position:absolute;margin-left:179.202pt;margin-top:19.1015pt;width:3.59843pt;height:43.9273pt;mso-position-horizontal-relative:page;mso-position-vertical-relative:paragraph;z-index:-2662">
            <v:imagedata o:title="" r:id="rId368"/>
          </v:shape>
        </w:pict>
      </w:r>
      <w:r>
        <w:rPr>
          <w:rFonts w:cs="Arial" w:hAnsi="Arial" w:eastAsia="Arial" w:ascii="Arial"/>
          <w:w w:val="94"/>
          <w:sz w:val="20"/>
          <w:szCs w:val="20"/>
        </w:rPr>
        <w:t>G</w:t>
      </w:r>
      <w:r>
        <w:rPr>
          <w:rFonts w:cs="Arial" w:hAnsi="Arial" w:eastAsia="Arial" w:ascii="Arial"/>
          <w:w w:val="108"/>
          <w:sz w:val="20"/>
          <w:szCs w:val="20"/>
        </w:rPr>
        <w:t>E</w:t>
      </w:r>
      <w:r>
        <w:rPr>
          <w:rFonts w:cs="Arial" w:hAnsi="Arial" w:eastAsia="Arial" w:ascii="Arial"/>
          <w:w w:val="117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2"/>
      </w:pPr>
      <w:r>
        <w:pict>
          <v:shape type="#_x0000_t75" style="width:2.87874pt;height:42.4871pt">
            <v:imagedata o:title="" r:id="rId36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67"/>
      </w:pPr>
      <w:r>
        <w:pict>
          <v:shape type="#_x0000_t75" style="position:absolute;margin-left:69.9894pt;margin-top:1.27854pt;width:21.5906pt;height:8.82147pt;mso-position-horizontal-relative:page;mso-position-vertical-relative:paragraph;z-index:-2674">
            <v:imagedata o:title="" r:id="rId370"/>
          </v:shape>
        </w:pict>
      </w:r>
      <w:r>
        <w:pict>
          <v:shape type="#_x0000_t75" style="position:absolute;margin-left:62.6126pt;margin-top:16.9411pt;width:2.87874pt;height:59.7699pt;mso-position-horizontal-relative:page;mso-position-vertical-relative:paragraph;z-index:-2663">
            <v:imagedata o:title="" r:id="rId371"/>
          </v:shape>
        </w:pict>
      </w:r>
      <w:r>
        <w:rPr>
          <w:rFonts w:cs="Arial" w:hAnsi="Arial" w:eastAsia="Arial" w:ascii="Arial"/>
          <w:w w:val="91"/>
          <w:sz w:val="20"/>
          <w:szCs w:val="20"/>
        </w:rPr>
        <w:t>P</w:t>
      </w:r>
      <w:r>
        <w:rPr>
          <w:rFonts w:cs="Arial" w:hAnsi="Arial" w:eastAsia="Arial" w:ascii="Arial"/>
          <w:w w:val="104"/>
          <w:sz w:val="20"/>
          <w:szCs w:val="20"/>
        </w:rPr>
        <w:t>U</w:t>
      </w:r>
      <w:r>
        <w:rPr>
          <w:rFonts w:cs="Arial" w:hAnsi="Arial" w:eastAsia="Arial" w:ascii="Arial"/>
          <w:w w:val="117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br w:type="column"/>
      </w: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4"/>
      </w:pPr>
      <w:r>
        <w:pict>
          <v:shape type="#_x0000_t75" style="position:absolute;margin-left:186.938pt;margin-top:1.09851pt;width:43.1811pt;height:10.9818pt;mso-position-horizontal-relative:page;mso-position-vertical-relative:paragraph;z-index:-2675">
            <v:imagedata o:title="" r:id="rId372"/>
          </v:shape>
        </w:pict>
      </w:r>
      <w:r>
        <w:rPr>
          <w:rFonts w:cs="Arial" w:hAnsi="Arial" w:eastAsia="Arial" w:ascii="Arial"/>
          <w:w w:val="89"/>
          <w:sz w:val="20"/>
          <w:szCs w:val="20"/>
        </w:rPr>
        <w:t>E</w:t>
      </w:r>
      <w:r>
        <w:rPr>
          <w:rFonts w:cs="Arial" w:hAnsi="Arial" w:eastAsia="Arial" w:ascii="Arial"/>
          <w:w w:val="106"/>
          <w:sz w:val="20"/>
          <w:szCs w:val="20"/>
        </w:rPr>
        <w:t>n</w:t>
      </w:r>
      <w:r>
        <w:rPr>
          <w:rFonts w:cs="Arial" w:hAnsi="Arial" w:eastAsia="Arial" w:ascii="Arial"/>
          <w:w w:val="110"/>
          <w:sz w:val="20"/>
          <w:szCs w:val="20"/>
        </w:rPr>
        <w:t>d</w:t>
      </w:r>
      <w:r>
        <w:rPr>
          <w:rFonts w:cs="Arial" w:hAnsi="Arial" w:eastAsia="Arial" w:ascii="Arial"/>
          <w:w w:val="116"/>
          <w:sz w:val="20"/>
          <w:szCs w:val="20"/>
        </w:rPr>
        <w:t>p</w:t>
      </w:r>
      <w:r>
        <w:rPr>
          <w:rFonts w:cs="Arial" w:hAnsi="Arial" w:eastAsia="Arial" w:ascii="Arial"/>
          <w:w w:val="110"/>
          <w:sz w:val="20"/>
          <w:szCs w:val="20"/>
        </w:rPr>
        <w:t>o</w:t>
      </w:r>
      <w:r>
        <w:rPr>
          <w:rFonts w:cs="Arial" w:hAnsi="Arial" w:eastAsia="Arial" w:ascii="Arial"/>
          <w:w w:val="97"/>
          <w:sz w:val="20"/>
          <w:szCs w:val="20"/>
        </w:rPr>
        <w:t>i</w:t>
      </w:r>
      <w:r>
        <w:rPr>
          <w:rFonts w:cs="Arial" w:hAnsi="Arial" w:eastAsia="Arial" w:ascii="Arial"/>
          <w:w w:val="110"/>
          <w:sz w:val="20"/>
          <w:szCs w:val="20"/>
        </w:rPr>
        <w:t>n</w:t>
      </w:r>
      <w:r>
        <w:rPr>
          <w:rFonts w:cs="Arial" w:hAnsi="Arial" w:eastAsia="Arial" w:ascii="Arial"/>
          <w:w w:val="129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</w:pPr>
      <w:r>
        <w:pict>
          <v:shape type="#_x0000_t75" style="position:absolute;margin-left:186.219pt;margin-top:0.918476pt;width:63.3323pt;height:11.3419pt;mso-position-horizontal-relative:page;mso-position-vertical-relative:paragraph;z-index:-2676">
            <v:imagedata o:title="" r:id="rId373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7"/>
          <w:w w:val="123"/>
          <w:sz w:val="20"/>
          <w:szCs w:val="20"/>
        </w:rPr>
        <w:t>/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{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}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199"/>
      </w:pPr>
      <w:r>
        <w:pict>
          <v:shape type="#_x0000_t75" style="position:absolute;margin-left:296.51pt;margin-top:72.7321pt;width:2.87874pt;height:59.0498pt;mso-position-horizontal-relative:page;mso-position-vertical-relative:paragraph;z-index:-2665">
            <v:imagedata o:title="" r:id="rId374"/>
          </v:shape>
        </w:pict>
      </w:r>
      <w:r>
        <w:pict>
          <v:shape type="#_x0000_t75" style="width:2.87874pt;height:48.9681pt">
            <v:imagedata o:title="" r:id="rId37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64"/>
      </w:pPr>
      <w:r>
        <w:pict>
          <v:shape type="#_x0000_t75" style="position:absolute;margin-left:186.219pt;margin-top:4.29851pt;width:63.3323pt;height:11.1619pt;mso-position-horizontal-relative:page;mso-position-vertical-relative:paragraph;z-index:-2677">
            <v:imagedata o:title="" r:id="rId376"/>
          </v:shape>
        </w:pict>
      </w:r>
      <w:r>
        <w:pict>
          <v:shape type="#_x0000_t75" style="position:absolute;margin-left:114.43pt;margin-top:22.3015pt;width:74.1276pt;height:61.2102pt;mso-position-horizontal-relative:page;mso-position-vertical-relative:paragraph;z-index:-2664">
            <v:imagedata o:title="" r:id="rId377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7"/>
          <w:w w:val="123"/>
          <w:sz w:val="20"/>
          <w:szCs w:val="20"/>
        </w:rPr>
        <w:t>/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{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}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br w:type="column"/>
      </w: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7" w:right="-54"/>
      </w:pPr>
      <w:r>
        <w:pict>
          <v:shape type="#_x0000_t75" style="position:absolute;margin-left:303.887pt;margin-top:1.09851pt;width:69.8095pt;height:10.9818pt;mso-position-horizontal-relative:page;mso-position-vertical-relative:paragraph;z-index:-2678">
            <v:imagedata o:title="" r:id="rId378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3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</w:pPr>
      <w:r>
        <w:pict>
          <v:shape type="#_x0000_t75" style="position:absolute;margin-left:303.527pt;margin-top:1.09851pt;width:22.6701pt;height:9.0015pt;mso-position-horizontal-relative:page;mso-position-vertical-relative:paragraph;z-index:-2679">
            <v:imagedata o:title="" r:id="rId379"/>
          </v:shape>
        </w:pict>
      </w:r>
      <w:r>
        <w:rPr>
          <w:rFonts w:cs="Arial" w:hAnsi="Arial" w:eastAsia="Arial" w:ascii="Arial"/>
          <w:w w:val="86"/>
          <w:sz w:val="20"/>
          <w:szCs w:val="20"/>
        </w:rPr>
        <w:t>J</w:t>
      </w:r>
      <w:r>
        <w:rPr>
          <w:rFonts w:cs="Arial" w:hAnsi="Arial" w:eastAsia="Arial" w:ascii="Arial"/>
          <w:w w:val="114"/>
          <w:sz w:val="20"/>
          <w:szCs w:val="20"/>
        </w:rPr>
        <w:t>W</w:t>
      </w:r>
      <w:r>
        <w:rPr>
          <w:rFonts w:cs="Arial" w:hAnsi="Arial" w:eastAsia="Arial" w:ascii="Arial"/>
          <w:w w:val="112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right="-43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4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+</w:t>
      </w:r>
      <w:r>
        <w:rPr>
          <w:rFonts w:cs="Arial" w:hAnsi="Arial" w:eastAsia="Arial" w:ascii="Arial"/>
          <w:spacing w:val="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9" w:lineRule="exact" w:line="880"/>
        <w:ind w:left="11" w:right="-46"/>
      </w:pPr>
      <w:r>
        <w:br w:type="column"/>
      </w:r>
      <w:r>
        <w:rPr>
          <w:rFonts w:cs="Arial" w:hAnsi="Arial" w:eastAsia="Arial" w:ascii="Arial"/>
          <w:w w:val="89"/>
          <w:position w:val="35"/>
          <w:sz w:val="20"/>
          <w:szCs w:val="20"/>
        </w:rPr>
        <w:t>D</w:t>
      </w:r>
      <w:r>
        <w:rPr>
          <w:rFonts w:cs="Arial" w:hAnsi="Arial" w:eastAsia="Arial" w:ascii="Arial"/>
          <w:w w:val="113"/>
          <w:position w:val="35"/>
          <w:sz w:val="20"/>
          <w:szCs w:val="20"/>
        </w:rPr>
        <w:t>e</w:t>
      </w:r>
      <w:r>
        <w:rPr>
          <w:rFonts w:cs="Arial" w:hAnsi="Arial" w:eastAsia="Arial" w:ascii="Arial"/>
          <w:w w:val="107"/>
          <w:position w:val="35"/>
          <w:sz w:val="20"/>
          <w:szCs w:val="20"/>
        </w:rPr>
        <w:t>s</w:t>
      </w:r>
      <w:r>
        <w:rPr>
          <w:rFonts w:cs="Arial" w:hAnsi="Arial" w:eastAsia="Arial" w:ascii="Arial"/>
          <w:w w:val="118"/>
          <w:position w:val="35"/>
          <w:sz w:val="20"/>
          <w:szCs w:val="20"/>
        </w:rPr>
        <w:t>c</w:t>
      </w:r>
      <w:r>
        <w:rPr>
          <w:rFonts w:cs="Arial" w:hAnsi="Arial" w:eastAsia="Arial" w:ascii="Arial"/>
          <w:w w:val="113"/>
          <w:position w:val="35"/>
          <w:sz w:val="20"/>
          <w:szCs w:val="20"/>
        </w:rPr>
        <w:t>r</w:t>
      </w:r>
      <w:r>
        <w:rPr>
          <w:rFonts w:cs="Arial" w:hAnsi="Arial" w:eastAsia="Arial" w:ascii="Arial"/>
          <w:w w:val="72"/>
          <w:position w:val="35"/>
          <w:sz w:val="20"/>
          <w:szCs w:val="20"/>
        </w:rPr>
        <w:t>i</w:t>
      </w:r>
      <w:r>
        <w:rPr>
          <w:rFonts w:cs="Arial" w:hAnsi="Arial" w:eastAsia="Arial" w:ascii="Arial"/>
          <w:w w:val="116"/>
          <w:position w:val="35"/>
          <w:sz w:val="20"/>
          <w:szCs w:val="20"/>
        </w:rPr>
        <w:t>p</w:t>
      </w:r>
      <w:r>
        <w:rPr>
          <w:rFonts w:cs="Arial" w:hAnsi="Arial" w:eastAsia="Arial" w:ascii="Arial"/>
          <w:w w:val="115"/>
          <w:position w:val="35"/>
          <w:sz w:val="20"/>
          <w:szCs w:val="20"/>
        </w:rPr>
        <w:t>c</w:t>
      </w:r>
      <w:r>
        <w:rPr>
          <w:rFonts w:cs="Arial" w:hAnsi="Arial" w:eastAsia="Arial" w:ascii="Arial"/>
          <w:w w:val="81"/>
          <w:position w:val="35"/>
          <w:sz w:val="20"/>
          <w:szCs w:val="20"/>
        </w:rPr>
        <w:t>i</w:t>
      </w:r>
      <w:r>
        <w:rPr>
          <w:rFonts w:cs="Arial" w:hAnsi="Arial" w:eastAsia="Arial" w:ascii="Arial"/>
          <w:w w:val="116"/>
          <w:position w:val="35"/>
          <w:sz w:val="20"/>
          <w:szCs w:val="20"/>
        </w:rPr>
        <w:t>ó</w:t>
      </w:r>
      <w:r>
        <w:rPr>
          <w:rFonts w:cs="Arial" w:hAnsi="Arial" w:eastAsia="Arial" w:ascii="Arial"/>
          <w:w w:val="103"/>
          <w:position w:val="35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position w:val="3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35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position w:val="35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18"/>
          <w:position w:val="3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position w:val="35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position w:val="3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position w:val="3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position w:val="35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position w:val="35"/>
          <w:sz w:val="20"/>
          <w:szCs w:val="20"/>
        </w:rPr>
        <w:t>   </w:t>
      </w:r>
      <w:r>
        <w:rPr>
          <w:rFonts w:cs="Arial" w:hAnsi="Arial" w:eastAsia="Arial" w:ascii="Arial"/>
          <w:spacing w:val="12"/>
          <w:w w:val="100"/>
          <w:position w:val="35"/>
          <w:sz w:val="20"/>
          <w:szCs w:val="20"/>
        </w:rPr>
        <w:t> </w:t>
      </w:r>
      <w:r>
        <w:pict>
          <v:shape type="#_x0000_t75" style="width:2.87874pt;height:46.8078pt">
            <v:imagedata o:title="" r:id="rId380"/>
          </v:shape>
        </w:pic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140"/>
        <w:ind w:left="11"/>
      </w:pPr>
      <w:r>
        <w:pict>
          <v:group style="position:absolute;margin-left:303.527pt;margin-top:-2.70853pt;width:229.76pt;height:152.125pt;mso-position-horizontal-relative:page;mso-position-vertical-relative:paragraph;z-index:-2681" coordorigin="6071,-54" coordsize="4595,3043">
            <v:shape type="#_x0000_t75" style="position:absolute;left:8406;top:1404;width:2030;height:1303">
              <v:imagedata o:title="" r:id="rId381"/>
            </v:shape>
            <v:shape type="#_x0000_t75" style="position:absolute;left:8406;top:-54;width:2065;height:1033">
              <v:imagedata o:title="" r:id="rId382"/>
            </v:shape>
            <v:shape type="#_x0000_t75" style="position:absolute;left:6071;top:1404;width:1396;height:180">
              <v:imagedata o:title="" r:id="rId383"/>
            </v:shape>
            <v:shape type="#_x0000_t75" style="position:absolute;left:6664;top:612;width:4001;height:2376">
              <v:imagedata o:title="" r:id="rId384"/>
            </v:shape>
            <w10:wrap type="none"/>
          </v:group>
        </w:pict>
      </w:r>
      <w:r>
        <w:pict>
          <v:shape type="#_x0000_t75" style="position:absolute;margin-left:420.836pt;margin-top:106.038pt;width:98.2371pt;height:10.9818pt;mso-position-horizontal-relative:page;mso-position-vertical-relative:page;z-index:-2680">
            <v:imagedata o:title="" r:id="rId385"/>
          </v:shape>
        </w:pict>
      </w:r>
      <w:r>
        <w:rPr>
          <w:rFonts w:cs="Arial" w:hAnsi="Arial" w:eastAsia="Arial" w:ascii="Arial"/>
          <w:spacing w:val="0"/>
          <w:w w:val="105"/>
          <w:position w:val="1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5"/>
          <w:position w:val="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5"/>
          <w:position w:val="1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5"/>
          <w:position w:val="1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5"/>
          <w:position w:val="1"/>
          <w:sz w:val="20"/>
          <w:szCs w:val="20"/>
        </w:rPr>
        <w:t>ee</w:t>
      </w:r>
      <w:r>
        <w:rPr>
          <w:rFonts w:cs="Arial" w:hAnsi="Arial" w:eastAsia="Arial" w:ascii="Arial"/>
          <w:spacing w:val="30"/>
          <w:w w:val="105"/>
          <w:position w:val="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position w:val="1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position w:val="1"/>
          <w:sz w:val="20"/>
          <w:szCs w:val="20"/>
        </w:rPr>
        <w:t>a</w:t>
      </w:r>
      <w:r>
        <w:rPr>
          <w:rFonts w:cs="Arial" w:hAnsi="Arial" w:eastAsia="Arial" w:ascii="Arial"/>
          <w:spacing w:val="20"/>
          <w:w w:val="100"/>
          <w:position w:val="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position w:val="1"/>
          <w:sz w:val="20"/>
          <w:szCs w:val="20"/>
        </w:rPr>
        <w:t>fi</w:t>
      </w:r>
      <w:r>
        <w:rPr>
          <w:rFonts w:cs="Arial" w:hAnsi="Arial" w:eastAsia="Arial" w:ascii="Arial"/>
          <w:spacing w:val="0"/>
          <w:w w:val="118"/>
          <w:position w:val="1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position w:val="1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0"/>
          <w:position w:val="1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40" w:lineRule="auto" w:line="281"/>
        <w:ind w:right="281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2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pe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ífi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60"/>
        <w:ind w:right="317" w:firstLine="11"/>
        <w:sectPr>
          <w:pgMar w:header="1721" w:footer="0" w:top="1920" w:bottom="280" w:left="1140" w:right="1120"/>
          <w:pgSz w:w="11900" w:h="16840"/>
          <w:cols w:num="4" w:equalWidth="off">
            <w:col w:w="2517" w:space="75"/>
            <w:col w:w="2257" w:space="89"/>
            <w:col w:w="1389" w:space="946"/>
            <w:col w:w="2367"/>
          </w:cols>
        </w:sectPr>
      </w:pPr>
      <w:r>
        <w:rPr>
          <w:rFonts w:cs="Arial" w:hAnsi="Arial" w:eastAsia="Arial" w:ascii="Arial"/>
          <w:w w:val="90"/>
          <w:sz w:val="20"/>
          <w:szCs w:val="20"/>
        </w:rPr>
        <w:t>M</w:t>
      </w:r>
      <w:r>
        <w:rPr>
          <w:rFonts w:cs="Arial" w:hAnsi="Arial" w:eastAsia="Arial" w:ascii="Arial"/>
          <w:w w:val="116"/>
          <w:sz w:val="20"/>
          <w:szCs w:val="20"/>
        </w:rPr>
        <w:t>o</w:t>
      </w:r>
      <w:r>
        <w:rPr>
          <w:rFonts w:cs="Arial" w:hAnsi="Arial" w:eastAsia="Arial" w:ascii="Arial"/>
          <w:w w:val="103"/>
          <w:sz w:val="20"/>
          <w:szCs w:val="20"/>
        </w:rPr>
        <w:t>d</w:t>
      </w:r>
      <w:r>
        <w:rPr>
          <w:rFonts w:cs="Arial" w:hAnsi="Arial" w:eastAsia="Arial" w:ascii="Arial"/>
          <w:w w:val="105"/>
          <w:sz w:val="20"/>
          <w:szCs w:val="20"/>
        </w:rPr>
        <w:t>i</w:t>
      </w:r>
      <w:r>
        <w:rPr>
          <w:rFonts w:cs="Arial" w:hAnsi="Arial" w:eastAsia="Arial" w:ascii="Arial"/>
          <w:w w:val="111"/>
          <w:sz w:val="20"/>
          <w:szCs w:val="20"/>
        </w:rPr>
        <w:t>fi</w:t>
      </w:r>
      <w:r>
        <w:rPr>
          <w:rFonts w:cs="Arial" w:hAnsi="Arial" w:eastAsia="Arial" w:ascii="Arial"/>
          <w:w w:val="122"/>
          <w:sz w:val="20"/>
          <w:szCs w:val="20"/>
        </w:rPr>
        <w:t>c</w:t>
      </w:r>
      <w:r>
        <w:rPr>
          <w:rFonts w:cs="Arial" w:hAnsi="Arial" w:eastAsia="Arial" w:ascii="Arial"/>
          <w:w w:val="103"/>
          <w:sz w:val="20"/>
          <w:szCs w:val="20"/>
        </w:rPr>
        <w:t>a</w:t>
      </w:r>
      <w:r>
        <w:rPr>
          <w:rFonts w:cs="Arial" w:hAnsi="Arial" w:eastAsia="Arial" w:ascii="Arial"/>
          <w:w w:val="118"/>
          <w:sz w:val="20"/>
          <w:szCs w:val="20"/>
        </w:rPr>
        <w:t>c</w:t>
      </w:r>
      <w:r>
        <w:rPr>
          <w:rFonts w:cs="Arial" w:hAnsi="Arial" w:eastAsia="Arial" w:ascii="Arial"/>
          <w:w w:val="81"/>
          <w:sz w:val="20"/>
          <w:szCs w:val="20"/>
        </w:rPr>
        <w:t>i</w:t>
      </w:r>
      <w:r>
        <w:rPr>
          <w:rFonts w:cs="Arial" w:hAnsi="Arial" w:eastAsia="Arial" w:ascii="Arial"/>
          <w:w w:val="116"/>
          <w:sz w:val="20"/>
          <w:szCs w:val="20"/>
        </w:rPr>
        <w:t>ó</w:t>
      </w:r>
      <w:r>
        <w:rPr>
          <w:rFonts w:cs="Arial" w:hAnsi="Arial" w:eastAsia="Arial" w:ascii="Arial"/>
          <w:w w:val="103"/>
          <w:sz w:val="20"/>
          <w:szCs w:val="20"/>
        </w:rPr>
        <w:t>n</w:t>
      </w:r>
      <w:r>
        <w:rPr>
          <w:rFonts w:cs="Arial" w:hAnsi="Arial" w:eastAsia="Arial" w:ascii="Arial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eg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2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,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49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pict>
          <v:shape type="#_x0000_t75" style="position:absolute;margin-left:98.5969pt;margin-top:95.7759pt;width:117.309pt;height:2.16036pt;mso-position-horizontal-relative:page;mso-position-vertical-relative:page;z-index:-2659">
            <v:imagedata o:title="" r:id="rId386"/>
          </v:shape>
        </w:pict>
      </w:r>
      <w:r>
        <w:pict>
          <v:shape type="#_x0000_t75" style="position:absolute;margin-left:240.375pt;margin-top:95.7759pt;width:77.0064pt;height:2.16036pt;mso-position-horizontal-relative:page;mso-position-vertical-relative:page;z-index:-2660">
            <v:imagedata o:title="" r:id="rId387"/>
          </v:shape>
        </w:pict>
      </w:r>
      <w:r>
        <w:pict>
          <v:shape type="#_x0000_t75" style="position:absolute;margin-left:377.835pt;margin-top:95.7759pt;width:35.9843pt;height:2.16036pt;mso-position-horizontal-relative:page;mso-position-vertical-relative:page;z-index:-2661">
            <v:imagedata o:title="" r:id="rId388"/>
          </v:shape>
        </w:pict>
      </w: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spacing w:before="25"/>
        <w:ind w:left="145"/>
      </w:pPr>
      <w:r>
        <w:pict>
          <v:shape type="#_x0000_t75" style="position:absolute;margin-left:62.6126pt;margin-top:3.29108pt;width:461.498pt;height:443.234pt;mso-position-horizontal-relative:page;mso-position-vertical-relative:paragraph;z-index:-2666">
            <v:imagedata o:title="" r:id="rId389"/>
          </v:shape>
        </w:pic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5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.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4</w:t>
      </w:r>
      <w:r>
        <w:rPr>
          <w:rFonts w:cs="Arial" w:hAnsi="Arial" w:eastAsia="Arial" w:ascii="Arial"/>
          <w:b/>
          <w:spacing w:val="20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ó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u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l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27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20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P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ac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</w:t>
      </w:r>
      <w:r>
        <w:rPr>
          <w:rFonts w:cs="Arial" w:hAnsi="Arial" w:eastAsia="Arial" w:ascii="Arial"/>
          <w:b/>
          <w:spacing w:val="43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76"/>
          <w:sz w:val="27"/>
          <w:szCs w:val="27"/>
        </w:rPr>
        <w:t>(</w:t>
      </w:r>
      <w:r>
        <w:rPr>
          <w:rFonts w:cs="Arial" w:hAnsi="Arial" w:eastAsia="Arial" w:ascii="Arial"/>
          <w:b/>
          <w:spacing w:val="0"/>
          <w:w w:val="115"/>
          <w:sz w:val="27"/>
          <w:szCs w:val="27"/>
        </w:rPr>
        <w:t>/</w:t>
      </w:r>
      <w:r>
        <w:rPr>
          <w:rFonts w:cs="Arial" w:hAnsi="Arial" w:eastAsia="Arial" w:ascii="Arial"/>
          <w:b/>
          <w:spacing w:val="0"/>
          <w:w w:val="95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4"/>
          <w:sz w:val="27"/>
          <w:szCs w:val="27"/>
        </w:rPr>
        <w:t>p</w:t>
      </w:r>
      <w:r>
        <w:rPr>
          <w:rFonts w:cs="Arial" w:hAnsi="Arial" w:eastAsia="Arial" w:ascii="Arial"/>
          <w:b/>
          <w:spacing w:val="0"/>
          <w:w w:val="9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29"/>
          <w:sz w:val="27"/>
          <w:szCs w:val="27"/>
        </w:rPr>
        <w:t>/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v</w:t>
      </w:r>
      <w:r>
        <w:rPr>
          <w:rFonts w:cs="Arial" w:hAnsi="Arial" w:eastAsia="Arial" w:ascii="Arial"/>
          <w:b/>
          <w:spacing w:val="0"/>
          <w:w w:val="76"/>
          <w:sz w:val="27"/>
          <w:szCs w:val="27"/>
        </w:rPr>
        <w:t>1</w:t>
      </w:r>
      <w:r>
        <w:rPr>
          <w:rFonts w:cs="Arial" w:hAnsi="Arial" w:eastAsia="Arial" w:ascii="Arial"/>
          <w:b/>
          <w:spacing w:val="0"/>
          <w:w w:val="163"/>
          <w:sz w:val="27"/>
          <w:szCs w:val="27"/>
        </w:rPr>
        <w:t>/</w:t>
      </w:r>
      <w:r>
        <w:rPr>
          <w:rFonts w:cs="Arial" w:hAnsi="Arial" w:eastAsia="Arial" w:ascii="Arial"/>
          <w:b/>
          <w:spacing w:val="0"/>
          <w:w w:val="98"/>
          <w:sz w:val="27"/>
          <w:szCs w:val="27"/>
        </w:rPr>
        <w:t>p</w:t>
      </w:r>
      <w:r>
        <w:rPr>
          <w:rFonts w:cs="Arial" w:hAnsi="Arial" w:eastAsia="Arial" w:ascii="Arial"/>
          <w:b/>
          <w:spacing w:val="0"/>
          <w:w w:val="103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5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86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1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98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20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98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3"/>
          <w:sz w:val="27"/>
          <w:szCs w:val="27"/>
        </w:rPr>
        <w:t>s</w:t>
      </w:r>
      <w:r>
        <w:rPr>
          <w:rFonts w:cs="Arial" w:hAnsi="Arial" w:eastAsia="Arial" w:ascii="Arial"/>
          <w:b/>
          <w:spacing w:val="0"/>
          <w:w w:val="104"/>
          <w:sz w:val="27"/>
          <w:szCs w:val="27"/>
        </w:rPr>
        <w:t>)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67"/>
      </w:pPr>
      <w:r>
        <w:pict>
          <v:shape type="#_x0000_t75" style="position:absolute;margin-left:530.408pt;margin-top:652.428pt;width:2.87874pt;height:85.6942pt;mso-position-horizontal-relative:page;mso-position-vertical-relative:page;z-index:-2671">
            <v:imagedata o:title="" r:id="rId390"/>
          </v:shape>
        </w:pict>
      </w:r>
      <w:r>
        <w:pict>
          <v:shape type="#_x0000_t75" style="position:absolute;margin-left:530.408pt;margin-top:567.454pt;width:2.87874pt;height:59.0498pt;mso-position-horizontal-relative:page;mso-position-vertical-relative:page;z-index:-2670">
            <v:imagedata o:title="" r:id="rId391"/>
          </v:shape>
        </w:pict>
      </w:r>
      <w:r>
        <w:pict>
          <v:shape type="#_x0000_t75" style="position:absolute;margin-left:530.408pt;margin-top:165.466pt;width:2.87874pt;height:44.6474pt;mso-position-horizontal-relative:page;mso-position-vertical-relative:paragraph;z-index:-2669">
            <v:imagedata o:title="" r:id="rId392"/>
          </v:shape>
        </w:pict>
      </w:r>
      <w:r>
        <w:pict>
          <v:shape type="#_x0000_t75" style="position:absolute;margin-left:530.408pt;margin-top:102.815pt;width:2.87874pt;height:35.2859pt;mso-position-horizontal-relative:page;mso-position-vertical-relative:paragraph;z-index:-2668">
            <v:imagedata o:title="" r:id="rId393"/>
          </v:shape>
        </w:pict>
      </w:r>
      <w:r>
        <w:pict>
          <v:shape type="#_x0000_t75" style="position:absolute;margin-left:530.408pt;margin-top:-8.80314pt;width:2.87874pt;height:87.8546pt;mso-position-horizontal-relative:page;mso-position-vertical-relative:paragraph;z-index:-2667">
            <v:imagedata o:title="" r:id="rId394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         </w:t>
      </w:r>
      <w:r>
        <w:rPr>
          <w:rFonts w:cs="Arial" w:hAnsi="Arial" w:eastAsia="Arial" w:ascii="Arial"/>
          <w:spacing w:val="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      </w:t>
      </w:r>
      <w:r>
        <w:rPr>
          <w:rFonts w:cs="Arial" w:hAnsi="Arial" w:eastAsia="Arial" w:ascii="Arial"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3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</w:t>
      </w:r>
      <w:r>
        <w:rPr>
          <w:rFonts w:cs="Arial" w:hAnsi="Arial" w:eastAsia="Arial" w:ascii="Arial"/>
          <w:spacing w:val="1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2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866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7"/>
              <w:ind w:left="40"/>
            </w:pPr>
            <w:r>
              <w:rPr>
                <w:rFonts w:cs="Arial" w:hAnsi="Arial" w:eastAsia="Arial" w:ascii="Arial"/>
                <w:w w:val="94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w w:val="108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17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81"/>
              <w:ind w:left="873"/>
            </w:pP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/p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w w:val="118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w w:val="81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16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w w:val="13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11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7"/>
              <w:ind w:left="162"/>
            </w:pPr>
            <w:r>
              <w:rPr>
                <w:rFonts w:cs="Arial" w:hAnsi="Arial" w:eastAsia="Arial" w:ascii="Arial"/>
                <w:w w:val="86"/>
                <w:sz w:val="20"/>
                <w:szCs w:val="20"/>
              </w:rPr>
              <w:t>J</w:t>
            </w:r>
            <w:r>
              <w:rPr>
                <w:rFonts w:cs="Arial" w:hAnsi="Arial" w:eastAsia="Arial" w:ascii="Arial"/>
                <w:w w:val="114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w w:val="112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81" w:lineRule="auto" w:line="281"/>
              <w:ind w:left="486" w:right="175" w:firstLine="4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Li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3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3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56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11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1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87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16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18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81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3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11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2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both"/>
              <w:spacing w:before="1" w:lineRule="auto" w:line="281"/>
              <w:ind w:left="479" w:right="34"/>
            </w:pPr>
            <w:r>
              <w:rPr>
                <w:rFonts w:cs="Arial" w:hAnsi="Arial" w:eastAsia="Arial" w:ascii="Arial"/>
                <w:spacing w:val="0"/>
                <w:w w:val="104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4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4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4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4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48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9"/>
                <w:w w:val="113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97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23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12"/>
                <w:sz w:val="20"/>
                <w:szCs w:val="20"/>
              </w:rPr>
              <w:t>fo</w:t>
            </w:r>
            <w:r>
              <w:rPr>
                <w:rFonts w:cs="Arial" w:hAnsi="Arial" w:eastAsia="Arial" w:ascii="Arial"/>
                <w:spacing w:val="0"/>
                <w:w w:val="118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97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7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38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22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24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1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24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97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97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ag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16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15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8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ó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2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7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7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3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44"/>
            </w:pPr>
            <w:r>
              <w:rPr>
                <w:rFonts w:cs="Arial" w:hAnsi="Arial" w:eastAsia="Arial" w:ascii="Arial"/>
                <w:w w:val="91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w w:val="108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w w:val="11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w w:val="115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873"/>
            </w:pP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/p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w w:val="118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w w:val="81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16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w w:val="13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11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6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4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Arial" w:hAnsi="Arial" w:eastAsia="Arial" w:ascii="Arial"/>
                <w:spacing w:val="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8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2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5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8"/>
                <w:szCs w:val="18"/>
              </w:rPr>
              <w:jc w:val="left"/>
              <w:spacing w:before="3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475"/>
            </w:pPr>
            <w:r>
              <w:rPr>
                <w:rFonts w:cs="Arial" w:hAnsi="Arial" w:eastAsia="Arial" w:ascii="Arial"/>
                <w:w w:val="108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w w:val="81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w w:val="12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2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3"/>
                <w:szCs w:val="23"/>
              </w:rPr>
              <w:t>y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3"/>
                <w:szCs w:val="23"/>
              </w:rPr>
              <w:t> </w:t>
            </w:r>
            <w:r>
              <w:rPr>
                <w:rFonts w:cs="Arial" w:hAnsi="Arial" w:eastAsia="Arial" w:ascii="Arial"/>
                <w:spacing w:val="0"/>
                <w:w w:val="91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23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6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"/>
              <w:ind w:left="48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3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9"/>
                <w:sz w:val="20"/>
                <w:szCs w:val="20"/>
              </w:rPr>
              <w:t>ci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2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11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70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0"/>
              <w:ind w:left="479"/>
            </w:pP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ro</w:t>
            </w:r>
            <w:r>
              <w:rPr>
                <w:rFonts w:cs="Arial" w:hAnsi="Arial" w:eastAsia="Arial" w:ascii="Arial"/>
                <w:spacing w:val="21"/>
                <w:w w:val="106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3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3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7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23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7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57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0"/>
              <w:ind w:left="479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3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48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16"/>
                <w:sz w:val="20"/>
                <w:szCs w:val="20"/>
              </w:rPr>
              <w:t>fo</w:t>
            </w:r>
            <w:r>
              <w:rPr>
                <w:rFonts w:cs="Arial" w:hAnsi="Arial" w:eastAsia="Arial" w:ascii="Arial"/>
                <w:spacing w:val="0"/>
                <w:w w:val="124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18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81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16"/>
                <w:sz w:val="20"/>
                <w:szCs w:val="20"/>
              </w:rPr>
              <w:t>ó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n.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57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40"/>
            </w:pPr>
            <w:r>
              <w:rPr>
                <w:rFonts w:cs="Arial" w:hAnsi="Arial" w:eastAsia="Arial" w:ascii="Arial"/>
                <w:w w:val="94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w w:val="108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17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873"/>
            </w:pP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/p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w w:val="118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w w:val="81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16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w w:val="13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11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w w:val="116"/>
                <w:sz w:val="20"/>
                <w:szCs w:val="20"/>
              </w:rPr>
              <w:t>/</w:t>
            </w:r>
            <w:r>
              <w:rPr>
                <w:rFonts w:cs="Arial" w:hAnsi="Arial" w:eastAsia="Arial" w:ascii="Arial"/>
                <w:w w:val="108"/>
                <w:sz w:val="20"/>
                <w:szCs w:val="20"/>
              </w:rPr>
              <w:t>{</w:t>
            </w:r>
            <w:r>
              <w:rPr>
                <w:rFonts w:cs="Arial" w:hAnsi="Arial" w:eastAsia="Arial" w:ascii="Arial"/>
                <w:w w:val="8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w w:val="129"/>
                <w:sz w:val="20"/>
                <w:szCs w:val="20"/>
              </w:rPr>
              <w:t>}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62"/>
            </w:pPr>
            <w:r>
              <w:rPr>
                <w:rFonts w:cs="Arial" w:hAnsi="Arial" w:eastAsia="Arial" w:ascii="Arial"/>
                <w:w w:val="86"/>
                <w:sz w:val="20"/>
                <w:szCs w:val="20"/>
              </w:rPr>
              <w:t>J</w:t>
            </w:r>
            <w:r>
              <w:rPr>
                <w:rFonts w:cs="Arial" w:hAnsi="Arial" w:eastAsia="Arial" w:ascii="Arial"/>
                <w:w w:val="114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w w:val="112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486"/>
            </w:pP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22"/>
                <w:w w:val="106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23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9"/>
                <w:sz w:val="20"/>
                <w:szCs w:val="20"/>
              </w:rPr>
              <w:t>ll</w:t>
            </w:r>
            <w:r>
              <w:rPr>
                <w:rFonts w:cs="Arial" w:hAnsi="Arial" w:eastAsia="Arial" w:ascii="Arial"/>
                <w:spacing w:val="0"/>
                <w:w w:val="11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70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0"/>
              <w:ind w:left="479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4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87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20"/>
                <w:sz w:val="20"/>
                <w:szCs w:val="20"/>
              </w:rPr>
              <w:t>rf</w:t>
            </w:r>
            <w:r>
              <w:rPr>
                <w:rFonts w:cs="Arial" w:hAnsi="Arial" w:eastAsia="Arial" w:ascii="Arial"/>
                <w:spacing w:val="0"/>
                <w:w w:val="64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2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3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9"/>
                <w:sz w:val="20"/>
                <w:szCs w:val="20"/>
              </w:rPr>
              <w:t>ci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2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57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0"/>
              <w:ind w:left="48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3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45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14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2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4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1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3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5"/>
                <w:sz w:val="20"/>
                <w:szCs w:val="20"/>
              </w:rPr>
              <w:t>rn</w:t>
            </w:r>
            <w:r>
              <w:rPr>
                <w:rFonts w:cs="Arial" w:hAnsi="Arial" w:eastAsia="Arial" w:ascii="Arial"/>
                <w:spacing w:val="0"/>
                <w:w w:val="116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9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57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40"/>
            </w:pPr>
            <w:r>
              <w:rPr>
                <w:rFonts w:cs="Arial" w:hAnsi="Arial" w:eastAsia="Arial" w:ascii="Arial"/>
                <w:w w:val="94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w w:val="108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17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873"/>
            </w:pP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/p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w w:val="118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w w:val="81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16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w w:val="13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11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w w:val="123"/>
                <w:sz w:val="20"/>
                <w:szCs w:val="20"/>
              </w:rPr>
              <w:t>/</w:t>
            </w:r>
            <w:r>
              <w:rPr>
                <w:rFonts w:cs="Arial" w:hAnsi="Arial" w:eastAsia="Arial" w:ascii="Arial"/>
                <w:w w:val="93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w w:val="11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w w:val="115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w w:val="97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w w:val="11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w w:val="116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w w:val="13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58"/>
            </w:pPr>
            <w:r>
              <w:rPr>
                <w:rFonts w:cs="Arial" w:hAnsi="Arial" w:eastAsia="Arial" w:ascii="Arial"/>
                <w:w w:val="89"/>
                <w:sz w:val="20"/>
                <w:szCs w:val="20"/>
              </w:rPr>
              <w:t>J</w:t>
            </w:r>
            <w:r>
              <w:rPr>
                <w:rFonts w:cs="Arial" w:hAnsi="Arial" w:eastAsia="Arial" w:ascii="Arial"/>
                <w:w w:val="114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w w:val="112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489"/>
            </w:pPr>
            <w:r>
              <w:rPr>
                <w:rFonts w:cs="Arial" w:hAnsi="Arial" w:eastAsia="Arial" w:ascii="Arial"/>
                <w:w w:val="8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nd</w:t>
            </w:r>
            <w:r>
              <w:rPr>
                <w:rFonts w:cs="Arial" w:hAnsi="Arial" w:eastAsia="Arial" w:ascii="Arial"/>
                <w:w w:val="116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w w:val="113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w w:val="97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w w:val="13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70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0"/>
              <w:ind w:left="880"/>
            </w:pPr>
            <w:r>
              <w:rPr>
                <w:rFonts w:cs="Arial" w:hAnsi="Arial" w:eastAsia="Arial" w:ascii="Arial"/>
                <w:w w:val="97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w w:val="116"/>
                <w:sz w:val="20"/>
                <w:szCs w:val="20"/>
              </w:rPr>
              <w:t>/</w:t>
            </w:r>
            <w:r>
              <w:rPr>
                <w:rFonts w:cs="Arial" w:hAnsi="Arial" w:eastAsia="Arial" w:ascii="Arial"/>
                <w:w w:val="108"/>
                <w:sz w:val="20"/>
                <w:szCs w:val="20"/>
              </w:rPr>
              <w:t>{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w w:val="112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w w:val="11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11"/>
                <w:sz w:val="20"/>
                <w:szCs w:val="20"/>
              </w:rPr>
              <w:t>ro</w:t>
            </w:r>
            <w:r>
              <w:rPr>
                <w:rFonts w:cs="Arial" w:hAnsi="Arial" w:eastAsia="Arial" w:ascii="Arial"/>
                <w:w w:val="113"/>
                <w:sz w:val="20"/>
                <w:szCs w:val="20"/>
              </w:rPr>
              <w:t>}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0"/>
              <w:ind w:left="48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ú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q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3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1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97"/>
                <w:sz w:val="20"/>
                <w:szCs w:val="20"/>
              </w:rPr>
              <w:t>á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8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1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70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0"/>
              <w:ind w:left="479"/>
            </w:pPr>
            <w:r>
              <w:rPr>
                <w:rFonts w:cs="Arial" w:hAnsi="Arial" w:eastAsia="Arial" w:ascii="Arial"/>
                <w:spacing w:val="0"/>
                <w:w w:val="107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7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7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7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7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7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7"/>
                <w:sz w:val="20"/>
                <w:szCs w:val="20"/>
              </w:rPr>
              <w:t>nd</w:t>
            </w:r>
            <w:r>
              <w:rPr>
                <w:rFonts w:cs="Arial" w:hAnsi="Arial" w:eastAsia="Arial" w:ascii="Arial"/>
                <w:spacing w:val="0"/>
                <w:w w:val="107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29"/>
                <w:w w:val="107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70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0"/>
              <w:ind w:left="486"/>
            </w:pPr>
            <w:r>
              <w:rPr>
                <w:rFonts w:cs="Arial" w:hAnsi="Arial" w:eastAsia="Arial" w:ascii="Arial"/>
                <w:w w:val="48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1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w w:val="11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w w:val="12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8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08"/>
                <w:sz w:val="20"/>
                <w:szCs w:val="20"/>
              </w:rPr>
              <w:t>fi</w:t>
            </w:r>
            <w:r>
              <w:rPr>
                <w:rFonts w:cs="Arial" w:hAnsi="Arial" w:eastAsia="Arial" w:ascii="Arial"/>
                <w:w w:val="122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w w:val="116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w w:val="124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48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5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2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2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2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2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57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0"/>
              <w:ind w:left="482"/>
            </w:pPr>
            <w:r>
              <w:rPr>
                <w:rFonts w:cs="Arial" w:hAnsi="Arial" w:eastAsia="Arial" w:ascii="Arial"/>
                <w:w w:val="97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w w:val="8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1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w w:val="11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w w:val="11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w w:val="116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w w:val="9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</w:tr>
      <w:tr>
        <w:trPr>
          <w:trHeight w:val="731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44"/>
            </w:pPr>
            <w:r>
              <w:rPr>
                <w:rFonts w:cs="Arial" w:hAnsi="Arial" w:eastAsia="Arial" w:ascii="Arial"/>
                <w:w w:val="91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w w:val="104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w w:val="117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873"/>
            </w:pP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/p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w w:val="118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w w:val="81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16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w w:val="13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w w:val="111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w w:val="123"/>
                <w:sz w:val="20"/>
                <w:szCs w:val="20"/>
              </w:rPr>
              <w:t>/</w:t>
            </w:r>
            <w:r>
              <w:rPr>
                <w:rFonts w:cs="Arial" w:hAnsi="Arial" w:eastAsia="Arial" w:ascii="Arial"/>
                <w:w w:val="102"/>
                <w:sz w:val="20"/>
                <w:szCs w:val="20"/>
              </w:rPr>
              <w:t>{</w:t>
            </w:r>
            <w:r>
              <w:rPr>
                <w:rFonts w:cs="Arial" w:hAnsi="Arial" w:eastAsia="Arial" w:ascii="Arial"/>
                <w:w w:val="8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06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w w:val="129"/>
                <w:sz w:val="20"/>
                <w:szCs w:val="20"/>
              </w:rPr>
              <w:t>}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6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4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Arial" w:hAnsi="Arial" w:eastAsia="Arial" w:ascii="Arial"/>
                <w:spacing w:val="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8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2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7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auto" w:line="253"/>
              <w:ind w:left="486" w:right="97" w:hanging="11"/>
            </w:pPr>
            <w:r>
              <w:rPr>
                <w:rFonts w:cs="Arial" w:hAnsi="Arial" w:eastAsia="Arial" w:ascii="Arial"/>
                <w:w w:val="108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w w:val="107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w w:val="11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w w:val="11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w w:val="105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w w:val="113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18"/>
                <w:sz w:val="20"/>
                <w:szCs w:val="20"/>
              </w:rPr>
              <w:t>z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w w:val="118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w w:val="81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16"/>
                <w:sz w:val="20"/>
                <w:szCs w:val="20"/>
              </w:rPr>
              <w:t>ó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2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5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1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23"/>
                <w:sz w:val="20"/>
                <w:szCs w:val="20"/>
              </w:rPr>
              <w:t>rf</w:t>
            </w:r>
            <w:r>
              <w:rPr>
                <w:rFonts w:cs="Arial" w:hAnsi="Arial" w:eastAsia="Arial" w:ascii="Arial"/>
                <w:spacing w:val="0"/>
                <w:w w:val="56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13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2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cl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í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6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17"/>
                <w:w w:val="10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3"/>
                <w:szCs w:val="23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3"/>
                <w:szCs w:val="23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48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16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7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6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"/>
              <w:ind w:left="48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on</w:t>
            </w:r>
            <w:r>
              <w:rPr>
                <w:rFonts w:cs="Arial" w:hAnsi="Arial" w:eastAsia="Arial" w:ascii="Arial"/>
                <w:spacing w:val="0"/>
                <w:w w:val="13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18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1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37" w:hRule="exact"/>
        </w:trPr>
        <w:tc>
          <w:tcPr>
            <w:tcW w:w="14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0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0"/>
              <w:ind w:left="486"/>
            </w:pPr>
            <w:r>
              <w:rPr>
                <w:rFonts w:cs="Arial" w:hAnsi="Arial" w:eastAsia="Arial" w:ascii="Arial"/>
                <w:w w:val="9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w w:val="124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w w:val="115"/>
                <w:sz w:val="20"/>
                <w:szCs w:val="20"/>
              </w:rPr>
              <w:t>v</w:t>
            </w:r>
            <w:r>
              <w:rPr>
                <w:rFonts w:cs="Arial" w:hAnsi="Arial" w:eastAsia="Arial" w:ascii="Arial"/>
                <w:w w:val="81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w w:val="118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w w:val="123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w w:val="103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w w:val="107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2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2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sectPr>
          <w:type w:val="continuous"/>
          <w:pgSz w:w="11900" w:h="16840"/>
          <w:pgMar w:top="1580" w:bottom="280" w:left="1140" w:right="1120"/>
        </w:sectPr>
      </w:pPr>
    </w:p>
    <w:p>
      <w:pPr>
        <w:rPr>
          <w:sz w:val="14"/>
          <w:szCs w:val="14"/>
        </w:rPr>
        <w:jc w:val="left"/>
        <w:spacing w:lineRule="exact" w:line="140"/>
      </w:pPr>
      <w:r>
        <w:pict>
          <v:shape type="#_x0000_t75" style="position:absolute;margin-left:98.5969pt;margin-top:95.7759pt;width:117.309pt;height:2.16036pt;mso-position-horizontal-relative:page;mso-position-vertical-relative:page;z-index:-2648">
            <v:imagedata o:title="" r:id="rId395"/>
          </v:shape>
        </w:pict>
      </w:r>
      <w:r>
        <w:pict>
          <v:group style="position:absolute;margin-left:240.375pt;margin-top:95.7759pt;width:292.912pt;height:66.9711pt;mso-position-horizontal-relative:page;mso-position-vertical-relative:page;z-index:-2651" coordorigin="4807,1916" coordsize="5858,1339">
            <v:shape type="#_x0000_t75" style="position:absolute;left:8413;top:2765;width:878;height:220">
              <v:imagedata o:title="" r:id="rId396"/>
            </v:shape>
            <v:shape type="#_x0000_t75" style="position:absolute;left:8417;top:2121;width:1965;height:220">
              <v:imagedata o:title="" r:id="rId397"/>
            </v:shape>
            <v:shape type="#_x0000_t75" style="position:absolute;left:6078;top:2121;width:1396;height:220">
              <v:imagedata o:title="" r:id="rId398"/>
            </v:shape>
            <v:shape type="#_x0000_t75" style="position:absolute;left:5167;top:1930;width:5498;height:1325">
              <v:imagedata o:title="" r:id="rId399"/>
            </v:shape>
            <v:shape type="#_x0000_t75" style="position:absolute;left:7557;top:1916;width:720;height:43">
              <v:imagedata o:title="" r:id="rId400"/>
            </v:shape>
            <v:shape type="#_x0000_t75" style="position:absolute;left:4807;top:1916;width:1540;height:43">
              <v:imagedata o:title="" r:id="rId401"/>
            </v:shape>
            <w10:wrap type="none"/>
          </v:group>
        </w:pict>
      </w: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0"/>
          <w:szCs w:val="20"/>
        </w:rPr>
        <w:jc w:val="center"/>
        <w:spacing w:before="37"/>
        <w:ind w:left="232" w:right="310"/>
      </w:pPr>
      <w:r>
        <w:pict>
          <v:shape type="#_x0000_t75" style="position:absolute;margin-left:186.938pt;margin-top:2.94851pt;width:43.1811pt;height:10.9818pt;mso-position-horizontal-relative:page;mso-position-vertical-relative:paragraph;z-index:-2650">
            <v:imagedata o:title="" r:id="rId402"/>
          </v:shape>
        </w:pict>
      </w:r>
      <w:r>
        <w:pict>
          <v:shape type="#_x0000_t75" style="position:absolute;margin-left:69.9894pt;margin-top:2.94851pt;width:36.1642pt;height:8.82147pt;mso-position-horizontal-relative:page;mso-position-vertical-relative:paragraph;z-index:-2649">
            <v:imagedata o:title="" r:id="rId403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         </w:t>
      </w:r>
      <w:r>
        <w:rPr>
          <w:rFonts w:cs="Arial" w:hAnsi="Arial" w:eastAsia="Arial" w:ascii="Arial"/>
          <w:spacing w:val="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      </w:t>
      </w:r>
      <w:r>
        <w:rPr>
          <w:rFonts w:cs="Arial" w:hAnsi="Arial" w:eastAsia="Arial" w:ascii="Arial"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3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</w:t>
      </w:r>
      <w:r>
        <w:rPr>
          <w:rFonts w:cs="Arial" w:hAnsi="Arial" w:eastAsia="Arial" w:ascii="Arial"/>
          <w:spacing w:val="1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12"/>
      </w:pPr>
      <w:r>
        <w:pict>
          <v:shape type="#_x0000_t75" style="width:2.87874pt;height:36.7261pt">
            <v:imagedata o:title="" r:id="rId40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  <w:t>          </w:t>
      </w:r>
      <w:r>
        <w:pict>
          <v:shape type="#_x0000_t75" style="width:143.217pt;height:32.4054pt">
            <v:imagedata o:title="" r:id="rId405"/>
          </v:shape>
        </w:pict>
      </w:r>
      <w:r>
        <w:rPr>
          <w:rFonts w:cs="Times New Roman" w:hAnsi="Times New Roman" w:eastAsia="Times New Roman" w:ascii="Times New Roman"/>
          <w:position w:val="0"/>
          <w:sz w:val="20"/>
          <w:szCs w:val="20"/>
        </w:rPr>
        <w:t>                                                                           </w:t>
      </w:r>
      <w:r>
        <w:rPr>
          <w:rFonts w:cs="Arial" w:hAnsi="Arial" w:eastAsia="Arial" w:ascii="Arial"/>
          <w:w w:val="90"/>
          <w:position w:val="0"/>
          <w:sz w:val="20"/>
          <w:szCs w:val="20"/>
        </w:rPr>
        <w:t>p</w:t>
      </w:r>
      <w:r>
        <w:rPr>
          <w:rFonts w:cs="Arial" w:hAnsi="Arial" w:eastAsia="Arial" w:ascii="Arial"/>
          <w:w w:val="106"/>
          <w:position w:val="0"/>
          <w:sz w:val="20"/>
          <w:szCs w:val="20"/>
        </w:rPr>
        <w:t>a</w:t>
      </w:r>
      <w:r>
        <w:rPr>
          <w:rFonts w:cs="Arial" w:hAnsi="Arial" w:eastAsia="Arial" w:ascii="Arial"/>
          <w:w w:val="118"/>
          <w:position w:val="0"/>
          <w:sz w:val="20"/>
          <w:szCs w:val="20"/>
        </w:rPr>
        <w:t>c</w:t>
      </w:r>
      <w:r>
        <w:rPr>
          <w:rFonts w:cs="Arial" w:hAnsi="Arial" w:eastAsia="Arial" w:ascii="Arial"/>
          <w:w w:val="81"/>
          <w:position w:val="0"/>
          <w:sz w:val="20"/>
          <w:szCs w:val="20"/>
        </w:rPr>
        <w:t>i</w:t>
      </w:r>
      <w:r>
        <w:rPr>
          <w:rFonts w:cs="Arial" w:hAnsi="Arial" w:eastAsia="Arial" w:ascii="Arial"/>
          <w:w w:val="116"/>
          <w:position w:val="0"/>
          <w:sz w:val="20"/>
          <w:szCs w:val="20"/>
        </w:rPr>
        <w:t>e</w:t>
      </w:r>
      <w:r>
        <w:rPr>
          <w:rFonts w:cs="Arial" w:hAnsi="Arial" w:eastAsia="Arial" w:ascii="Arial"/>
          <w:w w:val="103"/>
          <w:position w:val="0"/>
          <w:sz w:val="20"/>
          <w:szCs w:val="20"/>
        </w:rPr>
        <w:t>n</w:t>
      </w:r>
      <w:r>
        <w:rPr>
          <w:rFonts w:cs="Arial" w:hAnsi="Arial" w:eastAsia="Arial" w:ascii="Arial"/>
          <w:w w:val="136"/>
          <w:position w:val="0"/>
          <w:sz w:val="20"/>
          <w:szCs w:val="20"/>
        </w:rPr>
        <w:t>t</w:t>
      </w:r>
      <w:r>
        <w:rPr>
          <w:rFonts w:cs="Arial" w:hAnsi="Arial" w:eastAsia="Arial" w:ascii="Arial"/>
          <w:w w:val="103"/>
          <w:position w:val="0"/>
          <w:sz w:val="20"/>
          <w:szCs w:val="20"/>
        </w:rPr>
        <w:t>e</w:t>
      </w:r>
      <w:r>
        <w:rPr>
          <w:rFonts w:cs="Arial" w:hAnsi="Arial" w:eastAsia="Arial" w:ascii="Arial"/>
          <w:w w:val="97"/>
          <w:position w:val="0"/>
          <w:sz w:val="20"/>
          <w:szCs w:val="20"/>
        </w:rPr>
        <w:t>.</w:t>
      </w:r>
      <w:r>
        <w:rPr>
          <w:rFonts w:cs="Arial" w:hAnsi="Arial" w:eastAsia="Arial" w:ascii="Arial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spacing w:before="70"/>
        <w:ind w:left="145"/>
      </w:pPr>
      <w:r>
        <w:pict>
          <v:shape type="#_x0000_t75" style="position:absolute;margin-left:63.8721pt;margin-top:6.12858pt;width:235.517pt;height:14.0423pt;mso-position-horizontal-relative:page;mso-position-vertical-relative:paragraph;z-index:-2652">
            <v:imagedata o:title="" r:id="rId406"/>
          </v:shape>
        </w:pic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5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.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5</w:t>
      </w:r>
      <w:r>
        <w:rPr>
          <w:rFonts w:cs="Arial" w:hAnsi="Arial" w:eastAsia="Arial" w:ascii="Arial"/>
          <w:spacing w:val="20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86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17"/>
          <w:sz w:val="27"/>
          <w:szCs w:val="27"/>
        </w:rPr>
        <w:t>s</w:t>
      </w:r>
      <w:r>
        <w:rPr>
          <w:rFonts w:cs="Arial" w:hAnsi="Arial" w:eastAsia="Arial" w:ascii="Arial"/>
          <w:spacing w:val="0"/>
          <w:w w:val="115"/>
          <w:sz w:val="27"/>
          <w:szCs w:val="27"/>
        </w:rPr>
        <w:t>p</w:t>
      </w:r>
      <w:r>
        <w:rPr>
          <w:rFonts w:cs="Arial" w:hAnsi="Arial" w:eastAsia="Arial" w:ascii="Arial"/>
          <w:spacing w:val="0"/>
          <w:w w:val="103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17"/>
          <w:sz w:val="27"/>
          <w:szCs w:val="27"/>
        </w:rPr>
        <w:t>c</w:t>
      </w:r>
      <w:r>
        <w:rPr>
          <w:rFonts w:cs="Arial" w:hAnsi="Arial" w:eastAsia="Arial" w:ascii="Arial"/>
          <w:spacing w:val="0"/>
          <w:w w:val="108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a</w:t>
      </w:r>
      <w:r>
        <w:rPr>
          <w:rFonts w:cs="Arial" w:hAnsi="Arial" w:eastAsia="Arial" w:ascii="Arial"/>
          <w:spacing w:val="0"/>
          <w:w w:val="120"/>
          <w:sz w:val="27"/>
          <w:szCs w:val="27"/>
        </w:rPr>
        <w:t>l</w:t>
      </w:r>
      <w:r>
        <w:rPr>
          <w:rFonts w:cs="Arial" w:hAnsi="Arial" w:eastAsia="Arial" w:ascii="Arial"/>
          <w:spacing w:val="0"/>
          <w:w w:val="126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15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ad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11"/>
          <w:sz w:val="27"/>
          <w:szCs w:val="27"/>
        </w:rPr>
        <w:t>s</w:t>
      </w:r>
      <w:r>
        <w:rPr>
          <w:rFonts w:cs="Arial" w:hAnsi="Arial" w:eastAsia="Arial" w:ascii="Arial"/>
          <w:spacing w:val="1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spacing w:val="38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86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20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22"/>
          <w:sz w:val="27"/>
          <w:szCs w:val="27"/>
        </w:rPr>
        <w:t>s</w:t>
      </w:r>
      <w:r>
        <w:rPr>
          <w:rFonts w:cs="Arial" w:hAnsi="Arial" w:eastAsia="Arial" w:ascii="Arial"/>
          <w:spacing w:val="0"/>
          <w:w w:val="115"/>
          <w:sz w:val="27"/>
          <w:szCs w:val="27"/>
        </w:rPr>
        <w:t>p</w:t>
      </w:r>
      <w:r>
        <w:rPr>
          <w:rFonts w:cs="Arial" w:hAnsi="Arial" w:eastAsia="Arial" w:ascii="Arial"/>
          <w:spacing w:val="0"/>
          <w:w w:val="112"/>
          <w:sz w:val="27"/>
          <w:szCs w:val="27"/>
        </w:rPr>
        <w:t>o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n</w:t>
      </w:r>
      <w:r>
        <w:rPr>
          <w:rFonts w:cs="Arial" w:hAnsi="Arial" w:eastAsia="Arial" w:ascii="Arial"/>
          <w:spacing w:val="0"/>
          <w:w w:val="132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19"/>
          <w:sz w:val="27"/>
          <w:szCs w:val="27"/>
        </w:rPr>
        <w:t>b</w:t>
      </w:r>
      <w:r>
        <w:rPr>
          <w:rFonts w:cs="Arial" w:hAnsi="Arial" w:eastAsia="Arial" w:ascii="Arial"/>
          <w:spacing w:val="0"/>
          <w:w w:val="114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32"/>
          <w:sz w:val="27"/>
          <w:szCs w:val="27"/>
        </w:rPr>
        <w:t>l</w:t>
      </w:r>
      <w:r>
        <w:rPr>
          <w:rFonts w:cs="Arial" w:hAnsi="Arial" w:eastAsia="Arial" w:ascii="Arial"/>
          <w:spacing w:val="0"/>
          <w:w w:val="126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15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a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145" w:right="268" w:firstLine="4"/>
      </w:pPr>
      <w:r>
        <w:pict>
          <v:shape type="#_x0000_t75" style="position:absolute;margin-left:63.5122pt;margin-top:1.09851pt;width:457.72pt;height:78.6731pt;mso-position-horizontal-relative:page;mso-position-vertical-relative:paragraph;z-index:-2653">
            <v:imagedata o:title="" r:id="rId407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2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3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4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/e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pe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li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s</w:t>
      </w:r>
      <w:r>
        <w:rPr>
          <w:rFonts w:cs="Arial" w:hAnsi="Arial" w:eastAsia="Arial" w:ascii="Arial"/>
          <w:spacing w:val="30"/>
          <w:w w:val="108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pe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z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on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26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s</w:t>
      </w:r>
      <w:r>
        <w:rPr>
          <w:rFonts w:cs="Arial" w:hAnsi="Arial" w:eastAsia="Arial" w:ascii="Arial"/>
          <w:spacing w:val="39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ia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30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4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6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W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32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ng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1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" w:lineRule="auto" w:line="281"/>
        <w:ind w:left="137" w:right="631" w:firstLine="11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,</w:t>
      </w:r>
      <w:r>
        <w:rPr>
          <w:rFonts w:cs="Arial" w:hAnsi="Arial" w:eastAsia="Arial" w:ascii="Arial"/>
          <w:spacing w:val="4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/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37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2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qu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1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0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6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4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5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ng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1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ro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1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35"/>
          <w:szCs w:val="35"/>
        </w:rPr>
        <w:jc w:val="left"/>
        <w:ind w:left="145"/>
      </w:pPr>
      <w:r>
        <w:pict>
          <v:shape type="#_x0000_t75" style="position:absolute;margin-left:63.8721pt;margin-top:2.73252pt;width:245.773pt;height:18.003pt;mso-position-horizontal-relative:page;mso-position-vertical-relative:paragraph;z-index:-2654">
            <v:imagedata o:title="" r:id="rId408"/>
          </v:shape>
        </w:pic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6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.</w:t>
      </w:r>
      <w:r>
        <w:rPr>
          <w:rFonts w:cs="Arial" w:hAnsi="Arial" w:eastAsia="Arial" w:ascii="Arial"/>
          <w:spacing w:val="23"/>
          <w:w w:val="100"/>
          <w:sz w:val="35"/>
          <w:szCs w:val="35"/>
        </w:rPr>
        <w:t> </w:t>
      </w:r>
      <w:r>
        <w:rPr>
          <w:rFonts w:cs="Arial" w:hAnsi="Arial" w:eastAsia="Arial" w:ascii="Arial"/>
          <w:spacing w:val="0"/>
          <w:w w:val="108"/>
          <w:sz w:val="35"/>
          <w:szCs w:val="35"/>
        </w:rPr>
        <w:t>L</w:t>
      </w:r>
      <w:r>
        <w:rPr>
          <w:rFonts w:cs="Arial" w:hAnsi="Arial" w:eastAsia="Arial" w:ascii="Arial"/>
          <w:spacing w:val="0"/>
          <w:w w:val="108"/>
          <w:sz w:val="35"/>
          <w:szCs w:val="35"/>
        </w:rPr>
        <w:t>ó</w:t>
      </w:r>
      <w:r>
        <w:rPr>
          <w:rFonts w:cs="Arial" w:hAnsi="Arial" w:eastAsia="Arial" w:ascii="Arial"/>
          <w:spacing w:val="0"/>
          <w:w w:val="108"/>
          <w:sz w:val="35"/>
          <w:szCs w:val="35"/>
        </w:rPr>
        <w:t>g</w:t>
      </w:r>
      <w:r>
        <w:rPr>
          <w:rFonts w:cs="Arial" w:hAnsi="Arial" w:eastAsia="Arial" w:ascii="Arial"/>
          <w:spacing w:val="0"/>
          <w:w w:val="108"/>
          <w:sz w:val="35"/>
          <w:szCs w:val="35"/>
        </w:rPr>
        <w:t>i</w:t>
      </w:r>
      <w:r>
        <w:rPr>
          <w:rFonts w:cs="Arial" w:hAnsi="Arial" w:eastAsia="Arial" w:ascii="Arial"/>
          <w:spacing w:val="0"/>
          <w:w w:val="108"/>
          <w:sz w:val="35"/>
          <w:szCs w:val="35"/>
        </w:rPr>
        <w:t>c</w:t>
      </w:r>
      <w:r>
        <w:rPr>
          <w:rFonts w:cs="Arial" w:hAnsi="Arial" w:eastAsia="Arial" w:ascii="Arial"/>
          <w:spacing w:val="0"/>
          <w:w w:val="108"/>
          <w:sz w:val="35"/>
          <w:szCs w:val="35"/>
        </w:rPr>
        <w:t>a</w:t>
      </w:r>
      <w:r>
        <w:rPr>
          <w:rFonts w:cs="Arial" w:hAnsi="Arial" w:eastAsia="Arial" w:ascii="Arial"/>
          <w:spacing w:val="25"/>
          <w:w w:val="108"/>
          <w:sz w:val="35"/>
          <w:szCs w:val="35"/>
        </w:rPr>
        <w:t> 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d</w:t>
      </w:r>
      <w:r>
        <w:rPr>
          <w:rFonts w:cs="Arial" w:hAnsi="Arial" w:eastAsia="Arial" w:ascii="Arial"/>
          <w:spacing w:val="0"/>
          <w:w w:val="100"/>
          <w:sz w:val="35"/>
          <w:szCs w:val="35"/>
        </w:rPr>
        <w:t>e</w:t>
      </w:r>
      <w:r>
        <w:rPr>
          <w:rFonts w:cs="Arial" w:hAnsi="Arial" w:eastAsia="Arial" w:ascii="Arial"/>
          <w:spacing w:val="45"/>
          <w:w w:val="100"/>
          <w:sz w:val="35"/>
          <w:szCs w:val="35"/>
        </w:rPr>
        <w:t> </w:t>
      </w:r>
      <w:r>
        <w:rPr>
          <w:rFonts w:cs="Arial" w:hAnsi="Arial" w:eastAsia="Arial" w:ascii="Arial"/>
          <w:spacing w:val="0"/>
          <w:w w:val="79"/>
          <w:sz w:val="35"/>
          <w:szCs w:val="35"/>
        </w:rPr>
        <w:t>N</w:t>
      </w:r>
      <w:r>
        <w:rPr>
          <w:rFonts w:cs="Arial" w:hAnsi="Arial" w:eastAsia="Arial" w:ascii="Arial"/>
          <w:spacing w:val="0"/>
          <w:w w:val="110"/>
          <w:sz w:val="35"/>
          <w:szCs w:val="35"/>
        </w:rPr>
        <w:t>e</w:t>
      </w:r>
      <w:r>
        <w:rPr>
          <w:rFonts w:cs="Arial" w:hAnsi="Arial" w:eastAsia="Arial" w:ascii="Arial"/>
          <w:spacing w:val="0"/>
          <w:w w:val="107"/>
          <w:sz w:val="35"/>
          <w:szCs w:val="35"/>
        </w:rPr>
        <w:t>g</w:t>
      </w:r>
      <w:r>
        <w:rPr>
          <w:rFonts w:cs="Arial" w:hAnsi="Arial" w:eastAsia="Arial" w:ascii="Arial"/>
          <w:spacing w:val="0"/>
          <w:w w:val="118"/>
          <w:sz w:val="35"/>
          <w:szCs w:val="35"/>
        </w:rPr>
        <w:t>o</w:t>
      </w:r>
      <w:r>
        <w:rPr>
          <w:rFonts w:cs="Arial" w:hAnsi="Arial" w:eastAsia="Arial" w:ascii="Arial"/>
          <w:spacing w:val="0"/>
          <w:w w:val="117"/>
          <w:sz w:val="35"/>
          <w:szCs w:val="35"/>
        </w:rPr>
        <w:t>c</w:t>
      </w:r>
      <w:r>
        <w:rPr>
          <w:rFonts w:cs="Arial" w:hAnsi="Arial" w:eastAsia="Arial" w:ascii="Arial"/>
          <w:spacing w:val="0"/>
          <w:w w:val="106"/>
          <w:sz w:val="35"/>
          <w:szCs w:val="35"/>
        </w:rPr>
        <w:t>i</w:t>
      </w:r>
      <w:r>
        <w:rPr>
          <w:rFonts w:cs="Arial" w:hAnsi="Arial" w:eastAsia="Arial" w:ascii="Arial"/>
          <w:spacing w:val="0"/>
          <w:w w:val="118"/>
          <w:sz w:val="35"/>
          <w:szCs w:val="35"/>
        </w:rPr>
        <w:t>o</w:t>
      </w:r>
      <w:r>
        <w:rPr>
          <w:rFonts w:cs="Arial" w:hAnsi="Arial" w:eastAsia="Arial" w:ascii="Arial"/>
          <w:spacing w:val="36"/>
          <w:w w:val="100"/>
          <w:sz w:val="35"/>
          <w:szCs w:val="35"/>
        </w:rPr>
        <w:t> </w:t>
      </w:r>
      <w:r>
        <w:rPr>
          <w:rFonts w:cs="Arial" w:hAnsi="Arial" w:eastAsia="Arial" w:ascii="Arial"/>
          <w:spacing w:val="0"/>
          <w:w w:val="88"/>
          <w:sz w:val="35"/>
          <w:szCs w:val="35"/>
        </w:rPr>
        <w:t>C</w:t>
      </w:r>
      <w:r>
        <w:rPr>
          <w:rFonts w:cs="Arial" w:hAnsi="Arial" w:eastAsia="Arial" w:ascii="Arial"/>
          <w:spacing w:val="0"/>
          <w:w w:val="105"/>
          <w:sz w:val="35"/>
          <w:szCs w:val="35"/>
        </w:rPr>
        <w:t>e</w:t>
      </w:r>
      <w:r>
        <w:rPr>
          <w:rFonts w:cs="Arial" w:hAnsi="Arial" w:eastAsia="Arial" w:ascii="Arial"/>
          <w:spacing w:val="0"/>
          <w:w w:val="107"/>
          <w:sz w:val="35"/>
          <w:szCs w:val="35"/>
        </w:rPr>
        <w:t>n</w:t>
      </w:r>
      <w:r>
        <w:rPr>
          <w:rFonts w:cs="Arial" w:hAnsi="Arial" w:eastAsia="Arial" w:ascii="Arial"/>
          <w:spacing w:val="0"/>
          <w:w w:val="144"/>
          <w:sz w:val="35"/>
          <w:szCs w:val="35"/>
        </w:rPr>
        <w:t>t</w:t>
      </w:r>
      <w:r>
        <w:rPr>
          <w:rFonts w:cs="Arial" w:hAnsi="Arial" w:eastAsia="Arial" w:ascii="Arial"/>
          <w:spacing w:val="0"/>
          <w:w w:val="126"/>
          <w:sz w:val="35"/>
          <w:szCs w:val="35"/>
        </w:rPr>
        <w:t>r</w:t>
      </w:r>
      <w:r>
        <w:rPr>
          <w:rFonts w:cs="Arial" w:hAnsi="Arial" w:eastAsia="Arial" w:ascii="Arial"/>
          <w:spacing w:val="0"/>
          <w:w w:val="94"/>
          <w:sz w:val="35"/>
          <w:szCs w:val="35"/>
        </w:rPr>
        <w:t>a</w:t>
      </w:r>
      <w:r>
        <w:rPr>
          <w:rFonts w:cs="Arial" w:hAnsi="Arial" w:eastAsia="Arial" w:ascii="Arial"/>
          <w:spacing w:val="0"/>
          <w:w w:val="115"/>
          <w:sz w:val="35"/>
          <w:szCs w:val="35"/>
        </w:rPr>
        <w:t>l</w:t>
      </w:r>
      <w:r>
        <w:rPr>
          <w:rFonts w:cs="Arial" w:hAnsi="Arial" w:eastAsia="Arial" w:ascii="Arial"/>
          <w:spacing w:val="0"/>
          <w:w w:val="100"/>
          <w:sz w:val="35"/>
          <w:szCs w:val="35"/>
        </w:rPr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ind w:left="145"/>
      </w:pPr>
      <w:r>
        <w:pict>
          <v:shape type="#_x0000_t75" style="position:absolute;margin-left:63.8721pt;margin-top:2.04108pt;width:315.042pt;height:14.0423pt;mso-position-horizontal-relative:page;mso-position-vertical-relative:paragraph;z-index:-2655">
            <v:imagedata o:title="" r:id="rId409"/>
          </v:shape>
        </w:pic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6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.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1</w:t>
      </w:r>
      <w:r>
        <w:rPr>
          <w:rFonts w:cs="Arial" w:hAnsi="Arial" w:eastAsia="Arial" w:ascii="Arial"/>
          <w:spacing w:val="2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A</w:t>
      </w:r>
      <w:r>
        <w:rPr>
          <w:rFonts w:cs="Arial" w:hAnsi="Arial" w:eastAsia="Arial" w:ascii="Arial"/>
          <w:spacing w:val="0"/>
          <w:w w:val="108"/>
          <w:sz w:val="27"/>
          <w:szCs w:val="27"/>
        </w:rPr>
        <w:t>l</w:t>
      </w:r>
      <w:r>
        <w:rPr>
          <w:rFonts w:cs="Arial" w:hAnsi="Arial" w:eastAsia="Arial" w:ascii="Arial"/>
          <w:spacing w:val="0"/>
          <w:w w:val="112"/>
          <w:sz w:val="27"/>
          <w:szCs w:val="27"/>
        </w:rPr>
        <w:t>g</w:t>
      </w:r>
      <w:r>
        <w:rPr>
          <w:rFonts w:cs="Arial" w:hAnsi="Arial" w:eastAsia="Arial" w:ascii="Arial"/>
          <w:spacing w:val="0"/>
          <w:w w:val="119"/>
          <w:sz w:val="27"/>
          <w:szCs w:val="27"/>
        </w:rPr>
        <w:t>o</w:t>
      </w:r>
      <w:r>
        <w:rPr>
          <w:rFonts w:cs="Arial" w:hAnsi="Arial" w:eastAsia="Arial" w:ascii="Arial"/>
          <w:spacing w:val="0"/>
          <w:w w:val="132"/>
          <w:sz w:val="27"/>
          <w:szCs w:val="27"/>
        </w:rPr>
        <w:t>r</w:t>
      </w:r>
      <w:r>
        <w:rPr>
          <w:rFonts w:cs="Arial" w:hAnsi="Arial" w:eastAsia="Arial" w:ascii="Arial"/>
          <w:spacing w:val="0"/>
          <w:w w:val="96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44"/>
          <w:sz w:val="27"/>
          <w:szCs w:val="27"/>
        </w:rPr>
        <w:t>t</w:t>
      </w:r>
      <w:r>
        <w:rPr>
          <w:rFonts w:cs="Arial" w:hAnsi="Arial" w:eastAsia="Arial" w:ascii="Arial"/>
          <w:spacing w:val="0"/>
          <w:w w:val="103"/>
          <w:sz w:val="27"/>
          <w:szCs w:val="27"/>
        </w:rPr>
        <w:t>m</w:t>
      </w:r>
      <w:r>
        <w:rPr>
          <w:rFonts w:cs="Arial" w:hAnsi="Arial" w:eastAsia="Arial" w:ascii="Arial"/>
          <w:spacing w:val="0"/>
          <w:w w:val="119"/>
          <w:sz w:val="27"/>
          <w:szCs w:val="27"/>
        </w:rPr>
        <w:t>o</w:t>
      </w:r>
      <w:r>
        <w:rPr>
          <w:rFonts w:cs="Arial" w:hAnsi="Arial" w:eastAsia="Arial" w:ascii="Arial"/>
          <w:spacing w:val="26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spacing w:val="26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90"/>
          <w:sz w:val="27"/>
          <w:szCs w:val="27"/>
        </w:rPr>
        <w:t>C</w:t>
      </w:r>
      <w:r>
        <w:rPr>
          <w:rFonts w:cs="Arial" w:hAnsi="Arial" w:eastAsia="Arial" w:ascii="Arial"/>
          <w:spacing w:val="0"/>
          <w:w w:val="140"/>
          <w:sz w:val="27"/>
          <w:szCs w:val="27"/>
        </w:rPr>
        <w:t>r</w:t>
      </w:r>
      <w:r>
        <w:rPr>
          <w:rFonts w:cs="Arial" w:hAnsi="Arial" w:eastAsia="Arial" w:ascii="Arial"/>
          <w:spacing w:val="0"/>
          <w:w w:val="95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spacing w:val="0"/>
          <w:w w:val="119"/>
          <w:sz w:val="27"/>
          <w:szCs w:val="27"/>
        </w:rPr>
        <w:t>c</w:t>
      </w:r>
      <w:r>
        <w:rPr>
          <w:rFonts w:cs="Arial" w:hAnsi="Arial" w:eastAsia="Arial" w:ascii="Arial"/>
          <w:spacing w:val="0"/>
          <w:w w:val="108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22"/>
          <w:sz w:val="27"/>
          <w:szCs w:val="27"/>
        </w:rPr>
        <w:t>ó</w:t>
      </w:r>
      <w:r>
        <w:rPr>
          <w:rFonts w:cs="Arial" w:hAnsi="Arial" w:eastAsia="Arial" w:ascii="Arial"/>
          <w:spacing w:val="0"/>
          <w:w w:val="105"/>
          <w:sz w:val="27"/>
          <w:szCs w:val="27"/>
        </w:rPr>
        <w:t>n</w:t>
      </w:r>
      <w:r>
        <w:rPr>
          <w:rFonts w:cs="Arial" w:hAnsi="Arial" w:eastAsia="Arial" w:ascii="Arial"/>
          <w:spacing w:val="33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spacing w:val="36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u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spacing w:val="26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08"/>
          <w:sz w:val="27"/>
          <w:szCs w:val="27"/>
        </w:rPr>
        <w:t>A</w:t>
      </w:r>
      <w:r>
        <w:rPr>
          <w:rFonts w:cs="Arial" w:hAnsi="Arial" w:eastAsia="Arial" w:ascii="Arial"/>
          <w:spacing w:val="0"/>
          <w:w w:val="105"/>
          <w:sz w:val="27"/>
          <w:szCs w:val="27"/>
        </w:rPr>
        <w:t>g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en</w:t>
      </w:r>
      <w:r>
        <w:rPr>
          <w:rFonts w:cs="Arial" w:hAnsi="Arial" w:eastAsia="Arial" w:ascii="Arial"/>
          <w:spacing w:val="0"/>
          <w:w w:val="115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am</w:t>
      </w:r>
      <w:r>
        <w:rPr>
          <w:rFonts w:cs="Arial" w:hAnsi="Arial" w:eastAsia="Arial" w:ascii="Arial"/>
          <w:spacing w:val="0"/>
          <w:w w:val="126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n</w:t>
      </w:r>
      <w:r>
        <w:rPr>
          <w:rFonts w:cs="Arial" w:hAnsi="Arial" w:eastAsia="Arial" w:ascii="Arial"/>
          <w:spacing w:val="0"/>
          <w:w w:val="144"/>
          <w:sz w:val="27"/>
          <w:szCs w:val="27"/>
        </w:rPr>
        <w:t>t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o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137" w:right="304" w:hanging="4"/>
      </w:pPr>
      <w:r>
        <w:pict>
          <v:shape type="#_x0000_t75" style="position:absolute;margin-left:63.3323pt;margin-top:1.09851pt;width:467.616pt;height:305.871pt;mso-position-horizontal-relative:page;mso-position-vertical-relative:paragraph;z-index:-2656">
            <v:imagedata o:title="" r:id="rId410"/>
          </v:shape>
        </w:pict>
      </w:r>
      <w:r>
        <w:rPr>
          <w:rFonts w:cs="Arial" w:hAnsi="Arial" w:eastAsia="Arial" w:ascii="Arial"/>
          <w:w w:val="108"/>
          <w:sz w:val="20"/>
          <w:szCs w:val="20"/>
        </w:rPr>
        <w:t>A</w:t>
      </w:r>
      <w:r>
        <w:rPr>
          <w:rFonts w:cs="Arial" w:hAnsi="Arial" w:eastAsia="Arial" w:ascii="Arial"/>
          <w:w w:val="81"/>
          <w:sz w:val="20"/>
          <w:szCs w:val="20"/>
        </w:rPr>
        <w:t>l</w:t>
      </w:r>
      <w:r>
        <w:rPr>
          <w:rFonts w:cs="Arial" w:hAnsi="Arial" w:eastAsia="Arial" w:ascii="Arial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,</w:t>
      </w:r>
      <w:r>
        <w:rPr>
          <w:rFonts w:cs="Arial" w:hAnsi="Arial" w:eastAsia="Arial" w:ascii="Arial"/>
          <w:spacing w:val="29"/>
          <w:w w:val="108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4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í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gu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5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1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4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23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ód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5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4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20"/>
        <w:ind w:left="397"/>
      </w:pPr>
      <w:r>
        <w:rPr>
          <w:rFonts w:cs="Arial" w:hAnsi="Arial" w:eastAsia="Arial" w:ascii="Arial"/>
          <w:w w:val="51"/>
          <w:sz w:val="20"/>
          <w:szCs w:val="20"/>
        </w:rPr>
        <w:t>1</w:t>
      </w:r>
      <w:r>
        <w:rPr>
          <w:rFonts w:cs="Arial" w:hAnsi="Arial" w:eastAsia="Arial" w:ascii="Arial"/>
          <w:w w:val="149"/>
          <w:sz w:val="20"/>
          <w:szCs w:val="20"/>
        </w:rPr>
        <w:t>.</w:t>
      </w:r>
      <w:r>
        <w:rPr>
          <w:rFonts w:cs="Arial" w:hAnsi="Arial" w:eastAsia="Arial" w:ascii="Arial"/>
          <w:w w:val="100"/>
          <w:sz w:val="20"/>
          <w:szCs w:val="20"/>
        </w:rPr>
        <w:t>   </w:t>
      </w:r>
      <w:r>
        <w:rPr>
          <w:rFonts w:cs="Arial" w:hAnsi="Arial" w:eastAsia="Arial" w:ascii="Arial"/>
          <w:spacing w:val="-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a</w:t>
      </w:r>
      <w:r>
        <w:rPr>
          <w:rFonts w:cs="Arial" w:hAnsi="Arial" w:eastAsia="Arial" w:ascii="Arial"/>
          <w:spacing w:val="22"/>
          <w:w w:val="10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4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io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: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fi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2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9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po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29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8"/>
        <w:ind w:left="74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x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1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4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0" w:lineRule="auto" w:line="277"/>
        <w:ind w:left="738" w:right="74" w:hanging="36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</w:t>
      </w:r>
      <w:r>
        <w:rPr>
          <w:rFonts w:cs="Arial" w:hAnsi="Arial" w:eastAsia="Arial" w:ascii="Arial"/>
          <w:spacing w:val="3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a</w:t>
      </w:r>
      <w:r>
        <w:rPr>
          <w:rFonts w:cs="Arial" w:hAnsi="Arial" w:eastAsia="Arial" w:ascii="Arial"/>
          <w:spacing w:val="22"/>
          <w:w w:val="10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4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ua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: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4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é</w:t>
      </w:r>
      <w:r>
        <w:rPr>
          <w:rFonts w:cs="Arial" w:hAnsi="Arial" w:eastAsia="Arial" w:ascii="Arial"/>
          <w:spacing w:val="4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20"/>
        <w:ind w:left="382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44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ic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ú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4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ab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28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8"/>
        <w:ind w:left="73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4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19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lí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4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3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rv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58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98" w:lineRule="auto" w:line="157"/>
        <w:ind w:left="742" w:right="912" w:hanging="367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ió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o</w:t>
      </w:r>
      <w:r>
        <w:rPr>
          <w:rFonts w:cs="Arial" w:hAnsi="Arial" w:eastAsia="Arial" w:ascii="Arial"/>
          <w:spacing w:val="16"/>
          <w:w w:val="108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5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7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259"/>
          <w:position w:val="-8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93"/>
          <w:position w:val="0"/>
          <w:sz w:val="20"/>
          <w:szCs w:val="20"/>
        </w:rPr>
        <w:t>fi</w:t>
      </w:r>
      <w:r>
        <w:rPr>
          <w:rFonts w:cs="Arial" w:hAnsi="Arial" w:eastAsia="Arial" w:ascii="Arial"/>
          <w:spacing w:val="0"/>
          <w:w w:val="110"/>
          <w:position w:val="0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58"/>
          <w:position w:val="0"/>
          <w:sz w:val="33"/>
          <w:szCs w:val="33"/>
        </w:rPr>
        <w:t>=</w:t>
      </w:r>
      <w:r>
        <w:rPr>
          <w:rFonts w:cs="Times New Roman" w:hAnsi="Times New Roman" w:eastAsia="Times New Roman" w:ascii="Times New Roman"/>
          <w:spacing w:val="39"/>
          <w:w w:val="58"/>
          <w:position w:val="0"/>
          <w:sz w:val="33"/>
          <w:szCs w:val="33"/>
        </w:rPr>
        <w:t> </w:t>
      </w:r>
      <w:r>
        <w:rPr>
          <w:rFonts w:cs="Arial" w:hAnsi="Arial" w:eastAsia="Arial" w:ascii="Arial"/>
          <w:spacing w:val="0"/>
          <w:w w:val="84"/>
          <w:position w:val="0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6"/>
          <w:position w:val="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position w:val="0"/>
          <w:sz w:val="20"/>
          <w:szCs w:val="20"/>
        </w:rPr>
        <w:t>r</w:t>
      </w:r>
      <w:r>
        <w:rPr>
          <w:rFonts w:cs="Arial" w:hAnsi="Arial" w:eastAsia="Arial" w:ascii="Arial"/>
          <w:spacing w:val="7"/>
          <w:w w:val="97"/>
          <w:position w:val="0"/>
          <w:sz w:val="20"/>
          <w:szCs w:val="20"/>
        </w:rPr>
        <w:t>a</w:t>
      </w:r>
      <w:r>
        <w:rPr>
          <w:rFonts w:cs="Arial" w:hAnsi="Arial" w:eastAsia="Arial" w:ascii="Arial"/>
          <w:spacing w:val="7"/>
          <w:w w:val="266"/>
          <w:position w:val="-8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48"/>
          <w:position w:val="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position w:val="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5"/>
          <w:position w:val="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position w:val="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position w:val="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position w:val="0"/>
          <w:sz w:val="20"/>
          <w:szCs w:val="20"/>
        </w:rPr>
        <w:t>o</w:t>
      </w:r>
      <w:r>
        <w:rPr>
          <w:rFonts w:cs="Arial" w:hAnsi="Arial" w:eastAsia="Arial" w:ascii="Arial"/>
          <w:spacing w:val="27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  <w:t>+</w:t>
      </w:r>
      <w:r>
        <w:rPr>
          <w:rFonts w:cs="Arial" w:hAnsi="Arial" w:eastAsia="Arial" w:ascii="Arial"/>
          <w:spacing w:val="11"/>
          <w:w w:val="100"/>
          <w:position w:val="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position w:val="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0"/>
          <w:position w:val="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5"/>
          <w:position w:val="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position w:val="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position w:val="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position w:val="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position w:val="0"/>
          <w:sz w:val="20"/>
          <w:szCs w:val="20"/>
        </w:rPr>
        <w:t>o</w:t>
      </w:r>
      <w:r>
        <w:rPr>
          <w:rFonts w:cs="Arial" w:hAnsi="Arial" w:eastAsia="Arial" w:ascii="Arial"/>
          <w:spacing w:val="11"/>
          <w:w w:val="103"/>
          <w:position w:val="0"/>
          <w:sz w:val="20"/>
          <w:szCs w:val="20"/>
        </w:rPr>
        <w:t>n</w:t>
      </w:r>
      <w:r>
        <w:rPr>
          <w:rFonts w:cs="Arial" w:hAnsi="Arial" w:eastAsia="Arial" w:ascii="Arial"/>
          <w:spacing w:val="7"/>
          <w:w w:val="259"/>
          <w:position w:val="-8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97"/>
          <w:position w:val="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position w:val="0"/>
          <w:sz w:val="20"/>
          <w:szCs w:val="20"/>
        </w:rPr>
        <w:t>on</w:t>
      </w:r>
      <w:r>
        <w:rPr>
          <w:rFonts w:cs="Arial" w:hAnsi="Arial" w:eastAsia="Arial" w:ascii="Arial"/>
          <w:spacing w:val="0"/>
          <w:w w:val="118"/>
          <w:position w:val="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3"/>
          <w:position w:val="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position w:val="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29"/>
          <w:position w:val="0"/>
          <w:sz w:val="20"/>
          <w:szCs w:val="20"/>
        </w:rPr>
        <w:t>t</w:t>
      </w:r>
      <w:r>
        <w:rPr>
          <w:rFonts w:cs="Arial" w:hAnsi="Arial" w:eastAsia="Arial" w:ascii="Arial"/>
          <w:spacing w:val="7"/>
          <w:w w:val="100"/>
          <w:position w:val="0"/>
          <w:sz w:val="20"/>
          <w:szCs w:val="20"/>
        </w:rPr>
        <w:t>a</w:t>
      </w:r>
      <w:r>
        <w:rPr>
          <w:rFonts w:cs="Arial" w:hAnsi="Arial" w:eastAsia="Arial" w:ascii="Arial"/>
          <w:spacing w:val="7"/>
          <w:w w:val="266"/>
          <w:position w:val="-8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95"/>
          <w:position w:val="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5"/>
          <w:position w:val="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position w:val="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position w:val="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382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</w:t>
      </w:r>
      <w:r>
        <w:rPr>
          <w:rFonts w:cs="Arial" w:hAnsi="Arial" w:eastAsia="Arial" w:ascii="Arial"/>
          <w:spacing w:val="1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3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6"/>
          <w:sz w:val="21"/>
          <w:szCs w:val="21"/>
        </w:rPr>
        <w:t>rt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z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a</w:t>
      </w:r>
      <w:r>
        <w:rPr>
          <w:rFonts w:cs="Arial" w:hAnsi="Arial" w:eastAsia="Arial" w:ascii="Arial"/>
          <w:spacing w:val="23"/>
          <w:w w:val="10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1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í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4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8"/>
        <w:ind w:left="742"/>
      </w:pPr>
      <w:r>
        <w:rPr>
          <w:rFonts w:cs="Arial" w:hAnsi="Arial" w:eastAsia="Arial" w:ascii="Arial"/>
          <w:spacing w:val="0"/>
          <w:w w:val="10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on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a</w:t>
      </w:r>
      <w:r>
        <w:rPr>
          <w:rFonts w:cs="Arial" w:hAnsi="Arial" w:eastAsia="Arial" w:ascii="Arial"/>
          <w:spacing w:val="28"/>
          <w:w w:val="10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2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z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6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2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po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0" w:lineRule="auto" w:line="279"/>
        <w:ind w:left="738" w:right="135" w:hanging="36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</w:t>
      </w:r>
      <w:r>
        <w:rPr>
          <w:rFonts w:cs="Arial" w:hAnsi="Arial" w:eastAsia="Arial" w:ascii="Arial"/>
          <w:spacing w:val="3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60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3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3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x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ro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5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22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pa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s</w:t>
      </w:r>
      <w:r>
        <w:rPr>
          <w:rFonts w:cs="Arial" w:hAnsi="Arial" w:eastAsia="Arial" w:ascii="Arial"/>
          <w:spacing w:val="21"/>
          <w:w w:val="108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0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6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4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ngun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4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7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21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A</w:t>
      </w:r>
      <w:r>
        <w:rPr>
          <w:rFonts w:cs="Arial" w:hAnsi="Arial" w:eastAsia="Arial" w:ascii="Arial"/>
          <w:spacing w:val="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)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4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20"/>
        <w:ind w:left="382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3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60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3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4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28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8"/>
        <w:ind w:left="738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4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ro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2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5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án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0" w:lineRule="auto" w:line="277"/>
        <w:ind w:left="742" w:right="77" w:hanging="36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8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4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7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2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eg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ód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49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6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á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21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1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X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X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X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XX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X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XX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2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4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2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5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95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5"/>
        <w:ind w:left="74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4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2" w:lineRule="auto" w:line="273"/>
        <w:ind w:left="746" w:right="1020" w:hanging="363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9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is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3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3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ía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s</w:t>
      </w:r>
      <w:r>
        <w:rPr>
          <w:rFonts w:cs="Arial" w:hAnsi="Arial" w:eastAsia="Arial" w:ascii="Arial"/>
          <w:spacing w:val="21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1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z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6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mi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2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ind w:left="145"/>
      </w:pPr>
      <w:r>
        <w:pict>
          <v:shape type="#_x0000_t75" style="position:absolute;margin-left:63.8721pt;margin-top:2.04108pt;width:283.196pt;height:14.0423pt;mso-position-horizontal-relative:page;mso-position-vertical-relative:paragraph;z-index:-2657">
            <v:imagedata o:title="" r:id="rId411"/>
          </v:shape>
        </w:pic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6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.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2</w:t>
      </w:r>
      <w:r>
        <w:rPr>
          <w:rFonts w:cs="Arial" w:hAnsi="Arial" w:eastAsia="Arial" w:ascii="Arial"/>
          <w:spacing w:val="24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84"/>
          <w:sz w:val="27"/>
          <w:szCs w:val="27"/>
        </w:rPr>
        <w:t>M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á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q</w:t>
      </w:r>
      <w:r>
        <w:rPr>
          <w:rFonts w:cs="Arial" w:hAnsi="Arial" w:eastAsia="Arial" w:ascii="Arial"/>
          <w:spacing w:val="0"/>
          <w:w w:val="115"/>
          <w:sz w:val="27"/>
          <w:szCs w:val="27"/>
        </w:rPr>
        <w:t>u</w:t>
      </w:r>
      <w:r>
        <w:rPr>
          <w:rFonts w:cs="Arial" w:hAnsi="Arial" w:eastAsia="Arial" w:ascii="Arial"/>
          <w:spacing w:val="0"/>
          <w:w w:val="126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15"/>
          <w:sz w:val="27"/>
          <w:szCs w:val="27"/>
        </w:rPr>
        <w:t>n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a</w:t>
      </w:r>
      <w:r>
        <w:rPr>
          <w:rFonts w:cs="Arial" w:hAnsi="Arial" w:eastAsia="Arial" w:ascii="Arial"/>
          <w:spacing w:val="26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spacing w:val="37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84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14"/>
          <w:sz w:val="27"/>
          <w:szCs w:val="27"/>
        </w:rPr>
        <w:t>s</w:t>
      </w:r>
      <w:r>
        <w:rPr>
          <w:rFonts w:cs="Arial" w:hAnsi="Arial" w:eastAsia="Arial" w:ascii="Arial"/>
          <w:spacing w:val="0"/>
          <w:w w:val="139"/>
          <w:sz w:val="27"/>
          <w:szCs w:val="27"/>
        </w:rPr>
        <w:t>t</w:t>
      </w:r>
      <w:r>
        <w:rPr>
          <w:rFonts w:cs="Arial" w:hAnsi="Arial" w:eastAsia="Arial" w:ascii="Arial"/>
          <w:spacing w:val="0"/>
          <w:w w:val="98"/>
          <w:sz w:val="27"/>
          <w:szCs w:val="27"/>
        </w:rPr>
        <w:t>a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19"/>
          <w:sz w:val="27"/>
          <w:szCs w:val="27"/>
        </w:rPr>
        <w:t>o</w:t>
      </w:r>
      <w:r>
        <w:rPr>
          <w:rFonts w:cs="Arial" w:hAnsi="Arial" w:eastAsia="Arial" w:ascii="Arial"/>
          <w:spacing w:val="0"/>
          <w:w w:val="111"/>
          <w:sz w:val="27"/>
          <w:szCs w:val="27"/>
        </w:rPr>
        <w:t>s</w:t>
      </w:r>
      <w:r>
        <w:rPr>
          <w:rFonts w:cs="Arial" w:hAnsi="Arial" w:eastAsia="Arial" w:ascii="Arial"/>
          <w:spacing w:val="26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spacing w:val="0"/>
          <w:w w:val="100"/>
          <w:sz w:val="27"/>
          <w:szCs w:val="27"/>
        </w:rPr>
        <w:t>l</w:t>
      </w:r>
      <w:r>
        <w:rPr>
          <w:rFonts w:cs="Arial" w:hAnsi="Arial" w:eastAsia="Arial" w:ascii="Arial"/>
          <w:spacing w:val="34"/>
          <w:w w:val="100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A</w:t>
      </w:r>
      <w:r>
        <w:rPr>
          <w:rFonts w:cs="Arial" w:hAnsi="Arial" w:eastAsia="Arial" w:ascii="Arial"/>
          <w:spacing w:val="0"/>
          <w:w w:val="105"/>
          <w:sz w:val="27"/>
          <w:szCs w:val="27"/>
        </w:rPr>
        <w:t>g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en</w:t>
      </w:r>
      <w:r>
        <w:rPr>
          <w:rFonts w:cs="Arial" w:hAnsi="Arial" w:eastAsia="Arial" w:ascii="Arial"/>
          <w:spacing w:val="0"/>
          <w:w w:val="115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am</w:t>
      </w:r>
      <w:r>
        <w:rPr>
          <w:rFonts w:cs="Arial" w:hAnsi="Arial" w:eastAsia="Arial" w:ascii="Arial"/>
          <w:spacing w:val="0"/>
          <w:w w:val="132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07"/>
          <w:sz w:val="27"/>
          <w:szCs w:val="27"/>
        </w:rPr>
        <w:t>en</w:t>
      </w:r>
      <w:r>
        <w:rPr>
          <w:rFonts w:cs="Arial" w:hAnsi="Arial" w:eastAsia="Arial" w:ascii="Arial"/>
          <w:spacing w:val="0"/>
          <w:w w:val="144"/>
          <w:sz w:val="27"/>
          <w:szCs w:val="27"/>
        </w:rPr>
        <w:t>t</w:t>
      </w:r>
      <w:r>
        <w:rPr>
          <w:rFonts w:cs="Arial" w:hAnsi="Arial" w:eastAsia="Arial" w:ascii="Arial"/>
          <w:spacing w:val="0"/>
          <w:w w:val="110"/>
          <w:sz w:val="27"/>
          <w:szCs w:val="27"/>
        </w:rPr>
        <w:t>o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145" w:right="106" w:firstLine="4"/>
        <w:sectPr>
          <w:pgMar w:header="1721" w:footer="0" w:top="1920" w:bottom="280" w:left="1140" w:right="1180"/>
          <w:pgSz w:w="11900" w:h="16840"/>
        </w:sectPr>
      </w:pPr>
      <w:r>
        <w:pict>
          <v:shape type="#_x0000_t75" style="position:absolute;margin-left:63.8721pt;margin-top:1.09851pt;width:465.457pt;height:24.6641pt;mso-position-horizontal-relative:page;mso-position-vertical-relative:paragraph;z-index:-2658">
            <v:imagedata o:title="" r:id="rId412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5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8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3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5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.</w:t>
      </w:r>
      <w:r>
        <w:rPr>
          <w:rFonts w:cs="Arial" w:hAnsi="Arial" w:eastAsia="Arial" w:ascii="Arial"/>
          <w:spacing w:val="40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1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9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l</w:t>
      </w:r>
      <w:r>
        <w:rPr>
          <w:rFonts w:cs="Arial" w:hAnsi="Arial" w:eastAsia="Arial" w:ascii="Arial"/>
          <w:spacing w:val="35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31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na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xc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ro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24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ód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3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4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22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6" w:lineRule="exact" w:line="220"/>
        <w:ind w:left="145"/>
        <w:sectPr>
          <w:pgMar w:header="0" w:footer="0" w:top="1580" w:bottom="280" w:left="1140" w:right="1240"/>
          <w:headerReference w:type="default" r:id="rId413"/>
          <w:pgSz w:w="11900" w:h="16840"/>
        </w:sectPr>
      </w:pPr>
      <w:r>
        <w:pict>
          <v:shape type="#_x0000_t75" style="position:absolute;margin-left:63.8721pt;margin-top:3.3675pt;width:365.06pt;height:11.1619pt;mso-position-horizontal-relative:page;mso-position-vertical-relative:paragraph;z-index:-2630">
            <v:imagedata o:title="" r:id="rId414"/>
          </v:shape>
        </w:pict>
      </w:r>
      <w:r>
        <w:rPr>
          <w:rFonts w:cs="Arial" w:hAnsi="Arial" w:eastAsia="Arial" w:ascii="Arial"/>
          <w:w w:val="72"/>
          <w:position w:val="-1"/>
          <w:sz w:val="21"/>
          <w:szCs w:val="21"/>
        </w:rPr>
        <w:t>(</w:t>
      </w:r>
      <w:r>
        <w:rPr>
          <w:rFonts w:cs="Arial" w:hAnsi="Arial" w:eastAsia="Arial" w:ascii="Arial"/>
          <w:w w:val="99"/>
          <w:position w:val="-1"/>
          <w:sz w:val="21"/>
          <w:szCs w:val="21"/>
        </w:rPr>
        <w:t>U</w:t>
      </w:r>
      <w:r>
        <w:rPr>
          <w:rFonts w:cs="Arial" w:hAnsi="Arial" w:eastAsia="Arial" w:ascii="Arial"/>
          <w:w w:val="104"/>
          <w:position w:val="-1"/>
          <w:sz w:val="21"/>
          <w:szCs w:val="21"/>
        </w:rPr>
        <w:t>n</w:t>
      </w:r>
      <w:r>
        <w:rPr>
          <w:rFonts w:cs="Arial" w:hAnsi="Arial" w:eastAsia="Arial" w:ascii="Arial"/>
          <w:w w:val="110"/>
          <w:position w:val="-1"/>
          <w:sz w:val="21"/>
          <w:szCs w:val="21"/>
        </w:rPr>
        <w:t>p</w:t>
      </w:r>
      <w:r>
        <w:rPr>
          <w:rFonts w:cs="Arial" w:hAnsi="Arial" w:eastAsia="Arial" w:ascii="Arial"/>
          <w:w w:val="118"/>
          <w:position w:val="-1"/>
          <w:sz w:val="21"/>
          <w:szCs w:val="21"/>
        </w:rPr>
        <w:t>r</w:t>
      </w:r>
      <w:r>
        <w:rPr>
          <w:rFonts w:cs="Arial" w:hAnsi="Arial" w:eastAsia="Arial" w:ascii="Arial"/>
          <w:w w:val="98"/>
          <w:position w:val="-1"/>
          <w:sz w:val="21"/>
          <w:szCs w:val="21"/>
        </w:rPr>
        <w:t>o</w:t>
      </w:r>
      <w:r>
        <w:rPr>
          <w:rFonts w:cs="Arial" w:hAnsi="Arial" w:eastAsia="Arial" w:ascii="Arial"/>
          <w:w w:val="109"/>
          <w:position w:val="-1"/>
          <w:sz w:val="21"/>
          <w:szCs w:val="21"/>
        </w:rPr>
        <w:t>c</w:t>
      </w:r>
      <w:r>
        <w:rPr>
          <w:rFonts w:cs="Arial" w:hAnsi="Arial" w:eastAsia="Arial" w:ascii="Arial"/>
          <w:w w:val="98"/>
          <w:position w:val="-1"/>
          <w:sz w:val="21"/>
          <w:szCs w:val="21"/>
        </w:rPr>
        <w:t>e</w:t>
      </w:r>
      <w:r>
        <w:rPr>
          <w:rFonts w:cs="Arial" w:hAnsi="Arial" w:eastAsia="Arial" w:ascii="Arial"/>
          <w:w w:val="106"/>
          <w:position w:val="-1"/>
          <w:sz w:val="21"/>
          <w:szCs w:val="21"/>
        </w:rPr>
        <w:t>s</w:t>
      </w:r>
      <w:r>
        <w:rPr>
          <w:rFonts w:cs="Arial" w:hAnsi="Arial" w:eastAsia="Arial" w:ascii="Arial"/>
          <w:w w:val="102"/>
          <w:position w:val="-1"/>
          <w:sz w:val="21"/>
          <w:szCs w:val="21"/>
        </w:rPr>
        <w:t>s</w:t>
      </w:r>
      <w:r>
        <w:rPr>
          <w:rFonts w:cs="Arial" w:hAnsi="Arial" w:eastAsia="Arial" w:ascii="Arial"/>
          <w:w w:val="101"/>
          <w:position w:val="-1"/>
          <w:sz w:val="21"/>
          <w:szCs w:val="21"/>
        </w:rPr>
        <w:t>a</w:t>
      </w:r>
      <w:r>
        <w:rPr>
          <w:rFonts w:cs="Arial" w:hAnsi="Arial" w:eastAsia="Arial" w:ascii="Arial"/>
          <w:w w:val="107"/>
          <w:position w:val="-1"/>
          <w:sz w:val="21"/>
          <w:szCs w:val="21"/>
        </w:rPr>
        <w:t>b</w:t>
      </w:r>
      <w:r>
        <w:rPr>
          <w:rFonts w:cs="Arial" w:hAnsi="Arial" w:eastAsia="Arial" w:ascii="Arial"/>
          <w:w w:val="92"/>
          <w:position w:val="-1"/>
          <w:sz w:val="21"/>
          <w:szCs w:val="21"/>
        </w:rPr>
        <w:t>l</w:t>
      </w:r>
      <w:r>
        <w:rPr>
          <w:rFonts w:cs="Arial" w:hAnsi="Arial" w:eastAsia="Arial" w:ascii="Arial"/>
          <w:w w:val="110"/>
          <w:position w:val="-1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100"/>
          <w:position w:val="-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2"/>
          <w:position w:val="-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position w:val="-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position w:val="-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position w:val="-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position w:val="-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9"/>
          <w:position w:val="-1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102"/>
          <w:position w:val="-1"/>
          <w:sz w:val="21"/>
          <w:szCs w:val="21"/>
        </w:rPr>
        <w:t>)</w:t>
      </w:r>
      <w:r>
        <w:rPr>
          <w:rFonts w:cs="Arial" w:hAnsi="Arial" w:eastAsia="Arial" w:ascii="Arial"/>
          <w:spacing w:val="-1"/>
          <w:w w:val="100"/>
          <w:position w:val="-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4"/>
          <w:position w:val="-1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4"/>
          <w:position w:val="-1"/>
          <w:sz w:val="21"/>
          <w:szCs w:val="21"/>
        </w:rPr>
        <w:t>un</w:t>
      </w:r>
      <w:r>
        <w:rPr>
          <w:rFonts w:cs="Arial" w:hAnsi="Arial" w:eastAsia="Arial" w:ascii="Arial"/>
          <w:spacing w:val="0"/>
          <w:w w:val="104"/>
          <w:position w:val="-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4"/>
          <w:position w:val="-1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4"/>
          <w:position w:val="-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n</w:t>
      </w:r>
      <w:r>
        <w:rPr>
          <w:rFonts w:cs="Arial" w:hAnsi="Arial" w:eastAsia="Arial" w:ascii="Arial"/>
          <w:spacing w:val="15"/>
          <w:w w:val="100"/>
          <w:position w:val="-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l</w:t>
      </w:r>
      <w:r>
        <w:rPr>
          <w:rFonts w:cs="Arial" w:hAnsi="Arial" w:eastAsia="Arial" w:ascii="Arial"/>
          <w:spacing w:val="16"/>
          <w:w w:val="100"/>
          <w:position w:val="-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ap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a</w:t>
      </w:r>
      <w:r>
        <w:rPr>
          <w:rFonts w:cs="Arial" w:hAnsi="Arial" w:eastAsia="Arial" w:ascii="Arial"/>
          <w:spacing w:val="18"/>
          <w:w w:val="100"/>
          <w:position w:val="-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ll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o</w:t>
      </w:r>
      <w:r>
        <w:rPr>
          <w:rFonts w:cs="Arial" w:hAnsi="Arial" w:eastAsia="Arial" w:ascii="Arial"/>
          <w:spacing w:val="37"/>
          <w:w w:val="100"/>
          <w:position w:val="-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position w:val="-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position w:val="-1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position w:val="-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s</w:t>
      </w:r>
      <w:r>
        <w:rPr>
          <w:rFonts w:cs="Arial" w:hAnsi="Arial" w:eastAsia="Arial" w:ascii="Arial"/>
          <w:spacing w:val="49"/>
          <w:w w:val="100"/>
          <w:position w:val="-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position w:val="-1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position w:val="-1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1"/>
          <w:position w:val="-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position w:val="-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position w:val="-1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position w:val="-1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7"/>
      </w:pPr>
      <w:r>
        <w:pict>
          <v:shape type="#_x0000_t75" style="position:absolute;margin-left:69.9894pt;margin-top:1.38747pt;width:69.4497pt;height:11.3419pt;mso-position-horizontal-relative:page;mso-position-vertical-relative:paragraph;z-index:-2631">
            <v:imagedata o:title="" r:id="rId415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4" w:lineRule="atLeast" w:line="640"/>
        <w:ind w:left="263" w:right="3112" w:firstLine="4"/>
      </w:pPr>
      <w:r>
        <w:pict>
          <v:shape type="#_x0000_t75" style="position:absolute;margin-left:69.8095pt;margin-top:53.7389pt;width:73.9477pt;height:9.18153pt;mso-position-horizontal-relative:page;mso-position-vertical-relative:paragraph;z-index:-2633">
            <v:imagedata o:title="" r:id="rId416"/>
          </v:shape>
        </w:pict>
      </w:r>
      <w:r>
        <w:pict>
          <v:shape type="#_x0000_t75" style="position:absolute;margin-left:69.9894pt;margin-top:21.6935pt;width:62.2528pt;height:8.82147pt;mso-position-horizontal-relative:page;mso-position-vertical-relative:paragraph;z-index:-2632">
            <v:imagedata o:title="" r:id="rId417"/>
          </v:shape>
        </w:pict>
      </w:r>
      <w:r>
        <w:rPr>
          <w:rFonts w:cs="Arial" w:hAnsi="Arial" w:eastAsia="Arial" w:ascii="Arial"/>
          <w:w w:val="87"/>
          <w:sz w:val="21"/>
          <w:szCs w:val="21"/>
        </w:rPr>
        <w:t>P</w:t>
      </w:r>
      <w:r>
        <w:rPr>
          <w:rFonts w:cs="Arial" w:hAnsi="Arial" w:eastAsia="Arial" w:ascii="Arial"/>
          <w:w w:val="102"/>
          <w:sz w:val="21"/>
          <w:szCs w:val="21"/>
        </w:rPr>
        <w:t>E</w:t>
      </w:r>
      <w:r>
        <w:rPr>
          <w:rFonts w:cs="Arial" w:hAnsi="Arial" w:eastAsia="Arial" w:ascii="Arial"/>
          <w:w w:val="99"/>
          <w:sz w:val="21"/>
          <w:szCs w:val="21"/>
        </w:rPr>
        <w:t>N</w:t>
      </w:r>
      <w:r>
        <w:rPr>
          <w:rFonts w:cs="Arial" w:hAnsi="Arial" w:eastAsia="Arial" w:ascii="Arial"/>
          <w:w w:val="104"/>
          <w:sz w:val="21"/>
          <w:szCs w:val="21"/>
        </w:rPr>
        <w:t>DI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99"/>
          <w:sz w:val="21"/>
          <w:szCs w:val="21"/>
        </w:rPr>
        <w:t>N</w:t>
      </w:r>
      <w:r>
        <w:rPr>
          <w:rFonts w:cs="Arial" w:hAnsi="Arial" w:eastAsia="Arial" w:ascii="Arial"/>
          <w:w w:val="115"/>
          <w:sz w:val="21"/>
          <w:szCs w:val="21"/>
        </w:rPr>
        <w:t>T</w:t>
      </w:r>
      <w:r>
        <w:rPr>
          <w:rFonts w:cs="Arial" w:hAnsi="Arial" w:eastAsia="Arial" w:ascii="Arial"/>
          <w:w w:val="100"/>
          <w:sz w:val="21"/>
          <w:szCs w:val="21"/>
        </w:rPr>
        <w:t>E</w:t>
      </w:r>
      <w:r>
        <w:rPr>
          <w:rFonts w:cs="Arial" w:hAnsi="Arial" w:eastAsia="Arial" w:ascii="Arial"/>
          <w:w w:val="100"/>
          <w:sz w:val="21"/>
          <w:szCs w:val="21"/>
        </w:rPr>
        <w:t> </w:t>
      </w:r>
      <w:r>
        <w:rPr>
          <w:rFonts w:cs="Arial" w:hAnsi="Arial" w:eastAsia="Arial" w:ascii="Arial"/>
          <w:w w:val="90"/>
          <w:sz w:val="21"/>
          <w:szCs w:val="21"/>
        </w:rPr>
        <w:t>C</w:t>
      </w:r>
      <w:r>
        <w:rPr>
          <w:rFonts w:cs="Arial" w:hAnsi="Arial" w:eastAsia="Arial" w:ascii="Arial"/>
          <w:w w:val="103"/>
          <w:sz w:val="21"/>
          <w:szCs w:val="21"/>
        </w:rPr>
        <w:t>O</w:t>
      </w:r>
      <w:r>
        <w:rPr>
          <w:rFonts w:cs="Arial" w:hAnsi="Arial" w:eastAsia="Arial" w:ascii="Arial"/>
          <w:w w:val="99"/>
          <w:sz w:val="21"/>
          <w:szCs w:val="21"/>
        </w:rPr>
        <w:t>N</w:t>
      </w:r>
      <w:r>
        <w:rPr>
          <w:rFonts w:cs="Arial" w:hAnsi="Arial" w:eastAsia="Arial" w:ascii="Arial"/>
          <w:w w:val="112"/>
          <w:sz w:val="21"/>
          <w:szCs w:val="21"/>
        </w:rPr>
        <w:t>F</w:t>
      </w:r>
      <w:r>
        <w:rPr>
          <w:rFonts w:cs="Arial" w:hAnsi="Arial" w:eastAsia="Arial" w:ascii="Arial"/>
          <w:w w:val="92"/>
          <w:sz w:val="21"/>
          <w:szCs w:val="21"/>
        </w:rPr>
        <w:t>I</w:t>
      </w:r>
      <w:r>
        <w:rPr>
          <w:rFonts w:cs="Arial" w:hAnsi="Arial" w:eastAsia="Arial" w:ascii="Arial"/>
          <w:w w:val="111"/>
          <w:sz w:val="21"/>
          <w:szCs w:val="21"/>
        </w:rPr>
        <w:t>R</w:t>
      </w:r>
      <w:r>
        <w:rPr>
          <w:rFonts w:cs="Arial" w:hAnsi="Arial" w:eastAsia="Arial" w:ascii="Arial"/>
          <w:w w:val="98"/>
          <w:sz w:val="21"/>
          <w:szCs w:val="21"/>
        </w:rPr>
        <w:t>M</w:t>
      </w:r>
      <w:r>
        <w:rPr>
          <w:rFonts w:cs="Arial" w:hAnsi="Arial" w:eastAsia="Arial" w:ascii="Arial"/>
          <w:w w:val="115"/>
          <w:sz w:val="21"/>
          <w:szCs w:val="21"/>
        </w:rPr>
        <w:t>A</w:t>
      </w:r>
      <w:r>
        <w:rPr>
          <w:rFonts w:cs="Arial" w:hAnsi="Arial" w:eastAsia="Arial" w:ascii="Arial"/>
          <w:w w:val="97"/>
          <w:sz w:val="21"/>
          <w:szCs w:val="21"/>
        </w:rPr>
        <w:t>D</w:t>
      </w:r>
      <w:r>
        <w:rPr>
          <w:rFonts w:cs="Arial" w:hAnsi="Arial" w:eastAsia="Arial" w:ascii="Arial"/>
          <w:w w:val="113"/>
          <w:sz w:val="21"/>
          <w:szCs w:val="21"/>
        </w:rPr>
        <w:t>A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305"/>
        <w:ind w:left="263" w:right="3023" w:hanging="151"/>
      </w:pPr>
      <w:r>
        <w:pict>
          <v:shape type="#_x0000_t75" style="position:absolute;margin-left:69.8095pt;margin-top:45.3675pt;width:75.0272pt;height:9.0015pt;mso-position-horizontal-relative:page;mso-position-vertical-relative:paragraph;z-index:-2635">
            <v:imagedata o:title="" r:id="rId418"/>
          </v:shape>
        </w:pict>
      </w:r>
      <w:r>
        <w:pict>
          <v:shape type="#_x0000_t75" style="position:absolute;margin-left:69.9894pt;margin-top:13.1422pt;width:60.4536pt;height:9.0015pt;mso-position-horizontal-relative:page;mso-position-vertical-relative:paragraph;z-index:-2634">
            <v:imagedata o:title="" r:id="rId419"/>
          </v:shape>
        </w:pict>
      </w:r>
      <w:r>
        <w:pict>
          <v:shape type="#_x0000_t75" style="position:absolute;margin-left:153.293pt;margin-top:34.5657pt;width:147.536pt;height:3.6006pt;mso-position-horizontal-relative:page;mso-position-vertical-relative:paragraph;z-index:-2628">
            <v:imagedata o:title="" r:id="rId420"/>
          </v:shape>
        </w:pict>
      </w:r>
      <w:r>
        <w:pict>
          <v:shape type="#_x0000_t75" style="width:2.87874pt;height:34.5657pt">
            <v:imagedata o:title="" r:id="rId421"/>
          </v:shape>
        </w:pict>
      </w:r>
      <w:r>
        <w:rPr>
          <w:rFonts w:cs="Times New Roman" w:hAnsi="Times New Roman" w:eastAsia="Times New Roman" w:ascii="Times New Roman"/>
          <w:position w:val="0"/>
          <w:sz w:val="20"/>
          <w:szCs w:val="20"/>
        </w:rPr>
        <w:t>  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  <w:t> </w:t>
      </w:r>
      <w:r>
        <w:rPr>
          <w:rFonts w:cs="Arial" w:hAnsi="Arial" w:eastAsia="Arial" w:ascii="Arial"/>
          <w:spacing w:val="16"/>
          <w:w w:val="100"/>
          <w:position w:val="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position w:val="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9"/>
          <w:position w:val="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3"/>
          <w:position w:val="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7"/>
          <w:position w:val="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position w:val="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5"/>
          <w:position w:val="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position w:val="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3"/>
          <w:position w:val="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position w:val="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position w:val="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position w:val="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2"/>
          <w:position w:val="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2"/>
          <w:position w:val="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9"/>
          <w:position w:val="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3"/>
          <w:position w:val="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4" w:lineRule="exact" w:line="640"/>
        <w:ind w:left="267" w:right="3249" w:hanging="4"/>
      </w:pPr>
      <w:r>
        <w:pict>
          <v:shape type="#_x0000_t75" style="position:absolute;margin-left:69.9894pt;margin-top:50.564pt;width:65.4914pt;height:9.0015pt;mso-position-horizontal-relative:page;mso-position-vertical-relative:paragraph;z-index:-2637">
            <v:imagedata o:title="" r:id="rId422"/>
          </v:shape>
        </w:pict>
      </w:r>
      <w:r>
        <w:pict>
          <v:shape type="#_x0000_t75" style="position:absolute;margin-left:69.8095pt;margin-top:18.3386pt;width:67.1107pt;height:9.18153pt;mso-position-horizontal-relative:page;mso-position-vertical-relative:paragraph;z-index:-2636">
            <v:imagedata o:title="" r:id="rId423"/>
          </v:shape>
        </w:pict>
      </w:r>
      <w:r>
        <w:rPr>
          <w:rFonts w:cs="Arial" w:hAnsi="Arial" w:eastAsia="Arial" w:ascii="Arial"/>
          <w:w w:val="90"/>
          <w:sz w:val="21"/>
          <w:szCs w:val="21"/>
        </w:rPr>
        <w:t>C</w:t>
      </w:r>
      <w:r>
        <w:rPr>
          <w:rFonts w:cs="Arial" w:hAnsi="Arial" w:eastAsia="Arial" w:ascii="Arial"/>
          <w:w w:val="110"/>
          <w:sz w:val="21"/>
          <w:szCs w:val="21"/>
        </w:rPr>
        <w:t>A</w:t>
      </w:r>
      <w:r>
        <w:rPr>
          <w:rFonts w:cs="Arial" w:hAnsi="Arial" w:eastAsia="Arial" w:ascii="Arial"/>
          <w:w w:val="94"/>
          <w:sz w:val="21"/>
          <w:szCs w:val="21"/>
        </w:rPr>
        <w:t>N</w:t>
      </w:r>
      <w:r>
        <w:rPr>
          <w:rFonts w:cs="Arial" w:hAnsi="Arial" w:eastAsia="Arial" w:ascii="Arial"/>
          <w:w w:val="109"/>
          <w:sz w:val="21"/>
          <w:szCs w:val="21"/>
        </w:rPr>
        <w:t>C</w:t>
      </w:r>
      <w:r>
        <w:rPr>
          <w:rFonts w:cs="Arial" w:hAnsi="Arial" w:eastAsia="Arial" w:ascii="Arial"/>
          <w:w w:val="102"/>
          <w:sz w:val="21"/>
          <w:szCs w:val="21"/>
        </w:rPr>
        <w:t>E</w:t>
      </w:r>
      <w:r>
        <w:rPr>
          <w:rFonts w:cs="Arial" w:hAnsi="Arial" w:eastAsia="Arial" w:ascii="Arial"/>
          <w:w w:val="107"/>
          <w:sz w:val="21"/>
          <w:szCs w:val="21"/>
        </w:rPr>
        <w:t>L</w:t>
      </w:r>
      <w:r>
        <w:rPr>
          <w:rFonts w:cs="Arial" w:hAnsi="Arial" w:eastAsia="Arial" w:ascii="Arial"/>
          <w:w w:val="110"/>
          <w:sz w:val="21"/>
          <w:szCs w:val="21"/>
        </w:rPr>
        <w:t>A</w:t>
      </w:r>
      <w:r>
        <w:rPr>
          <w:rFonts w:cs="Arial" w:hAnsi="Arial" w:eastAsia="Arial" w:ascii="Arial"/>
          <w:w w:val="97"/>
          <w:sz w:val="21"/>
          <w:szCs w:val="21"/>
        </w:rPr>
        <w:t>D</w:t>
      </w:r>
      <w:r>
        <w:rPr>
          <w:rFonts w:cs="Arial" w:hAnsi="Arial" w:eastAsia="Arial" w:ascii="Arial"/>
          <w:w w:val="110"/>
          <w:sz w:val="21"/>
          <w:szCs w:val="21"/>
        </w:rPr>
        <w:t>A</w:t>
      </w:r>
      <w:r>
        <w:rPr>
          <w:rFonts w:cs="Arial" w:hAnsi="Arial" w:eastAsia="Arial" w:ascii="Arial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26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2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9" w:lineRule="exact" w:line="160"/>
      </w:pPr>
      <w:r>
        <w:br w:type="column"/>
      </w: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640"/>
        <w:ind w:right="440" w:firstLine="4"/>
      </w:pPr>
      <w:r>
        <w:pict>
          <v:shape type="#_x0000_t75" style="position:absolute;margin-left:361.282pt;margin-top:119.667pt;width:41.0221pt;height:2.16036pt;mso-position-horizontal-relative:page;mso-position-vertical-relative:paragraph;z-index:-2629">
            <v:imagedata o:title="" r:id="rId424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5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2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68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_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,</w:t>
      </w:r>
      <w:r>
        <w:rPr>
          <w:rFonts w:cs="Arial" w:hAnsi="Arial" w:eastAsia="Arial" w:ascii="Arial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68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_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68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5" w:lineRule="auto" w:line="640"/>
        <w:ind w:left="4" w:right="1962"/>
      </w:pPr>
      <w:r>
        <w:pict>
          <v:shape type="#_x0000_t75" style="position:absolute;margin-left:303.887pt;margin-top:34.3628pt;width:129.543pt;height:11.3419pt;mso-position-horizontal-relative:page;mso-position-vertical-relative:paragraph;z-index:-2640">
            <v:imagedata o:title="" r:id="rId425"/>
          </v:shape>
        </w:pict>
      </w:r>
      <w:r>
        <w:pict>
          <v:shape type="#_x0000_t75" style="position:absolute;margin-left:303.887pt;margin-top:2.13747pt;width:129.543pt;height:11.1619pt;mso-position-horizontal-relative:page;mso-position-vertical-relative:paragraph;z-index:-2639">
            <v:imagedata o:title="" r:id="rId426"/>
          </v:shape>
        </w:pict>
      </w:r>
      <w:r>
        <w:rPr>
          <w:rFonts w:cs="Arial" w:hAnsi="Arial" w:eastAsia="Arial" w:ascii="Arial"/>
          <w:w w:val="83"/>
          <w:sz w:val="21"/>
          <w:szCs w:val="21"/>
        </w:rPr>
        <w:t>N</w:t>
      </w:r>
      <w:r>
        <w:rPr>
          <w:rFonts w:cs="Arial" w:hAnsi="Arial" w:eastAsia="Arial" w:ascii="Arial"/>
          <w:w w:val="108"/>
          <w:sz w:val="21"/>
          <w:szCs w:val="21"/>
        </w:rPr>
        <w:t>i</w:t>
      </w:r>
      <w:r>
        <w:rPr>
          <w:rFonts w:cs="Arial" w:hAnsi="Arial" w:eastAsia="Arial" w:ascii="Arial"/>
          <w:w w:val="104"/>
          <w:sz w:val="21"/>
          <w:szCs w:val="21"/>
        </w:rPr>
        <w:t>ngun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ngun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1" w:lineRule="exact" w:line="220"/>
        <w:ind w:left="4"/>
        <w:sectPr>
          <w:type w:val="continuous"/>
          <w:pgSz w:w="11900" w:h="16840"/>
          <w:pgMar w:top="1580" w:bottom="280" w:left="1140" w:right="1240"/>
          <w:cols w:num="2" w:equalWidth="off">
            <w:col w:w="4877" w:space="64"/>
            <w:col w:w="4579"/>
          </w:cols>
        </w:sectPr>
      </w:pPr>
      <w:r>
        <w:pict>
          <v:shape type="#_x0000_t75" style="position:absolute;margin-left:303.887pt;margin-top:1.93747pt;width:129.543pt;height:11.3419pt;mso-position-horizontal-relative:page;mso-position-vertical-relative:paragraph;z-index:-2641">
            <v:imagedata o:title="" r:id="rId427"/>
          </v:shape>
        </w:pict>
      </w:r>
      <w:r>
        <w:rPr>
          <w:rFonts w:cs="Arial" w:hAnsi="Arial" w:eastAsia="Arial" w:ascii="Arial"/>
          <w:w w:val="83"/>
          <w:position w:val="-1"/>
          <w:sz w:val="21"/>
          <w:szCs w:val="21"/>
        </w:rPr>
        <w:t>N</w:t>
      </w:r>
      <w:r>
        <w:rPr>
          <w:rFonts w:cs="Arial" w:hAnsi="Arial" w:eastAsia="Arial" w:ascii="Arial"/>
          <w:w w:val="108"/>
          <w:position w:val="-1"/>
          <w:sz w:val="21"/>
          <w:szCs w:val="21"/>
        </w:rPr>
        <w:t>i</w:t>
      </w:r>
      <w:r>
        <w:rPr>
          <w:rFonts w:cs="Arial" w:hAnsi="Arial" w:eastAsia="Arial" w:ascii="Arial"/>
          <w:w w:val="104"/>
          <w:position w:val="-1"/>
          <w:sz w:val="21"/>
          <w:szCs w:val="21"/>
        </w:rPr>
        <w:t>ngun</w:t>
      </w:r>
      <w:r>
        <w:rPr>
          <w:rFonts w:cs="Arial" w:hAnsi="Arial" w:eastAsia="Arial" w:ascii="Arial"/>
          <w:w w:val="110"/>
          <w:position w:val="-1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position w:val="-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position w:val="-1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2"/>
          <w:position w:val="-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position w:val="-1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position w:val="-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position w:val="-1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10"/>
          <w:position w:val="-1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position w:val="-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position w:val="-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0"/>
          <w:position w:val="-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position w:val="-1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4"/>
          <w:position w:val="-1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position w:val="-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position w:val="-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position w:val="-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8"/>
          <w:position w:val="-1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</w:r>
    </w:p>
    <w:p>
      <w:pPr>
        <w:rPr>
          <w:sz w:val="22"/>
          <w:szCs w:val="22"/>
        </w:rPr>
        <w:jc w:val="left"/>
        <w:spacing w:lineRule="exact" w:line="220"/>
      </w:pPr>
      <w:r>
        <w:pict>
          <v:group style="position:absolute;margin-left:151.854pt;margin-top:108.738pt;width:381.433pt;height:228.278pt;mso-position-horizontal-relative:page;mso-position-vertical-relative:page;z-index:-2638" coordorigin="3037,2175" coordsize="7629,4566">
            <v:shape type="#_x0000_t75" style="position:absolute;left:6074;top:4324;width:2962;height:209">
              <v:imagedata o:title="" r:id="rId428"/>
            </v:shape>
            <v:shape type="#_x0000_t75" style="position:absolute;left:6078;top:3676;width:4113;height:223">
              <v:imagedata o:title="" r:id="rId429"/>
            </v:shape>
            <v:shape type="#_x0000_t75" style="position:absolute;left:3037;top:3428;width:2994;height:691">
              <v:imagedata o:title="" r:id="rId430"/>
            </v:shape>
            <v:shape type="#_x0000_t75" style="position:absolute;left:6074;top:3035;width:2944;height:205">
              <v:imagedata o:title="" r:id="rId431"/>
            </v:shape>
            <v:shape type="#_x0000_t75" style="position:absolute;left:6078;top:2391;width:2688;height:180">
              <v:imagedata o:title="" r:id="rId432"/>
            </v:shape>
            <v:shape type="#_x0000_t75" style="position:absolute;left:8737;top:2175;width:1929;height:4566">
              <v:imagedata o:title="" r:id="rId433"/>
            </v:shape>
            <w10:wrap type="none"/>
          </v:group>
        </w:pict>
      </w: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6" w:lineRule="auto" w:line="271"/>
        <w:ind w:left="145" w:right="386" w:hanging="4"/>
      </w:pPr>
      <w:r>
        <w:pict>
          <v:shape type="#_x0000_t75" style="position:absolute;margin-left:63.6922pt;margin-top:3.3675pt;width:448.544pt;height:24.6641pt;mso-position-horizontal-relative:page;mso-position-vertical-relative:paragraph;z-index:-2642">
            <v:imagedata o:title="" r:id="rId434"/>
          </v:shape>
        </w:pic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i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i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i/>
          <w:spacing w:val="0"/>
          <w:w w:val="98"/>
          <w:sz w:val="21"/>
          <w:szCs w:val="21"/>
        </w:rPr>
        <w:t>p</w:t>
      </w:r>
      <w:r>
        <w:rPr>
          <w:rFonts w:cs="Arial" w:hAnsi="Arial" w:eastAsia="Arial" w:ascii="Arial"/>
          <w:i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i/>
          <w:spacing w:val="0"/>
          <w:w w:val="138"/>
          <w:sz w:val="21"/>
          <w:szCs w:val="21"/>
        </w:rPr>
        <w:t>r</w:t>
      </w:r>
      <w:r>
        <w:rPr>
          <w:rFonts w:cs="Arial" w:hAnsi="Arial" w:eastAsia="Arial" w:ascii="Arial"/>
          <w:i/>
          <w:spacing w:val="0"/>
          <w:w w:val="83"/>
          <w:sz w:val="21"/>
          <w:szCs w:val="21"/>
        </w:rPr>
        <w:t>a</w:t>
      </w:r>
      <w:r>
        <w:rPr>
          <w:rFonts w:cs="Arial" w:hAnsi="Arial" w:eastAsia="Arial" w:ascii="Arial"/>
          <w:i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i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i/>
          <w:spacing w:val="0"/>
          <w:w w:val="106"/>
          <w:sz w:val="21"/>
          <w:szCs w:val="21"/>
        </w:rPr>
        <w:t>v</w:t>
      </w:r>
      <w:r>
        <w:rPr>
          <w:rFonts w:cs="Arial" w:hAnsi="Arial" w:eastAsia="Arial" w:ascii="Arial"/>
          <w:i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i/>
          <w:spacing w:val="0"/>
          <w:w w:val="111"/>
          <w:sz w:val="21"/>
          <w:szCs w:val="21"/>
        </w:rPr>
        <w:t>:</w:t>
      </w:r>
      <w:r>
        <w:rPr>
          <w:rFonts w:cs="Arial" w:hAnsi="Arial" w:eastAsia="Arial" w:ascii="Arial"/>
          <w:i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3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el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ab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_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ind w:left="145"/>
      </w:pPr>
      <w:r>
        <w:pict>
          <v:shape type="#_x0000_t75" style="position:absolute;margin-left:63.8721pt;margin-top:1.57208pt;width:304.787pt;height:14.2224pt;mso-position-horizontal-relative:page;mso-position-vertical-relative:paragraph;z-index:-2643">
            <v:imagedata o:title="" r:id="rId435"/>
          </v:shape>
        </w:pic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6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.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3</w:t>
      </w:r>
      <w:r>
        <w:rPr>
          <w:rFonts w:cs="Arial" w:hAnsi="Arial" w:eastAsia="Arial" w:ascii="Arial"/>
          <w:b/>
          <w:spacing w:val="19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5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89"/>
          <w:sz w:val="26"/>
          <w:szCs w:val="26"/>
        </w:rPr>
        <w:t>l</w:t>
      </w:r>
      <w:r>
        <w:rPr>
          <w:rFonts w:cs="Arial" w:hAnsi="Arial" w:eastAsia="Arial" w:ascii="Arial"/>
          <w:b/>
          <w:spacing w:val="0"/>
          <w:w w:val="106"/>
          <w:sz w:val="26"/>
          <w:szCs w:val="26"/>
        </w:rPr>
        <w:t>g</w:t>
      </w:r>
      <w:r>
        <w:rPr>
          <w:rFonts w:cs="Arial" w:hAnsi="Arial" w:eastAsia="Arial" w:ascii="Arial"/>
          <w:b/>
          <w:spacing w:val="0"/>
          <w:w w:val="113"/>
          <w:sz w:val="26"/>
          <w:szCs w:val="26"/>
        </w:rPr>
        <w:t>o</w:t>
      </w:r>
      <w:r>
        <w:rPr>
          <w:rFonts w:cs="Arial" w:hAnsi="Arial" w:eastAsia="Arial" w:ascii="Arial"/>
          <w:b/>
          <w:spacing w:val="0"/>
          <w:w w:val="117"/>
          <w:sz w:val="26"/>
          <w:szCs w:val="26"/>
        </w:rPr>
        <w:t>r</w:t>
      </w:r>
      <w:r>
        <w:rPr>
          <w:rFonts w:cs="Arial" w:hAnsi="Arial" w:eastAsia="Arial" w:ascii="Arial"/>
          <w:b/>
          <w:spacing w:val="0"/>
          <w:w w:val="79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24"/>
          <w:sz w:val="26"/>
          <w:szCs w:val="26"/>
        </w:rPr>
        <w:t>t</w:t>
      </w:r>
      <w:r>
        <w:rPr>
          <w:rFonts w:cs="Arial" w:hAnsi="Arial" w:eastAsia="Arial" w:ascii="Arial"/>
          <w:b/>
          <w:spacing w:val="0"/>
          <w:w w:val="101"/>
          <w:sz w:val="26"/>
          <w:szCs w:val="26"/>
        </w:rPr>
        <w:t>m</w:t>
      </w:r>
      <w:r>
        <w:rPr>
          <w:rFonts w:cs="Arial" w:hAnsi="Arial" w:eastAsia="Arial" w:ascii="Arial"/>
          <w:b/>
          <w:spacing w:val="0"/>
          <w:w w:val="113"/>
          <w:sz w:val="26"/>
          <w:szCs w:val="26"/>
        </w:rPr>
        <w:t>o</w:t>
      </w:r>
      <w:r>
        <w:rPr>
          <w:rFonts w:cs="Arial" w:hAnsi="Arial" w:eastAsia="Arial" w:ascii="Arial"/>
          <w:b/>
          <w:spacing w:val="29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d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e</w:t>
      </w:r>
      <w:r>
        <w:rPr>
          <w:rFonts w:cs="Arial" w:hAnsi="Arial" w:eastAsia="Arial" w:ascii="Arial"/>
          <w:b/>
          <w:spacing w:val="27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C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á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l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c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u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l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o</w:t>
      </w:r>
      <w:r>
        <w:rPr>
          <w:rFonts w:cs="Arial" w:hAnsi="Arial" w:eastAsia="Arial" w:ascii="Arial"/>
          <w:b/>
          <w:spacing w:val="70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d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e</w:t>
      </w:r>
      <w:r>
        <w:rPr>
          <w:rFonts w:cs="Arial" w:hAnsi="Arial" w:eastAsia="Arial" w:ascii="Arial"/>
          <w:b/>
          <w:spacing w:val="26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S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l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o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t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s</w:t>
      </w:r>
      <w:r>
        <w:rPr>
          <w:rFonts w:cs="Arial" w:hAnsi="Arial" w:eastAsia="Arial" w:ascii="Arial"/>
          <w:b/>
          <w:spacing w:val="65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90"/>
          <w:sz w:val="26"/>
          <w:szCs w:val="26"/>
        </w:rPr>
        <w:t>D</w:t>
      </w:r>
      <w:r>
        <w:rPr>
          <w:rFonts w:cs="Arial" w:hAnsi="Arial" w:eastAsia="Arial" w:ascii="Arial"/>
          <w:b/>
          <w:spacing w:val="0"/>
          <w:w w:val="99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09"/>
          <w:sz w:val="26"/>
          <w:szCs w:val="26"/>
        </w:rPr>
        <w:t>s</w:t>
      </w:r>
      <w:r>
        <w:rPr>
          <w:rFonts w:cs="Arial" w:hAnsi="Arial" w:eastAsia="Arial" w:ascii="Arial"/>
          <w:b/>
          <w:spacing w:val="0"/>
          <w:w w:val="111"/>
          <w:sz w:val="26"/>
          <w:szCs w:val="26"/>
        </w:rPr>
        <w:t>p</w:t>
      </w:r>
      <w:r>
        <w:rPr>
          <w:rFonts w:cs="Arial" w:hAnsi="Arial" w:eastAsia="Arial" w:ascii="Arial"/>
          <w:b/>
          <w:spacing w:val="0"/>
          <w:w w:val="106"/>
          <w:sz w:val="26"/>
          <w:szCs w:val="26"/>
        </w:rPr>
        <w:t>o</w:t>
      </w:r>
      <w:r>
        <w:rPr>
          <w:rFonts w:cs="Arial" w:hAnsi="Arial" w:eastAsia="Arial" w:ascii="Arial"/>
          <w:b/>
          <w:spacing w:val="0"/>
          <w:w w:val="104"/>
          <w:sz w:val="26"/>
          <w:szCs w:val="26"/>
        </w:rPr>
        <w:t>ni</w:t>
      </w:r>
      <w:r>
        <w:rPr>
          <w:rFonts w:cs="Arial" w:hAnsi="Arial" w:eastAsia="Arial" w:ascii="Arial"/>
          <w:b/>
          <w:spacing w:val="0"/>
          <w:w w:val="113"/>
          <w:sz w:val="26"/>
          <w:szCs w:val="26"/>
        </w:rPr>
        <w:t>b</w:t>
      </w:r>
      <w:r>
        <w:rPr>
          <w:rFonts w:cs="Arial" w:hAnsi="Arial" w:eastAsia="Arial" w:ascii="Arial"/>
          <w:b/>
          <w:spacing w:val="0"/>
          <w:w w:val="99"/>
          <w:sz w:val="26"/>
          <w:szCs w:val="26"/>
        </w:rPr>
        <w:t>l</w:t>
      </w:r>
      <w:r>
        <w:rPr>
          <w:rFonts w:cs="Arial" w:hAnsi="Arial" w:eastAsia="Arial" w:ascii="Arial"/>
          <w:b/>
          <w:spacing w:val="0"/>
          <w:w w:val="112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4"/>
          <w:sz w:val="26"/>
          <w:szCs w:val="26"/>
        </w:rPr>
        <w:t>s</w:t>
      </w:r>
      <w:r>
        <w:rPr>
          <w:rFonts w:cs="Arial" w:hAnsi="Arial" w:eastAsia="Arial" w:ascii="Arial"/>
          <w:spacing w:val="0"/>
          <w:w w:val="100"/>
          <w:sz w:val="26"/>
          <w:szCs w:val="26"/>
        </w:rPr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34" w:right="260" w:firstLine="14"/>
      </w:pPr>
      <w:r>
        <w:pict>
          <v:shape type="#_x0000_t75" style="position:absolute;margin-left:63.3323pt;margin-top:1.5675pt;width:464.557pt;height:146.184pt;mso-position-horizontal-relative:page;mso-position-vertical-relative:paragraph;z-index:-2644">
            <v:imagedata o:title="" r:id="rId436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i/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1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ná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5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"/>
        <w:ind w:left="397"/>
      </w:pPr>
      <w:r>
        <w:rPr>
          <w:rFonts w:cs="Arial" w:hAnsi="Arial" w:eastAsia="Arial" w:ascii="Arial"/>
          <w:w w:val="49"/>
          <w:sz w:val="21"/>
          <w:szCs w:val="21"/>
        </w:rPr>
        <w:t>1</w:t>
      </w:r>
      <w:r>
        <w:rPr>
          <w:rFonts w:cs="Arial" w:hAnsi="Arial" w:eastAsia="Arial" w:ascii="Arial"/>
          <w:w w:val="142"/>
          <w:sz w:val="21"/>
          <w:szCs w:val="21"/>
        </w:rPr>
        <w:t>.</w:t>
      </w:r>
      <w:r>
        <w:rPr>
          <w:rFonts w:cs="Arial" w:hAnsi="Arial" w:eastAsia="Arial" w:ascii="Arial"/>
          <w:w w:val="100"/>
          <w:sz w:val="21"/>
          <w:szCs w:val="21"/>
        </w:rPr>
        <w:t>   </w:t>
      </w:r>
      <w:r>
        <w:rPr>
          <w:rFonts w:cs="Arial" w:hAnsi="Arial" w:eastAsia="Arial" w:ascii="Arial"/>
          <w:spacing w:val="-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án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el</w:t>
      </w:r>
      <w:r>
        <w:rPr>
          <w:rFonts w:cs="Arial" w:hAnsi="Arial" w:eastAsia="Arial" w:ascii="Arial"/>
          <w:spacing w:val="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 w:lineRule="auto" w:line="268"/>
        <w:ind w:left="735" w:right="73" w:hanging="356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2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 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pe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cí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"/>
        <w:ind w:left="382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3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 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l</w:t>
      </w:r>
      <w:r>
        <w:rPr>
          <w:rFonts w:cs="Arial" w:hAnsi="Arial" w:eastAsia="Arial" w:ascii="Arial"/>
          <w:spacing w:val="37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5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gu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 w:lineRule="exact" w:line="300"/>
        <w:ind w:left="746"/>
      </w:pPr>
      <w:r>
        <w:rPr>
          <w:rFonts w:cs="Arial" w:hAnsi="Arial" w:eastAsia="Arial" w:ascii="Arial"/>
          <w:w w:val="83"/>
          <w:position w:val="5"/>
          <w:sz w:val="21"/>
          <w:szCs w:val="21"/>
        </w:rPr>
        <w:t>b</w:t>
      </w:r>
      <w:r>
        <w:rPr>
          <w:rFonts w:cs="Arial" w:hAnsi="Arial" w:eastAsia="Arial" w:ascii="Arial"/>
          <w:w w:val="104"/>
          <w:position w:val="5"/>
          <w:sz w:val="21"/>
          <w:szCs w:val="21"/>
        </w:rPr>
        <w:t>a</w:t>
      </w:r>
      <w:r>
        <w:rPr>
          <w:rFonts w:cs="Arial" w:hAnsi="Arial" w:eastAsia="Arial" w:ascii="Arial"/>
          <w:w w:val="106"/>
          <w:position w:val="5"/>
          <w:sz w:val="21"/>
          <w:szCs w:val="21"/>
        </w:rPr>
        <w:t>s</w:t>
      </w:r>
      <w:r>
        <w:rPr>
          <w:rFonts w:cs="Arial" w:hAnsi="Arial" w:eastAsia="Arial" w:ascii="Arial"/>
          <w:w w:val="101"/>
          <w:position w:val="5"/>
          <w:sz w:val="21"/>
          <w:szCs w:val="21"/>
        </w:rPr>
        <w:t>ad</w:t>
      </w:r>
      <w:r>
        <w:rPr>
          <w:rFonts w:cs="Arial" w:hAnsi="Arial" w:eastAsia="Arial" w:ascii="Arial"/>
          <w:w w:val="110"/>
          <w:position w:val="5"/>
          <w:sz w:val="21"/>
          <w:szCs w:val="21"/>
        </w:rPr>
        <w:t>o</w:t>
      </w:r>
      <w:r>
        <w:rPr>
          <w:rFonts w:cs="Arial" w:hAnsi="Arial" w:eastAsia="Arial" w:ascii="Arial"/>
          <w:w w:val="106"/>
          <w:position w:val="5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position w:val="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position w:val="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position w:val="5"/>
          <w:sz w:val="21"/>
          <w:szCs w:val="21"/>
        </w:rPr>
        <w:t>n</w:t>
      </w:r>
      <w:r>
        <w:rPr>
          <w:rFonts w:cs="Arial" w:hAnsi="Arial" w:eastAsia="Arial" w:ascii="Arial"/>
          <w:spacing w:val="17"/>
          <w:w w:val="100"/>
          <w:position w:val="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position w:val="5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position w:val="5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position w:val="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position w:val="5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position w:val="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8"/>
          <w:position w:val="5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position w:val="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position w:val="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position w:val="5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2"/>
          <w:position w:val="5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position w:val="5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position w:val="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position w:val="5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4"/>
          <w:position w:val="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33"/>
          <w:position w:val="5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position w:val="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position w:val="5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10"/>
          <w:position w:val="5"/>
          <w:sz w:val="21"/>
          <w:szCs w:val="21"/>
        </w:rPr>
        <w:t>o</w:t>
      </w:r>
      <w:r>
        <w:rPr>
          <w:rFonts w:cs="Arial" w:hAnsi="Arial" w:eastAsia="Arial" w:ascii="Arial"/>
          <w:spacing w:val="11"/>
          <w:w w:val="98"/>
          <w:position w:val="5"/>
          <w:sz w:val="21"/>
          <w:szCs w:val="21"/>
        </w:rPr>
        <w:t>n</w:t>
      </w:r>
      <w:r>
        <w:rPr>
          <w:rFonts w:cs="Arial" w:hAnsi="Arial" w:eastAsia="Arial" w:ascii="Arial"/>
          <w:spacing w:val="7"/>
          <w:w w:val="204"/>
          <w:position w:val="-3"/>
          <w:sz w:val="19"/>
          <w:szCs w:val="19"/>
        </w:rPr>
        <w:t>-</w:t>
      </w:r>
      <w:r>
        <w:rPr>
          <w:rFonts w:cs="Arial" w:hAnsi="Arial" w:eastAsia="Arial" w:ascii="Arial"/>
          <w:spacing w:val="0"/>
          <w:w w:val="92"/>
          <w:position w:val="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position w:val="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position w:val="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position w:val="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position w:val="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8"/>
          <w:position w:val="5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23"/>
          <w:position w:val="5"/>
          <w:sz w:val="21"/>
          <w:szCs w:val="21"/>
        </w:rPr>
        <w:t>t</w:t>
      </w:r>
      <w:r>
        <w:rPr>
          <w:rFonts w:cs="Arial" w:hAnsi="Arial" w:eastAsia="Arial" w:ascii="Arial"/>
          <w:spacing w:val="4"/>
          <w:w w:val="98"/>
          <w:position w:val="5"/>
          <w:sz w:val="21"/>
          <w:szCs w:val="21"/>
        </w:rPr>
        <w:t>a</w:t>
      </w:r>
      <w:r>
        <w:rPr>
          <w:rFonts w:cs="Arial" w:hAnsi="Arial" w:eastAsia="Arial" w:ascii="Arial"/>
          <w:spacing w:val="11"/>
          <w:w w:val="210"/>
          <w:position w:val="-3"/>
          <w:sz w:val="19"/>
          <w:szCs w:val="19"/>
        </w:rPr>
        <w:t>-</w:t>
      </w:r>
      <w:r>
        <w:rPr>
          <w:rFonts w:cs="Arial" w:hAnsi="Arial" w:eastAsia="Arial" w:ascii="Arial"/>
          <w:spacing w:val="0"/>
          <w:w w:val="88"/>
          <w:position w:val="5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position w:val="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position w:val="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98"/>
          <w:position w:val="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exact" w:line="200"/>
        <w:ind w:left="375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4.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 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3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3"/>
          <w:sz w:val="21"/>
          <w:szCs w:val="21"/>
        </w:rPr>
        <w:t>n</w:t>
      </w:r>
      <w:r>
        <w:rPr>
          <w:rFonts w:cs="Arial" w:hAnsi="Arial" w:eastAsia="Arial" w:ascii="Arial"/>
          <w:spacing w:val="33"/>
          <w:w w:val="93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5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/>
        <w:ind w:left="731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e</w:t>
      </w:r>
      <w:r>
        <w:rPr>
          <w:rFonts w:cs="Arial" w:hAnsi="Arial" w:eastAsia="Arial" w:ascii="Arial"/>
          <w:spacing w:val="18"/>
          <w:w w:val="9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/>
        <w:ind w:left="382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5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5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6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: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: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/>
        <w:ind w:left="735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,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po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4"/>
          <w:szCs w:val="34"/>
        </w:rPr>
        <w:jc w:val="left"/>
        <w:ind w:left="145"/>
      </w:pPr>
      <w:r>
        <w:pict>
          <v:shape type="#_x0000_t75" style="position:absolute;margin-left:63.8721pt;margin-top:2.44356pt;width:369.918pt;height:17.823pt;mso-position-horizontal-relative:page;mso-position-vertical-relative:paragraph;z-index:-2645">
            <v:imagedata o:title="" r:id="rId437"/>
          </v:shape>
        </w:pic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7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.</w:t>
      </w:r>
      <w:r>
        <w:rPr>
          <w:rFonts w:cs="Arial" w:hAnsi="Arial" w:eastAsia="Arial" w:ascii="Arial"/>
          <w:b/>
          <w:spacing w:val="31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57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5"/>
          <w:sz w:val="34"/>
          <w:szCs w:val="34"/>
        </w:rPr>
        <w:t>nd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12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2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9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19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95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6"/>
          <w:sz w:val="34"/>
          <w:szCs w:val="34"/>
        </w:rPr>
        <w:t>s</w:t>
      </w:r>
      <w:r>
        <w:rPr>
          <w:rFonts w:cs="Arial" w:hAnsi="Arial" w:eastAsia="Arial" w:ascii="Arial"/>
          <w:b/>
          <w:spacing w:val="39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l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av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</w:t>
      </w:r>
      <w:r>
        <w:rPr>
          <w:rFonts w:cs="Arial" w:hAnsi="Arial" w:eastAsia="Arial" w:ascii="Arial"/>
          <w:b/>
          <w:spacing w:val="51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</w:t>
      </w:r>
      <w:r>
        <w:rPr>
          <w:rFonts w:cs="Arial" w:hAnsi="Arial" w:eastAsia="Arial" w:ascii="Arial"/>
          <w:b/>
          <w:spacing w:val="4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en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m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14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76"/>
          <w:sz w:val="34"/>
          <w:szCs w:val="34"/>
        </w:rPr>
        <w:t>(</w:t>
      </w:r>
      <w:r>
        <w:rPr>
          <w:rFonts w:cs="Arial" w:hAnsi="Arial" w:eastAsia="Arial" w:ascii="Arial"/>
          <w:b/>
          <w:spacing w:val="0"/>
          <w:w w:val="111"/>
          <w:sz w:val="34"/>
          <w:szCs w:val="34"/>
        </w:rPr>
        <w:t>K</w:t>
      </w:r>
      <w:r>
        <w:rPr>
          <w:rFonts w:cs="Arial" w:hAnsi="Arial" w:eastAsia="Arial" w:ascii="Arial"/>
          <w:b/>
          <w:spacing w:val="0"/>
          <w:w w:val="98"/>
          <w:sz w:val="34"/>
          <w:szCs w:val="34"/>
        </w:rPr>
        <w:t>P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l</w:t>
      </w:r>
      <w:r>
        <w:rPr>
          <w:rFonts w:cs="Arial" w:hAnsi="Arial" w:eastAsia="Arial" w:ascii="Arial"/>
          <w:b/>
          <w:spacing w:val="0"/>
          <w:w w:val="106"/>
          <w:sz w:val="34"/>
          <w:szCs w:val="34"/>
        </w:rPr>
        <w:t>s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)</w:t>
      </w:r>
      <w:r>
        <w:rPr>
          <w:rFonts w:cs="Arial" w:hAnsi="Arial" w:eastAsia="Arial" w:ascii="Arial"/>
          <w:spacing w:val="0"/>
          <w:w w:val="100"/>
          <w:sz w:val="34"/>
          <w:szCs w:val="34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37" w:right="606" w:firstLine="11"/>
      </w:pPr>
      <w:r>
        <w:pict>
          <v:shape type="#_x0000_t75" style="position:absolute;margin-left:63.5122pt;margin-top:1.5675pt;width:437.749pt;height:35.826pt;mso-position-horizontal-relative:page;mso-position-vertical-relative:paragraph;z-index:-2646">
            <v:imagedata o:title="" r:id="rId438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ndam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42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ind w:left="141"/>
        <w:sectPr>
          <w:type w:val="continuous"/>
          <w:pgSz w:w="11900" w:h="16840"/>
          <w:pgMar w:top="1580" w:bottom="280" w:left="1140" w:right="1240"/>
        </w:sectPr>
      </w:pPr>
      <w:r>
        <w:pict>
          <v:shape type="#_x0000_t75" style="position:absolute;margin-left:63.6922pt;margin-top:1.57208pt;width:230.479pt;height:14.0423pt;mso-position-horizontal-relative:page;mso-position-vertical-relative:paragraph;z-index:-2647">
            <v:imagedata o:title="" r:id="rId439"/>
          </v:shape>
        </w:pict>
      </w:r>
      <w:r>
        <w:rPr>
          <w:rFonts w:cs="Arial" w:hAnsi="Arial" w:eastAsia="Arial" w:ascii="Arial"/>
          <w:b/>
          <w:w w:val="92"/>
          <w:sz w:val="26"/>
          <w:szCs w:val="26"/>
        </w:rPr>
        <w:t>7</w:t>
      </w:r>
      <w:r>
        <w:rPr>
          <w:rFonts w:cs="Arial" w:hAnsi="Arial" w:eastAsia="Arial" w:ascii="Arial"/>
          <w:b/>
          <w:spacing w:val="-43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59"/>
          <w:sz w:val="26"/>
          <w:szCs w:val="26"/>
        </w:rPr>
        <w:t>.</w:t>
      </w:r>
      <w:r>
        <w:rPr>
          <w:rFonts w:cs="Arial" w:hAnsi="Arial" w:eastAsia="Arial" w:ascii="Arial"/>
          <w:b/>
          <w:spacing w:val="0"/>
          <w:w w:val="89"/>
          <w:sz w:val="26"/>
          <w:szCs w:val="26"/>
        </w:rPr>
        <w:t>1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-4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K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P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l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s</w:t>
      </w:r>
      <w:r>
        <w:rPr>
          <w:rFonts w:cs="Arial" w:hAnsi="Arial" w:eastAsia="Arial" w:ascii="Arial"/>
          <w:b/>
          <w:spacing w:val="41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d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e</w:t>
      </w:r>
      <w:r>
        <w:rPr>
          <w:rFonts w:cs="Arial" w:hAnsi="Arial" w:eastAsia="Arial" w:ascii="Arial"/>
          <w:b/>
          <w:spacing w:val="27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O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p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r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c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ó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n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27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d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l</w:t>
      </w:r>
      <w:r>
        <w:rPr>
          <w:rFonts w:cs="Arial" w:hAnsi="Arial" w:eastAsia="Arial" w:ascii="Arial"/>
          <w:b/>
          <w:spacing w:val="39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84"/>
          <w:sz w:val="26"/>
          <w:szCs w:val="26"/>
        </w:rPr>
        <w:t>N</w:t>
      </w:r>
      <w:r>
        <w:rPr>
          <w:rFonts w:cs="Arial" w:hAnsi="Arial" w:eastAsia="Arial" w:ascii="Arial"/>
          <w:b/>
          <w:spacing w:val="0"/>
          <w:w w:val="116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2"/>
          <w:sz w:val="26"/>
          <w:szCs w:val="26"/>
        </w:rPr>
        <w:t>g</w:t>
      </w:r>
      <w:r>
        <w:rPr>
          <w:rFonts w:cs="Arial" w:hAnsi="Arial" w:eastAsia="Arial" w:ascii="Arial"/>
          <w:b/>
          <w:spacing w:val="0"/>
          <w:w w:val="113"/>
          <w:sz w:val="26"/>
          <w:szCs w:val="26"/>
        </w:rPr>
        <w:t>o</w:t>
      </w:r>
      <w:r>
        <w:rPr>
          <w:rFonts w:cs="Arial" w:hAnsi="Arial" w:eastAsia="Arial" w:ascii="Arial"/>
          <w:b/>
          <w:spacing w:val="0"/>
          <w:w w:val="109"/>
          <w:sz w:val="26"/>
          <w:szCs w:val="26"/>
        </w:rPr>
        <w:t>c</w:t>
      </w:r>
      <w:r>
        <w:rPr>
          <w:rFonts w:cs="Arial" w:hAnsi="Arial" w:eastAsia="Arial" w:ascii="Arial"/>
          <w:b/>
          <w:spacing w:val="0"/>
          <w:w w:val="89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13"/>
          <w:sz w:val="26"/>
          <w:szCs w:val="26"/>
        </w:rPr>
        <w:t>o</w:t>
      </w:r>
      <w:r>
        <w:rPr>
          <w:rFonts w:cs="Arial" w:hAnsi="Arial" w:eastAsia="Arial" w:ascii="Arial"/>
          <w:spacing w:val="0"/>
          <w:w w:val="100"/>
          <w:sz w:val="26"/>
          <w:szCs w:val="26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1163"/>
      </w:pPr>
      <w:r>
        <w:pict>
          <v:shape type="#_x0000_t75" style="position:absolute;margin-left:225.981pt;margin-top:10.2617pt;width:114.61pt;height:22.5037pt;mso-position-horizontal-relative:page;mso-position-vertical-relative:paragraph;z-index:-2611">
            <v:imagedata o:title="" r:id="rId441"/>
          </v:shape>
        </w:pict>
      </w:r>
      <w:r>
        <w:pict>
          <v:shape type="#_x0000_t75" style="width:137.46pt;height:2.16036pt">
            <v:imagedata o:title="" r:id="rId442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0"/>
          <w:szCs w:val="10"/>
        </w:rPr>
        <w:jc w:val="left"/>
        <w:spacing w:before="2" w:lineRule="exact" w:line="100"/>
        <w:sectPr>
          <w:pgMar w:header="0" w:footer="0" w:top="1580" w:bottom="280" w:left="1140" w:right="1120"/>
          <w:headerReference w:type="default" r:id="rId440"/>
          <w:pgSz w:w="11900" w:h="16840"/>
        </w:sectPr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7"/>
        <w:ind w:left="271"/>
      </w:pPr>
      <w:r>
        <w:pict>
          <v:shape type="#_x0000_t75" style="position:absolute;margin-left:70.1693pt;margin-top:2.94851pt;width:44.9803pt;height:8.82147pt;mso-position-horizontal-relative:page;mso-position-vertical-relative:paragraph;z-index:-2605">
            <v:imagedata o:title="" r:id="rId443"/>
          </v:shape>
        </w:pict>
      </w:r>
      <w:r>
        <w:rPr>
          <w:rFonts w:cs="Arial" w:hAnsi="Arial" w:eastAsia="Arial" w:ascii="Arial"/>
          <w:w w:val="38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n</w:t>
      </w:r>
      <w:r>
        <w:rPr>
          <w:rFonts w:cs="Arial" w:hAnsi="Arial" w:eastAsia="Arial" w:ascii="Arial"/>
          <w:w w:val="110"/>
          <w:sz w:val="20"/>
          <w:szCs w:val="20"/>
        </w:rPr>
        <w:t>d</w:t>
      </w:r>
      <w:r>
        <w:rPr>
          <w:rFonts w:cs="Arial" w:hAnsi="Arial" w:eastAsia="Arial" w:ascii="Arial"/>
          <w:w w:val="113"/>
          <w:sz w:val="20"/>
          <w:szCs w:val="20"/>
        </w:rPr>
        <w:t>i</w:t>
      </w:r>
      <w:r>
        <w:rPr>
          <w:rFonts w:cs="Arial" w:hAnsi="Arial" w:eastAsia="Arial" w:ascii="Arial"/>
          <w:w w:val="122"/>
          <w:sz w:val="20"/>
          <w:szCs w:val="20"/>
        </w:rPr>
        <w:t>c</w:t>
      </w:r>
      <w:r>
        <w:rPr>
          <w:rFonts w:cs="Arial" w:hAnsi="Arial" w:eastAsia="Arial" w:ascii="Arial"/>
          <w:w w:val="103"/>
          <w:sz w:val="20"/>
          <w:szCs w:val="20"/>
        </w:rPr>
        <w:t>ad</w:t>
      </w:r>
      <w:r>
        <w:rPr>
          <w:rFonts w:cs="Arial" w:hAnsi="Arial" w:eastAsia="Arial" w:ascii="Arial"/>
          <w:w w:val="116"/>
          <w:sz w:val="20"/>
          <w:szCs w:val="20"/>
        </w:rPr>
        <w:t>o</w:t>
      </w:r>
      <w:r>
        <w:rPr>
          <w:rFonts w:cs="Arial" w:hAnsi="Arial" w:eastAsia="Arial" w:ascii="Arial"/>
          <w:w w:val="124"/>
          <w:sz w:val="20"/>
          <w:szCs w:val="20"/>
        </w:rPr>
        <w:t>r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56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2458"/>
      </w:pPr>
      <w:r>
        <w:pict>
          <v:group style="position:absolute;margin-left:62.6126pt;margin-top:120.98pt;width:148.795pt;height:146.904pt;mso-position-horizontal-relative:page;mso-position-vertical-relative:page;z-index:-2606" coordorigin="1252,2420" coordsize="2976,2938">
            <v:shape type="#_x0000_t75" style="position:absolute;left:1389;top:4864;width:2119;height:493">
              <v:imagedata o:title="" r:id="rId444"/>
            </v:shape>
            <v:shape type="#_x0000_t75" style="position:absolute;left:1389;top:3950;width:2152;height:180">
              <v:imagedata o:title="" r:id="rId445"/>
            </v:shape>
            <v:shape type="#_x0000_t75" style="position:absolute;left:1389;top:3035;width:2839;height:220">
              <v:imagedata o:title="" r:id="rId446"/>
            </v:shape>
            <v:shape type="#_x0000_t75" style="position:absolute;left:1252;top:2420;width:1857;height:2492">
              <v:imagedata o:title="" r:id="rId447"/>
            </v:shape>
            <w10:wrap type="none"/>
          </v:group>
        </w:pict>
      </w:r>
      <w:r>
        <w:pict>
          <v:shape type="#_x0000_t75" style="width:35.2646pt;height:2.16036pt">
            <v:imagedata o:title="" r:id="rId448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56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2530"/>
      </w:pPr>
      <w:r>
        <w:pict>
          <v:shape type="#_x0000_t75" style="width:31.6662pt;height:2.16036pt">
            <v:imagedata o:title="" r:id="rId449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56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/>
        <w:ind w:left="263"/>
      </w:pPr>
      <w:r>
        <w:rPr>
          <w:rFonts w:cs="Arial" w:hAnsi="Arial" w:eastAsia="Arial" w:ascii="Arial"/>
          <w:w w:val="77"/>
          <w:sz w:val="21"/>
          <w:szCs w:val="21"/>
        </w:rPr>
        <w:t>(</w:t>
      </w:r>
      <w:r>
        <w:rPr>
          <w:rFonts w:cs="Arial" w:hAnsi="Arial" w:eastAsia="Arial" w:ascii="Arial"/>
          <w:w w:val="97"/>
          <w:sz w:val="21"/>
          <w:szCs w:val="21"/>
        </w:rPr>
        <w:t>N</w:t>
      </w:r>
      <w:r>
        <w:rPr>
          <w:rFonts w:cs="Arial" w:hAnsi="Arial" w:eastAsia="Arial" w:ascii="Arial"/>
          <w:w w:val="123"/>
          <w:sz w:val="21"/>
          <w:szCs w:val="21"/>
        </w:rPr>
        <w:t>o</w:t>
      </w:r>
      <w:r>
        <w:rPr>
          <w:rFonts w:cs="Arial" w:hAnsi="Arial" w:eastAsia="Arial" w:ascii="Arial"/>
          <w:w w:val="113"/>
          <w:sz w:val="21"/>
          <w:szCs w:val="21"/>
        </w:rPr>
        <w:t>-</w:t>
      </w:r>
      <w:r>
        <w:rPr>
          <w:rFonts w:cs="Arial" w:hAnsi="Arial" w:eastAsia="Arial" w:ascii="Arial"/>
          <w:w w:val="100"/>
          <w:sz w:val="21"/>
          <w:szCs w:val="21"/>
        </w:rPr>
        <w:t>S</w:t>
      </w:r>
      <w:r>
        <w:rPr>
          <w:rFonts w:cs="Arial" w:hAnsi="Arial" w:eastAsia="Arial" w:ascii="Arial"/>
          <w:w w:val="110"/>
          <w:sz w:val="21"/>
          <w:szCs w:val="21"/>
        </w:rPr>
        <w:t>h</w:t>
      </w:r>
      <w:r>
        <w:rPr>
          <w:rFonts w:cs="Arial" w:hAnsi="Arial" w:eastAsia="Arial" w:ascii="Arial"/>
          <w:w w:val="120"/>
          <w:sz w:val="21"/>
          <w:szCs w:val="21"/>
        </w:rPr>
        <w:t>o</w:t>
      </w:r>
      <w:r>
        <w:rPr>
          <w:rFonts w:cs="Arial" w:hAnsi="Arial" w:eastAsia="Arial" w:ascii="Arial"/>
          <w:w w:val="116"/>
          <w:sz w:val="21"/>
          <w:szCs w:val="21"/>
        </w:rPr>
        <w:t>w</w:t>
      </w:r>
      <w:r>
        <w:rPr>
          <w:rFonts w:cs="Arial" w:hAnsi="Arial" w:eastAsia="Arial" w:ascii="Arial"/>
          <w:w w:val="92"/>
          <w:sz w:val="21"/>
          <w:szCs w:val="21"/>
        </w:rPr>
        <w:t>)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2"/>
          <w:szCs w:val="22"/>
        </w:rPr>
        <w:jc w:val="left"/>
        <w:spacing w:before="9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127"/>
      </w:pPr>
      <w:r>
        <w:pict>
          <v:shape type="#_x0000_t75" style="width:35.9843pt;height:2.16036pt">
            <v:imagedata o:title="" r:id="rId450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0"/>
      </w:pPr>
      <w:r>
        <w:pict>
          <v:shape type="#_x0000_t75" style="position:absolute;margin-left:69.6296pt;margin-top:1.5675pt;width:128.104pt;height:11.3419pt;mso-position-horizontal-relative:page;mso-position-vertical-relative:paragraph;z-index:-2607">
            <v:imagedata o:title="" r:id="rId451"/>
          </v:shape>
        </w:pic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24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56"/>
      </w:pPr>
      <w:r>
        <w:pict>
          <v:shape type="#_x0000_t75" style="position:absolute;margin-left:69.4497pt;margin-top:1.38747pt;width:128.284pt;height:11.1619pt;mso-position-horizontal-relative:page;mso-position-vertical-relative:paragraph;z-index:-2608">
            <v:imagedata o:title="" r:id="rId452"/>
          </v:shape>
        </w:pict>
      </w:r>
      <w:r>
        <w:pict>
          <v:shape type="#_x0000_t75" style="position:absolute;margin-left:62.6126pt;margin-top:-24.3568pt;width:2.87874pt;height:182.19pt;mso-position-horizontal-relative:page;mso-position-vertical-relative:paragraph;z-index:-2600">
            <v:imagedata o:title="" r:id="rId453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7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44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0"/>
      </w:pPr>
      <w:r>
        <w:pict>
          <v:shape type="#_x0000_t75" style="position:absolute;margin-left:69.6296pt;margin-top:1.38747pt;width:100.036pt;height:11.3419pt;mso-position-horizontal-relative:page;mso-position-vertical-relative:paragraph;z-index:-2609">
            <v:imagedata o:title="" r:id="rId454"/>
          </v:shape>
        </w:pict>
      </w:r>
      <w:r>
        <w:rPr>
          <w:rFonts w:cs="Arial" w:hAnsi="Arial" w:eastAsia="Arial" w:ascii="Arial"/>
          <w:w w:val="90"/>
          <w:sz w:val="21"/>
          <w:szCs w:val="21"/>
        </w:rPr>
        <w:t>C</w:t>
      </w:r>
      <w:r>
        <w:rPr>
          <w:rFonts w:cs="Arial" w:hAnsi="Arial" w:eastAsia="Arial" w:ascii="Arial"/>
          <w:w w:val="120"/>
          <w:sz w:val="21"/>
          <w:szCs w:val="21"/>
        </w:rPr>
        <w:t>o</w:t>
      </w:r>
      <w:r>
        <w:rPr>
          <w:rFonts w:cs="Arial" w:hAnsi="Arial" w:eastAsia="Arial" w:ascii="Arial"/>
          <w:w w:val="114"/>
          <w:sz w:val="21"/>
          <w:szCs w:val="21"/>
        </w:rPr>
        <w:t>b</w:t>
      </w:r>
      <w:r>
        <w:rPr>
          <w:rFonts w:cs="Arial" w:hAnsi="Arial" w:eastAsia="Arial" w:ascii="Arial"/>
          <w:w w:val="104"/>
          <w:sz w:val="21"/>
          <w:szCs w:val="21"/>
        </w:rPr>
        <w:t>e</w:t>
      </w:r>
      <w:r>
        <w:rPr>
          <w:rFonts w:cs="Arial" w:hAnsi="Arial" w:eastAsia="Arial" w:ascii="Arial"/>
          <w:w w:val="126"/>
          <w:sz w:val="21"/>
          <w:szCs w:val="21"/>
        </w:rPr>
        <w:t>rt</w:t>
      </w:r>
      <w:r>
        <w:rPr>
          <w:rFonts w:cs="Arial" w:hAnsi="Arial" w:eastAsia="Arial" w:ascii="Arial"/>
          <w:w w:val="107"/>
          <w:sz w:val="21"/>
          <w:szCs w:val="21"/>
        </w:rPr>
        <w:t>u</w:t>
      </w:r>
      <w:r>
        <w:rPr>
          <w:rFonts w:cs="Arial" w:hAnsi="Arial" w:eastAsia="Arial" w:ascii="Arial"/>
          <w:w w:val="144"/>
          <w:sz w:val="21"/>
          <w:szCs w:val="21"/>
        </w:rPr>
        <w:t>r</w:t>
      </w:r>
      <w:r>
        <w:rPr>
          <w:rFonts w:cs="Arial" w:hAnsi="Arial" w:eastAsia="Arial" w:ascii="Arial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3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53"/>
      </w:pPr>
      <w:r>
        <w:pict>
          <v:shape type="#_x0000_t75" style="position:absolute;margin-left:69.2697pt;margin-top:1.38747pt;width:141.598pt;height:9.18153pt;mso-position-horizontal-relative:page;mso-position-vertical-relative:paragraph;z-index:-2610">
            <v:imagedata o:title="" r:id="rId455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44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7" w:lineRule="auto" w:line="281"/>
        <w:ind w:left="14" w:right="703"/>
      </w:pPr>
      <w:r>
        <w:br w:type="column"/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x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n</w:t>
      </w:r>
      <w:r>
        <w:rPr>
          <w:rFonts w:cs="Arial" w:hAnsi="Arial" w:eastAsia="Arial" w:ascii="Arial"/>
          <w:spacing w:val="50"/>
          <w:w w:val="104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á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a</w:t>
      </w:r>
      <w:r>
        <w:rPr>
          <w:rFonts w:cs="Arial" w:hAnsi="Arial" w:eastAsia="Arial" w:ascii="Arial"/>
          <w:spacing w:val="46"/>
          <w:w w:val="104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/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á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4" w:right="232" w:firstLine="7"/>
      </w:pPr>
      <w:r>
        <w:pict>
          <v:shape type="#_x0000_t75" style="position:absolute;margin-left:225.441pt;margin-top:1.09851pt;width:138.719pt;height:24.6641pt;mso-position-horizontal-relative:page;mso-position-vertical-relative:paragraph;z-index:-2612">
            <v:imagedata o:title="" r:id="rId456"/>
          </v:shape>
        </w:pict>
      </w:r>
      <w:r>
        <w:rPr>
          <w:rFonts w:cs="Arial" w:hAnsi="Arial" w:eastAsia="Arial" w:ascii="Arial"/>
          <w:w w:val="75"/>
          <w:sz w:val="20"/>
          <w:szCs w:val="20"/>
        </w:rPr>
        <w:t>(</w:t>
      </w:r>
      <w:r>
        <w:rPr>
          <w:rFonts w:cs="Arial" w:hAnsi="Arial" w:eastAsia="Arial" w:ascii="Arial"/>
          <w:w w:val="109"/>
          <w:sz w:val="20"/>
          <w:szCs w:val="20"/>
        </w:rPr>
        <w:t>C</w:t>
      </w:r>
      <w:r>
        <w:rPr>
          <w:rFonts w:cs="Arial" w:hAnsi="Arial" w:eastAsia="Arial" w:ascii="Arial"/>
          <w:w w:val="97"/>
          <w:sz w:val="20"/>
          <w:szCs w:val="20"/>
        </w:rPr>
        <w:t>i</w:t>
      </w:r>
      <w:r>
        <w:rPr>
          <w:rFonts w:cs="Arial" w:hAnsi="Arial" w:eastAsia="Arial" w:ascii="Arial"/>
          <w:w w:val="136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  <w:t>a</w:t>
      </w:r>
      <w:r>
        <w:rPr>
          <w:rFonts w:cs="Arial" w:hAnsi="Arial" w:eastAsia="Arial" w:ascii="Arial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220"/>
          <w:sz w:val="20"/>
          <w:szCs w:val="20"/>
        </w:rPr>
        <w:t>/</w:t>
      </w:r>
      <w:r>
        <w:rPr>
          <w:rFonts w:cs="Arial" w:hAnsi="Arial" w:eastAsia="Arial" w:ascii="Arial"/>
          <w:spacing w:val="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89"/>
          <w:sz w:val="20"/>
          <w:szCs w:val="20"/>
        </w:rPr>
        <w:t>*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39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4" w:right="387" w:firstLine="7"/>
      </w:pPr>
      <w:r>
        <w:pict>
          <v:shape type="#_x0000_t75" style="position:absolute;margin-left:225.441pt;margin-top:1.09851pt;width:130.983pt;height:24.6641pt;mso-position-horizontal-relative:page;mso-position-vertical-relative:paragraph;z-index:-2613">
            <v:imagedata o:title="" r:id="rId457"/>
          </v:shape>
        </w:pict>
      </w:r>
      <w:r>
        <w:rPr>
          <w:rFonts w:cs="Arial" w:hAnsi="Arial" w:eastAsia="Arial" w:ascii="Arial"/>
          <w:w w:val="75"/>
          <w:sz w:val="20"/>
          <w:szCs w:val="20"/>
        </w:rPr>
        <w:t>(</w:t>
      </w:r>
      <w:r>
        <w:rPr>
          <w:rFonts w:cs="Arial" w:hAnsi="Arial" w:eastAsia="Arial" w:ascii="Arial"/>
          <w:w w:val="109"/>
          <w:sz w:val="20"/>
          <w:szCs w:val="20"/>
        </w:rPr>
        <w:t>C</w:t>
      </w:r>
      <w:r>
        <w:rPr>
          <w:rFonts w:cs="Arial" w:hAnsi="Arial" w:eastAsia="Arial" w:ascii="Arial"/>
          <w:w w:val="97"/>
          <w:sz w:val="20"/>
          <w:szCs w:val="20"/>
        </w:rPr>
        <w:t>i</w:t>
      </w:r>
      <w:r>
        <w:rPr>
          <w:rFonts w:cs="Arial" w:hAnsi="Arial" w:eastAsia="Arial" w:ascii="Arial"/>
          <w:w w:val="136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  <w:t>a</w:t>
      </w:r>
      <w:r>
        <w:rPr>
          <w:rFonts w:cs="Arial" w:hAnsi="Arial" w:eastAsia="Arial" w:ascii="Arial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4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220"/>
          <w:sz w:val="20"/>
          <w:szCs w:val="20"/>
        </w:rPr>
        <w:t>/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89"/>
          <w:sz w:val="20"/>
          <w:szCs w:val="20"/>
        </w:rPr>
        <w:t>*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39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4" w:right="412" w:firstLine="7"/>
      </w:pPr>
      <w:r>
        <w:pict>
          <v:shape type="#_x0000_t75" style="position:absolute;margin-left:225.441pt;margin-top:1.09851pt;width:129.723pt;height:24.6641pt;mso-position-horizontal-relative:page;mso-position-vertical-relative:paragraph;z-index:-2614">
            <v:imagedata o:title="" r:id="rId458"/>
          </v:shape>
        </w:pict>
      </w:r>
      <w:r>
        <w:rPr>
          <w:rFonts w:cs="Arial" w:hAnsi="Arial" w:eastAsia="Arial" w:ascii="Arial"/>
          <w:w w:val="75"/>
          <w:sz w:val="20"/>
          <w:szCs w:val="20"/>
        </w:rPr>
        <w:t>(</w:t>
      </w:r>
      <w:r>
        <w:rPr>
          <w:rFonts w:cs="Arial" w:hAnsi="Arial" w:eastAsia="Arial" w:ascii="Arial"/>
          <w:w w:val="109"/>
          <w:sz w:val="20"/>
          <w:szCs w:val="20"/>
        </w:rPr>
        <w:t>C</w:t>
      </w:r>
      <w:r>
        <w:rPr>
          <w:rFonts w:cs="Arial" w:hAnsi="Arial" w:eastAsia="Arial" w:ascii="Arial"/>
          <w:w w:val="97"/>
          <w:sz w:val="20"/>
          <w:szCs w:val="20"/>
        </w:rPr>
        <w:t>i</w:t>
      </w:r>
      <w:r>
        <w:rPr>
          <w:rFonts w:cs="Arial" w:hAnsi="Arial" w:eastAsia="Arial" w:ascii="Arial"/>
          <w:w w:val="136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  <w:t>a</w:t>
      </w:r>
      <w:r>
        <w:rPr>
          <w:rFonts w:cs="Arial" w:hAnsi="Arial" w:eastAsia="Arial" w:ascii="Arial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9"/>
          <w:sz w:val="20"/>
          <w:szCs w:val="20"/>
        </w:rPr>
        <w:t>_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1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85"/>
          <w:sz w:val="20"/>
          <w:szCs w:val="20"/>
        </w:rPr>
        <w:t>*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39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1000"/>
      </w:pPr>
      <w:r>
        <w:pict>
          <v:shape type="#_x0000_t75" style="position:absolute;margin-left:128.824pt;margin-top:0pt;width:87.0819pt;height:3.6006pt;mso-position-horizontal-relative:page;mso-position-vertical-relative:paragraph;z-index:-2599">
            <v:imagedata o:title="" r:id="rId459"/>
          </v:shape>
        </w:pict>
      </w:r>
      <w:r>
        <w:pict>
          <v:shape type="#_x0000_t75" style="width:59.0142pt;height:2.16036pt">
            <v:imagedata o:title="" r:id="rId460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4"/>
          <w:szCs w:val="14"/>
        </w:rPr>
        <w:jc w:val="left"/>
        <w:spacing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1"/>
      </w:pPr>
      <w:r>
        <w:pict>
          <v:group style="position:absolute;margin-left:351.207pt;margin-top:95.7759pt;width:182.08pt;height:394.626pt;mso-position-horizontal-relative:page;mso-position-vertical-relative:page;z-index:-2621" coordorigin="7024,1916" coordsize="3642,7893">
            <v:shape type="#_x0000_t75" style="position:absolute;left:7636;top:8796;width:2764;height:180">
              <v:imagedata o:title="" r:id="rId461"/>
            </v:shape>
            <v:shape type="#_x0000_t75" style="position:absolute;left:7621;top:7878;width:2080;height:180">
              <v:imagedata o:title="" r:id="rId462"/>
            </v:shape>
            <v:shape type="#_x0000_t75" style="position:absolute;left:7636;top:6697;width:1644;height:180">
              <v:imagedata o:title="" r:id="rId463"/>
            </v:shape>
            <v:shape type="#_x0000_t75" style="position:absolute;left:7621;top:4864;width:1544;height:184">
              <v:imagedata o:title="" r:id="rId464"/>
            </v:shape>
            <v:shape type="#_x0000_t75" style="position:absolute;left:7621;top:3950;width:1544;height:184">
              <v:imagedata o:title="" r:id="rId465"/>
            </v:shape>
            <v:shape type="#_x0000_t75" style="position:absolute;left:7636;top:2121;width:2307;height:176">
              <v:imagedata o:title="" r:id="rId466"/>
            </v:shape>
            <v:shape type="#_x0000_t75" style="position:absolute;left:9039;top:1916;width:1626;height:7893">
              <v:imagedata o:title="" r:id="rId467"/>
            </v:shape>
            <v:shape type="#_x0000_t75" style="position:absolute;left:7024;top:1916;width:1223;height:43">
              <v:imagedata o:title="" r:id="rId468"/>
            </v:shape>
            <w10:wrap type="none"/>
          </v:group>
        </w:pict>
      </w:r>
      <w:r>
        <w:pict>
          <v:shape type="#_x0000_t75" style="position:absolute;margin-left:225.621pt;margin-top:1.09851pt;width:128.644pt;height:24.6641pt;mso-position-horizontal-relative:page;mso-position-vertical-relative:paragraph;z-index:-2615">
            <v:imagedata o:title="" r:id="rId469"/>
          </v:shape>
        </w:pict>
      </w:r>
      <w:r>
        <w:rPr>
          <w:rFonts w:cs="Arial" w:hAnsi="Arial" w:eastAsia="Arial" w:ascii="Arial"/>
          <w:w w:val="75"/>
          <w:sz w:val="20"/>
          <w:szCs w:val="20"/>
        </w:rPr>
        <w:t>(</w:t>
      </w:r>
      <w:r>
        <w:rPr>
          <w:rFonts w:cs="Arial" w:hAnsi="Arial" w:eastAsia="Arial" w:ascii="Arial"/>
          <w:w w:val="108"/>
          <w:sz w:val="20"/>
          <w:szCs w:val="20"/>
        </w:rPr>
        <w:t>S</w:t>
      </w:r>
      <w:r>
        <w:rPr>
          <w:rFonts w:cs="Arial" w:hAnsi="Arial" w:eastAsia="Arial" w:ascii="Arial"/>
          <w:w w:val="105"/>
          <w:sz w:val="20"/>
          <w:szCs w:val="20"/>
        </w:rPr>
        <w:t>l</w:t>
      </w:r>
      <w:r>
        <w:rPr>
          <w:rFonts w:cs="Arial" w:hAnsi="Arial" w:eastAsia="Arial" w:ascii="Arial"/>
          <w:w w:val="116"/>
          <w:sz w:val="20"/>
          <w:szCs w:val="20"/>
        </w:rPr>
        <w:t>ot</w:t>
      </w:r>
      <w:r>
        <w:rPr>
          <w:rFonts w:cs="Arial" w:hAnsi="Arial" w:eastAsia="Arial" w:ascii="Arial"/>
          <w:w w:val="104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227"/>
          <w:sz w:val="20"/>
          <w:szCs w:val="20"/>
        </w:rPr>
        <w:t>/</w:t>
      </w:r>
      <w:r>
        <w:rPr>
          <w:rFonts w:cs="Arial" w:hAnsi="Arial" w:eastAsia="Arial" w:ascii="Arial"/>
          <w:spacing w:val="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40"/>
        <w:ind w:left="7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4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0"/>
          <w:sz w:val="20"/>
          <w:szCs w:val="20"/>
        </w:rPr>
        <w:t>fr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)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3"/>
          <w:sz w:val="20"/>
          <w:szCs w:val="20"/>
        </w:rPr>
        <w:t>*</w:t>
      </w:r>
      <w:r>
        <w:rPr>
          <w:rFonts w:cs="Arial" w:hAnsi="Arial" w:eastAsia="Arial" w:ascii="Arial"/>
          <w:spacing w:val="0"/>
          <w:w w:val="83"/>
          <w:sz w:val="20"/>
          <w:szCs w:val="20"/>
        </w:rPr>
        <w:t> </w:t>
      </w:r>
      <w:r>
        <w:rPr>
          <w:rFonts w:cs="Arial" w:hAnsi="Arial" w:eastAsia="Arial" w:ascii="Arial"/>
          <w:spacing w:val="5"/>
          <w:w w:val="8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1"/>
          <w:sz w:val="20"/>
          <w:szCs w:val="20"/>
        </w:rPr>
        <w:t>1</w:t>
      </w:r>
      <w:r>
        <w:rPr>
          <w:rFonts w:cs="Arial" w:hAnsi="Arial" w:eastAsia="Arial" w:ascii="Arial"/>
          <w:spacing w:val="22"/>
          <w:w w:val="5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79"/>
        <w:ind w:left="7" w:right="980" w:hanging="4"/>
      </w:pPr>
      <w:r>
        <w:pict>
          <v:shape type="#_x0000_t75" style="position:absolute;margin-left:225.441pt;margin-top:1.09851pt;width:101.296pt;height:38.1663pt;mso-position-horizontal-relative:page;mso-position-vertical-relative:paragraph;z-index:-2616">
            <v:imagedata o:title="" r:id="rId470"/>
          </v:shape>
        </w:pict>
      </w:r>
      <w:r>
        <w:rPr>
          <w:rFonts w:cs="Arial" w:hAnsi="Arial" w:eastAsia="Arial" w:ascii="Arial"/>
          <w:sz w:val="20"/>
          <w:szCs w:val="20"/>
        </w:rPr>
        <w:t>T</w:t>
      </w:r>
      <w:r>
        <w:rPr>
          <w:rFonts w:cs="Arial" w:hAnsi="Arial" w:eastAsia="Arial" w:ascii="Arial"/>
          <w:w w:val="72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e</w:t>
      </w:r>
      <w:r>
        <w:rPr>
          <w:rFonts w:cs="Arial" w:hAnsi="Arial" w:eastAsia="Arial" w:ascii="Arial"/>
          <w:w w:val="107"/>
          <w:sz w:val="20"/>
          <w:szCs w:val="20"/>
        </w:rPr>
        <w:t>m</w:t>
      </w:r>
      <w:r>
        <w:rPr>
          <w:rFonts w:cs="Arial" w:hAnsi="Arial" w:eastAsia="Arial" w:ascii="Arial"/>
          <w:w w:val="113"/>
          <w:sz w:val="20"/>
          <w:szCs w:val="20"/>
        </w:rPr>
        <w:t>po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4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21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&gt;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21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4" w:right="264" w:firstLine="7"/>
      </w:pPr>
      <w:r>
        <w:pict>
          <v:shape type="#_x0000_t75" style="position:absolute;margin-left:225.441pt;margin-top:0.918475pt;width:137.1pt;height:24.8441pt;mso-position-horizontal-relative:page;mso-position-vertical-relative:paragraph;z-index:-2617">
            <v:imagedata o:title="" r:id="rId471"/>
          </v:shape>
        </w:pict>
      </w:r>
      <w:r>
        <w:rPr>
          <w:rFonts w:cs="Arial" w:hAnsi="Arial" w:eastAsia="Arial" w:ascii="Arial"/>
          <w:w w:val="75"/>
          <w:sz w:val="20"/>
          <w:szCs w:val="20"/>
        </w:rPr>
        <w:t>(</w:t>
      </w:r>
      <w:r>
        <w:rPr>
          <w:rFonts w:cs="Arial" w:hAnsi="Arial" w:eastAsia="Arial" w:ascii="Arial"/>
          <w:w w:val="109"/>
          <w:sz w:val="20"/>
          <w:szCs w:val="20"/>
        </w:rPr>
        <w:t>C</w:t>
      </w:r>
      <w:r>
        <w:rPr>
          <w:rFonts w:cs="Arial" w:hAnsi="Arial" w:eastAsia="Arial" w:ascii="Arial"/>
          <w:w w:val="97"/>
          <w:sz w:val="20"/>
          <w:szCs w:val="20"/>
        </w:rPr>
        <w:t>i</w:t>
      </w:r>
      <w:r>
        <w:rPr>
          <w:rFonts w:cs="Arial" w:hAnsi="Arial" w:eastAsia="Arial" w:ascii="Arial"/>
          <w:w w:val="136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  <w:t>a</w:t>
      </w:r>
      <w:r>
        <w:rPr>
          <w:rFonts w:cs="Arial" w:hAnsi="Arial" w:eastAsia="Arial" w:ascii="Arial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on</w:t>
      </w:r>
      <w:r>
        <w:rPr>
          <w:rFonts w:cs="Arial" w:hAnsi="Arial" w:eastAsia="Arial" w:ascii="Arial"/>
          <w:spacing w:val="4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l_t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1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89"/>
          <w:sz w:val="20"/>
          <w:szCs w:val="20"/>
        </w:rPr>
        <w:t>*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39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60"/>
        <w:ind w:right="196" w:firstLine="7"/>
      </w:pPr>
      <w:r>
        <w:pict>
          <v:shape type="#_x0000_t75" style="position:absolute;margin-left:225.262pt;margin-top:2.33859pt;width:140.699pt;height:38.3464pt;mso-position-horizontal-relative:page;mso-position-vertical-relative:paragraph;z-index:-2618">
            <v:imagedata o:title="" r:id="rId472"/>
          </v:shape>
        </w:pict>
      </w:r>
      <w:r>
        <w:pict>
          <v:shape type="#_x0000_t75" style="position:absolute;margin-left:374.236pt;margin-top:22.1419pt;width:2.87874pt;height:31.6853pt;mso-position-horizontal-relative:page;mso-position-vertical-relative:paragraph;z-index:-2602">
            <v:imagedata o:title="" r:id="rId473"/>
          </v:shape>
        </w:pict>
      </w:r>
      <w:r>
        <w:rPr>
          <w:rFonts w:cs="Arial" w:hAnsi="Arial" w:eastAsia="Arial" w:ascii="Arial"/>
          <w:w w:val="97"/>
          <w:sz w:val="20"/>
          <w:szCs w:val="20"/>
        </w:rPr>
        <w:t>C</w:t>
      </w:r>
      <w:r>
        <w:rPr>
          <w:rFonts w:cs="Arial" w:hAnsi="Arial" w:eastAsia="Arial" w:ascii="Arial"/>
          <w:w w:val="110"/>
          <w:sz w:val="20"/>
          <w:szCs w:val="20"/>
        </w:rPr>
        <w:t>o</w:t>
      </w:r>
      <w:r>
        <w:rPr>
          <w:rFonts w:cs="Arial" w:hAnsi="Arial" w:eastAsia="Arial" w:ascii="Arial"/>
          <w:w w:val="103"/>
          <w:sz w:val="20"/>
          <w:szCs w:val="20"/>
        </w:rPr>
        <w:t>n</w:t>
      </w:r>
      <w:r>
        <w:rPr>
          <w:rFonts w:cs="Arial" w:hAnsi="Arial" w:eastAsia="Arial" w:ascii="Arial"/>
          <w:w w:val="136"/>
          <w:sz w:val="20"/>
          <w:szCs w:val="20"/>
        </w:rPr>
        <w:t>t</w:t>
      </w:r>
      <w:r>
        <w:rPr>
          <w:rFonts w:cs="Arial" w:hAnsi="Arial" w:eastAsia="Arial" w:ascii="Arial"/>
          <w:w w:val="103"/>
          <w:sz w:val="20"/>
          <w:szCs w:val="20"/>
        </w:rPr>
        <w:t>e</w:t>
      </w:r>
      <w:r>
        <w:rPr>
          <w:rFonts w:cs="Arial" w:hAnsi="Arial" w:eastAsia="Arial" w:ascii="Arial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4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,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21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7"/>
        <w:ind w:left="14"/>
      </w:pPr>
      <w:r>
        <w:br w:type="column"/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954"/>
        <w:ind w:right="1472" w:firstLine="14"/>
      </w:pPr>
      <w:r>
        <w:pict>
          <v:shape type="#_x0000_t75" style="position:absolute;margin-left:381.793pt;margin-top:138.281pt;width:61.1733pt;height:9.18153pt;mso-position-horizontal-relative:page;mso-position-vertical-relative:paragraph;z-index:-2620">
            <v:imagedata o:title="" r:id="rId474"/>
          </v:shape>
        </w:pict>
      </w:r>
      <w:r>
        <w:pict>
          <v:shape type="#_x0000_t75" style="position:absolute;margin-left:381.793pt;margin-top:1.09851pt;width:61.1733pt;height:9.18153pt;mso-position-horizontal-relative:page;mso-position-vertical-relative:paragraph;z-index:-2619">
            <v:imagedata o:title="" r:id="rId475"/>
          </v:shape>
        </w:pict>
      </w:r>
      <w:r>
        <w:rPr>
          <w:rFonts w:cs="Arial" w:hAnsi="Arial" w:eastAsia="Arial" w:ascii="Arial"/>
          <w:w w:val="90"/>
          <w:sz w:val="20"/>
          <w:szCs w:val="20"/>
        </w:rPr>
        <w:t>M</w:t>
      </w:r>
      <w:r>
        <w:rPr>
          <w:rFonts w:cs="Arial" w:hAnsi="Arial" w:eastAsia="Arial" w:ascii="Arial"/>
          <w:w w:val="116"/>
          <w:sz w:val="20"/>
          <w:szCs w:val="20"/>
        </w:rPr>
        <w:t>e</w:t>
      </w:r>
      <w:r>
        <w:rPr>
          <w:rFonts w:cs="Arial" w:hAnsi="Arial" w:eastAsia="Arial" w:ascii="Arial"/>
          <w:w w:val="123"/>
          <w:sz w:val="20"/>
          <w:szCs w:val="20"/>
        </w:rPr>
        <w:t>t</w:t>
      </w:r>
      <w:r>
        <w:rPr>
          <w:rFonts w:cs="Arial" w:hAnsi="Arial" w:eastAsia="Arial" w:ascii="Arial"/>
          <w:w w:val="100"/>
          <w:sz w:val="20"/>
          <w:szCs w:val="20"/>
        </w:rPr>
        <w:t>a</w:t>
      </w:r>
      <w:r>
        <w:rPr>
          <w:rFonts w:cs="Arial" w:hAnsi="Arial" w:eastAsia="Arial" w:ascii="Arial"/>
          <w:w w:val="97"/>
          <w:sz w:val="20"/>
          <w:szCs w:val="20"/>
        </w:rPr>
        <w:t>:</w:t>
      </w:r>
      <w:r>
        <w:rPr>
          <w:rFonts w:cs="Arial" w:hAnsi="Arial" w:eastAsia="Arial" w:ascii="Arial"/>
          <w:w w:val="169"/>
          <w:sz w:val="20"/>
          <w:szCs w:val="20"/>
        </w:rPr>
        <w:t>&gt;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8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%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:</w:t>
      </w:r>
      <w:r>
        <w:rPr>
          <w:rFonts w:cs="Arial" w:hAnsi="Arial" w:eastAsia="Arial" w:ascii="Arial"/>
          <w:spacing w:val="2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&gt;</w:t>
      </w:r>
      <w:r>
        <w:rPr>
          <w:rFonts w:cs="Arial" w:hAnsi="Arial" w:eastAsia="Arial" w:ascii="Arial"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5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%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:</w:t>
      </w:r>
      <w:r>
        <w:rPr>
          <w:rFonts w:cs="Arial" w:hAnsi="Arial" w:eastAsia="Arial" w:ascii="Arial"/>
          <w:spacing w:val="2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&gt;</w:t>
      </w:r>
      <w:r>
        <w:rPr>
          <w:rFonts w:cs="Arial" w:hAnsi="Arial" w:eastAsia="Arial" w:ascii="Arial"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%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:</w:t>
      </w:r>
      <w:r>
        <w:rPr>
          <w:rFonts w:cs="Arial" w:hAnsi="Arial" w:eastAsia="Arial" w:ascii="Arial"/>
          <w:spacing w:val="0"/>
          <w:w w:val="169"/>
          <w:sz w:val="20"/>
          <w:szCs w:val="20"/>
        </w:rPr>
        <w:t>&gt;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7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%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:</w:t>
      </w:r>
      <w:r>
        <w:rPr>
          <w:rFonts w:cs="Arial" w:hAnsi="Arial" w:eastAsia="Arial" w:ascii="Arial"/>
          <w:spacing w:val="5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&lt;</w:t>
      </w:r>
      <w:r>
        <w:rPr>
          <w:rFonts w:cs="Times New Roman" w:hAnsi="Times New Roman" w:eastAsia="Times New Roman" w:ascii="Times New Roman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3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h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10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á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ci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4"/>
        <w:sectPr>
          <w:type w:val="continuous"/>
          <w:pgSz w:w="11900" w:h="16840"/>
          <w:pgMar w:top="1580" w:bottom="280" w:left="1140" w:right="1120"/>
          <w:cols w:num="3" w:equalWidth="off">
            <w:col w:w="3179" w:space="194"/>
            <w:col w:w="3030" w:space="86"/>
            <w:col w:w="3151"/>
          </w:cols>
        </w:sectPr>
      </w:pPr>
      <w:r>
        <w:rPr>
          <w:rFonts w:cs="Arial" w:hAnsi="Arial" w:eastAsia="Arial" w:ascii="Arial"/>
          <w:spacing w:val="0"/>
          <w:w w:val="106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23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nu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í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spacing w:before="25" w:lineRule="exact" w:line="300"/>
        <w:ind w:left="145"/>
      </w:pPr>
      <w:r>
        <w:pict>
          <v:shape type="#_x0000_t75" style="position:absolute;margin-left:63.8721pt;margin-top:3.29108pt;width:181.181pt;height:11.5219pt;mso-position-horizontal-relative:page;mso-position-vertical-relative:paragraph;z-index:-2622">
            <v:imagedata o:title="" r:id="rId476"/>
          </v:shape>
        </w:pict>
      </w:r>
      <w:r>
        <w:rPr>
          <w:rFonts w:cs="Arial" w:hAnsi="Arial" w:eastAsia="Arial" w:ascii="Arial"/>
          <w:spacing w:val="0"/>
          <w:w w:val="100"/>
          <w:position w:val="-1"/>
          <w:sz w:val="27"/>
          <w:szCs w:val="27"/>
        </w:rPr>
        <w:t>7</w:t>
      </w:r>
      <w:r>
        <w:rPr>
          <w:rFonts w:cs="Arial" w:hAnsi="Arial" w:eastAsia="Arial" w:ascii="Arial"/>
          <w:spacing w:val="0"/>
          <w:w w:val="100"/>
          <w:position w:val="-1"/>
          <w:sz w:val="27"/>
          <w:szCs w:val="27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7"/>
          <w:szCs w:val="27"/>
        </w:rPr>
        <w:t>2</w:t>
      </w:r>
      <w:r>
        <w:rPr>
          <w:rFonts w:cs="Arial" w:hAnsi="Arial" w:eastAsia="Arial" w:ascii="Arial"/>
          <w:spacing w:val="24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K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P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l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s</w:t>
      </w:r>
      <w:r>
        <w:rPr>
          <w:rFonts w:cs="Arial" w:hAnsi="Arial" w:eastAsia="Arial" w:ascii="Arial"/>
          <w:spacing w:val="9"/>
          <w:w w:val="107"/>
          <w:position w:val="-1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T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é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c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n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c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o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s</w:t>
      </w:r>
      <w:r>
        <w:rPr>
          <w:rFonts w:cs="Arial" w:hAnsi="Arial" w:eastAsia="Arial" w:ascii="Arial"/>
          <w:spacing w:val="55"/>
          <w:w w:val="107"/>
          <w:position w:val="-1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7"/>
          <w:szCs w:val="27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7"/>
          <w:szCs w:val="27"/>
        </w:rPr>
        <w:t>e</w:t>
      </w:r>
      <w:r>
        <w:rPr>
          <w:rFonts w:cs="Arial" w:hAnsi="Arial" w:eastAsia="Arial" w:ascii="Arial"/>
          <w:spacing w:val="33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72"/>
          <w:position w:val="-1"/>
          <w:sz w:val="27"/>
          <w:szCs w:val="27"/>
        </w:rPr>
        <w:t>l</w:t>
      </w:r>
      <w:r>
        <w:rPr>
          <w:rFonts w:cs="Arial" w:hAnsi="Arial" w:eastAsia="Arial" w:ascii="Arial"/>
          <w:spacing w:val="0"/>
          <w:w w:val="107"/>
          <w:position w:val="-1"/>
          <w:sz w:val="27"/>
          <w:szCs w:val="27"/>
        </w:rPr>
        <w:t>a</w:t>
      </w:r>
      <w:r>
        <w:rPr>
          <w:rFonts w:cs="Arial" w:hAnsi="Arial" w:eastAsia="Arial" w:ascii="Arial"/>
          <w:spacing w:val="15"/>
          <w:w w:val="100"/>
          <w:position w:val="-1"/>
          <w:sz w:val="27"/>
          <w:szCs w:val="27"/>
        </w:rPr>
        <w:t> </w:t>
      </w:r>
      <w:r>
        <w:rPr>
          <w:rFonts w:cs="Arial" w:hAnsi="Arial" w:eastAsia="Arial" w:ascii="Arial"/>
          <w:spacing w:val="0"/>
          <w:w w:val="110"/>
          <w:position w:val="-1"/>
          <w:sz w:val="27"/>
          <w:szCs w:val="27"/>
        </w:rPr>
        <w:t>A</w:t>
      </w:r>
      <w:r>
        <w:rPr>
          <w:rFonts w:cs="Arial" w:hAnsi="Arial" w:eastAsia="Arial" w:ascii="Arial"/>
          <w:spacing w:val="0"/>
          <w:w w:val="98"/>
          <w:position w:val="-1"/>
          <w:sz w:val="27"/>
          <w:szCs w:val="27"/>
        </w:rPr>
        <w:t>P</w:t>
      </w:r>
      <w:r>
        <w:rPr>
          <w:rFonts w:cs="Arial" w:hAnsi="Arial" w:eastAsia="Arial" w:ascii="Arial"/>
          <w:spacing w:val="0"/>
          <w:w w:val="101"/>
          <w:position w:val="-1"/>
          <w:sz w:val="27"/>
          <w:szCs w:val="27"/>
        </w:rPr>
        <w:t>I</w:t>
      </w:r>
      <w:r>
        <w:rPr>
          <w:rFonts w:cs="Arial" w:hAnsi="Arial" w:eastAsia="Arial" w:ascii="Arial"/>
          <w:spacing w:val="0"/>
          <w:w w:val="100"/>
          <w:position w:val="0"/>
          <w:sz w:val="27"/>
          <w:szCs w:val="27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00" w:h="16840"/>
          <w:pgMar w:top="1580" w:bottom="280" w:left="1140" w:right="112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7"/>
        <w:ind w:left="271"/>
      </w:pPr>
      <w:r>
        <w:pict>
          <v:shape type="#_x0000_t75" style="position:absolute;margin-left:225.621pt;margin-top:2.76848pt;width:266.284pt;height:11.3419pt;mso-position-horizontal-relative:page;mso-position-vertical-relative:paragraph;z-index:-2627">
            <v:imagedata o:title="" r:id="rId477"/>
          </v:shape>
        </w:pict>
      </w:r>
      <w:r>
        <w:pict>
          <v:shape type="#_x0000_t75" style="position:absolute;margin-left:70.1693pt;margin-top:2.94851pt;width:44.9803pt;height:9.0015pt;mso-position-horizontal-relative:page;mso-position-vertical-relative:paragraph;z-index:-2623">
            <v:imagedata o:title="" r:id="rId478"/>
          </v:shape>
        </w:pict>
      </w:r>
      <w:r>
        <w:pict>
          <v:shape type="#_x0000_t75" style="position:absolute;margin-left:62.6126pt;margin-top:-6.23302pt;width:2.87874pt;height:197.313pt;mso-position-horizontal-relative:page;mso-position-vertical-relative:paragraph;z-index:-2601">
            <v:imagedata o:title="" r:id="rId479"/>
          </v:shape>
        </w:pict>
      </w:r>
      <w:r>
        <w:rPr>
          <w:rFonts w:cs="Arial" w:hAnsi="Arial" w:eastAsia="Arial" w:ascii="Arial"/>
          <w:w w:val="38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n</w:t>
      </w:r>
      <w:r>
        <w:rPr>
          <w:rFonts w:cs="Arial" w:hAnsi="Arial" w:eastAsia="Arial" w:ascii="Arial"/>
          <w:w w:val="110"/>
          <w:sz w:val="20"/>
          <w:szCs w:val="20"/>
        </w:rPr>
        <w:t>d</w:t>
      </w:r>
      <w:r>
        <w:rPr>
          <w:rFonts w:cs="Arial" w:hAnsi="Arial" w:eastAsia="Arial" w:ascii="Arial"/>
          <w:w w:val="113"/>
          <w:sz w:val="20"/>
          <w:szCs w:val="20"/>
        </w:rPr>
        <w:t>i</w:t>
      </w:r>
      <w:r>
        <w:rPr>
          <w:rFonts w:cs="Arial" w:hAnsi="Arial" w:eastAsia="Arial" w:ascii="Arial"/>
          <w:w w:val="122"/>
          <w:sz w:val="20"/>
          <w:szCs w:val="20"/>
        </w:rPr>
        <w:t>c</w:t>
      </w:r>
      <w:r>
        <w:rPr>
          <w:rFonts w:cs="Arial" w:hAnsi="Arial" w:eastAsia="Arial" w:ascii="Arial"/>
          <w:w w:val="103"/>
          <w:sz w:val="20"/>
          <w:szCs w:val="20"/>
        </w:rPr>
        <w:t>ad</w:t>
      </w:r>
      <w:r>
        <w:rPr>
          <w:rFonts w:cs="Arial" w:hAnsi="Arial" w:eastAsia="Arial" w:ascii="Arial"/>
          <w:w w:val="116"/>
          <w:sz w:val="20"/>
          <w:szCs w:val="20"/>
        </w:rPr>
        <w:t>o</w:t>
      </w:r>
      <w:r>
        <w:rPr>
          <w:rFonts w:cs="Arial" w:hAnsi="Arial" w:eastAsia="Arial" w:ascii="Arial"/>
          <w:w w:val="124"/>
          <w:sz w:val="20"/>
          <w:szCs w:val="20"/>
        </w:rPr>
        <w:t>r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908"/>
        <w:ind w:left="267" w:right="-36"/>
      </w:pPr>
      <w:r>
        <w:pict>
          <v:shape type="#_x0000_t75" style="position:absolute;margin-left:69.9894pt;margin-top:47.2951pt;width:66.7508pt;height:9.0015pt;mso-position-horizontal-relative:page;mso-position-vertical-relative:paragraph;z-index:-2625">
            <v:imagedata o:title="" r:id="rId480"/>
          </v:shape>
        </w:pict>
      </w:r>
      <w:r>
        <w:pict>
          <v:shape type="#_x0000_t75" style="position:absolute;margin-left:69.9894pt;margin-top:1.5675pt;width:122.706pt;height:11.1619pt;mso-position-horizontal-relative:page;mso-position-vertical-relative:paragraph;z-index:-2624">
            <v:imagedata o:title="" r:id="rId481"/>
          </v:shape>
        </w:pict>
      </w:r>
      <w:r>
        <w:rPr>
          <w:rFonts w:cs="Arial" w:hAnsi="Arial" w:eastAsia="Arial" w:ascii="Arial"/>
          <w:w w:val="87"/>
          <w:sz w:val="21"/>
          <w:szCs w:val="21"/>
        </w:rPr>
        <w:t>D</w:t>
      </w:r>
      <w:r>
        <w:rPr>
          <w:rFonts w:cs="Arial" w:hAnsi="Arial" w:eastAsia="Arial" w:ascii="Arial"/>
          <w:w w:val="115"/>
          <w:sz w:val="21"/>
          <w:szCs w:val="21"/>
        </w:rPr>
        <w:t>i</w:t>
      </w:r>
      <w:r>
        <w:rPr>
          <w:rFonts w:cs="Arial" w:hAnsi="Arial" w:eastAsia="Arial" w:ascii="Arial"/>
          <w:w w:val="123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p</w:t>
      </w:r>
      <w:r>
        <w:rPr>
          <w:rFonts w:cs="Arial" w:hAnsi="Arial" w:eastAsia="Arial" w:ascii="Arial"/>
          <w:w w:val="114"/>
          <w:sz w:val="21"/>
          <w:szCs w:val="21"/>
        </w:rPr>
        <w:t>o</w:t>
      </w:r>
      <w:r>
        <w:rPr>
          <w:rFonts w:cs="Arial" w:hAnsi="Arial" w:eastAsia="Arial" w:ascii="Arial"/>
          <w:w w:val="107"/>
          <w:sz w:val="21"/>
          <w:szCs w:val="21"/>
        </w:rPr>
        <w:t>n</w:t>
      </w:r>
      <w:r>
        <w:rPr>
          <w:rFonts w:cs="Arial" w:hAnsi="Arial" w:eastAsia="Arial" w:ascii="Arial"/>
          <w:w w:val="138"/>
          <w:sz w:val="21"/>
          <w:szCs w:val="21"/>
        </w:rPr>
        <w:t>i</w:t>
      </w:r>
      <w:r>
        <w:rPr>
          <w:rFonts w:cs="Arial" w:hAnsi="Arial" w:eastAsia="Arial" w:ascii="Arial"/>
          <w:w w:val="117"/>
          <w:sz w:val="21"/>
          <w:szCs w:val="21"/>
        </w:rPr>
        <w:t>b</w:t>
      </w:r>
      <w:r>
        <w:rPr>
          <w:rFonts w:cs="Arial" w:hAnsi="Arial" w:eastAsia="Arial" w:ascii="Arial"/>
          <w:w w:val="123"/>
          <w:sz w:val="21"/>
          <w:szCs w:val="21"/>
        </w:rPr>
        <w:t>i</w:t>
      </w:r>
      <w:r>
        <w:rPr>
          <w:rFonts w:cs="Arial" w:hAnsi="Arial" w:eastAsia="Arial" w:ascii="Arial"/>
          <w:w w:val="131"/>
          <w:sz w:val="21"/>
          <w:szCs w:val="21"/>
        </w:rPr>
        <w:t>li</w:t>
      </w:r>
      <w:r>
        <w:rPr>
          <w:rFonts w:cs="Arial" w:hAnsi="Arial" w:eastAsia="Arial" w:ascii="Arial"/>
          <w:w w:val="114"/>
          <w:sz w:val="21"/>
          <w:szCs w:val="21"/>
        </w:rPr>
        <w:t>d</w:t>
      </w:r>
      <w:r>
        <w:rPr>
          <w:rFonts w:cs="Arial" w:hAnsi="Arial" w:eastAsia="Arial" w:ascii="Arial"/>
          <w:w w:val="110"/>
          <w:sz w:val="21"/>
          <w:szCs w:val="21"/>
        </w:rPr>
        <w:t>a</w:t>
      </w:r>
      <w:r>
        <w:rPr>
          <w:rFonts w:cs="Arial" w:hAnsi="Arial" w:eastAsia="Arial" w:ascii="Arial"/>
          <w:w w:val="107"/>
          <w:sz w:val="21"/>
          <w:szCs w:val="21"/>
        </w:rPr>
        <w:t>d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9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5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56"/>
      </w:pPr>
      <w:r>
        <w:pict>
          <v:shape type="#_x0000_t75" style="position:absolute;margin-left:69.4497pt;margin-top:3.56857pt;width:103.815pt;height:8.82147pt;mso-position-horizontal-relative:page;mso-position-vertical-relative:paragraph;z-index:-2626">
            <v:imagedata o:title="" r:id="rId482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44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spacing w:val="0"/>
          <w:w w:val="77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x</w:t>
      </w:r>
      <w:r>
        <w:rPr>
          <w:rFonts w:cs="Times New Roman" w:hAnsi="Times New Roman" w:eastAsia="Times New Roman" w:ascii="Times New Roman"/>
          <w:spacing w:val="0"/>
          <w:w w:val="94"/>
          <w:sz w:val="25"/>
          <w:szCs w:val="25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7"/>
        <w:ind w:left="7"/>
      </w:pPr>
      <w:r>
        <w:br w:type="column"/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  </w:t>
      </w:r>
      <w:r>
        <w:rPr>
          <w:rFonts w:cs="Arial" w:hAnsi="Arial" w:eastAsia="Arial" w:ascii="Arial"/>
          <w:spacing w:val="-1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0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2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</w:pPr>
      <w:r>
        <w:rPr>
          <w:rFonts w:cs="Arial" w:hAnsi="Arial" w:eastAsia="Arial" w:ascii="Arial"/>
          <w:w w:val="103"/>
          <w:sz w:val="20"/>
          <w:szCs w:val="20"/>
        </w:rPr>
        <w:t>T</w:t>
      </w:r>
      <w:r>
        <w:rPr>
          <w:rFonts w:cs="Arial" w:hAnsi="Arial" w:eastAsia="Arial" w:ascii="Arial"/>
          <w:w w:val="72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e</w:t>
      </w:r>
      <w:r>
        <w:rPr>
          <w:rFonts w:cs="Arial" w:hAnsi="Arial" w:eastAsia="Arial" w:ascii="Arial"/>
          <w:w w:val="107"/>
          <w:sz w:val="20"/>
          <w:szCs w:val="20"/>
        </w:rPr>
        <w:t>m</w:t>
      </w:r>
      <w:r>
        <w:rPr>
          <w:rFonts w:cs="Arial" w:hAnsi="Arial" w:eastAsia="Arial" w:ascii="Arial"/>
          <w:w w:val="113"/>
          <w:sz w:val="20"/>
          <w:szCs w:val="20"/>
        </w:rPr>
        <w:t>po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lí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4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spacing w:val="4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&gt;</w:t>
      </w:r>
      <w:r>
        <w:rPr>
          <w:rFonts w:cs="Arial" w:hAnsi="Arial" w:eastAsia="Arial" w:ascii="Arial"/>
          <w:spacing w:val="1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9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9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5</w:t>
      </w:r>
      <w:r>
        <w:rPr>
          <w:rFonts w:cs="Arial" w:hAnsi="Arial" w:eastAsia="Arial" w:ascii="Arial"/>
          <w:spacing w:val="0"/>
          <w:w w:val="109"/>
          <w:sz w:val="20"/>
          <w:szCs w:val="20"/>
        </w:rPr>
        <w:t>%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40"/>
        <w:ind w:left="11"/>
      </w:pPr>
      <w:r>
        <w:rPr>
          <w:rFonts w:cs="Arial" w:hAnsi="Arial" w:eastAsia="Arial" w:ascii="Arial"/>
          <w:w w:val="92"/>
          <w:sz w:val="20"/>
          <w:szCs w:val="20"/>
        </w:rPr>
        <w:t>m</w:t>
      </w:r>
      <w:r>
        <w:rPr>
          <w:rFonts w:cs="Arial" w:hAnsi="Arial" w:eastAsia="Arial" w:ascii="Arial"/>
          <w:w w:val="105"/>
          <w:sz w:val="20"/>
          <w:szCs w:val="20"/>
        </w:rPr>
        <w:t>i</w:t>
      </w:r>
      <w:r>
        <w:rPr>
          <w:rFonts w:cs="Arial" w:hAnsi="Arial" w:eastAsia="Arial" w:ascii="Arial"/>
          <w:w w:val="125"/>
          <w:sz w:val="20"/>
          <w:szCs w:val="20"/>
        </w:rPr>
        <w:t>c</w:t>
      </w:r>
      <w:r>
        <w:rPr>
          <w:rFonts w:cs="Arial" w:hAnsi="Arial" w:eastAsia="Arial" w:ascii="Arial"/>
          <w:w w:val="107"/>
          <w:sz w:val="20"/>
          <w:szCs w:val="20"/>
        </w:rPr>
        <w:t>ros</w:t>
      </w:r>
      <w:r>
        <w:rPr>
          <w:rFonts w:cs="Arial" w:hAnsi="Arial" w:eastAsia="Arial" w:ascii="Arial"/>
          <w:w w:val="110"/>
          <w:sz w:val="20"/>
          <w:szCs w:val="20"/>
        </w:rPr>
        <w:t>e</w:t>
      </w:r>
      <w:r>
        <w:rPr>
          <w:rFonts w:cs="Arial" w:hAnsi="Arial" w:eastAsia="Arial" w:ascii="Arial"/>
          <w:w w:val="112"/>
          <w:sz w:val="20"/>
          <w:szCs w:val="20"/>
        </w:rPr>
        <w:t>rv</w:t>
      </w:r>
      <w:r>
        <w:rPr>
          <w:rFonts w:cs="Arial" w:hAnsi="Arial" w:eastAsia="Arial" w:ascii="Arial"/>
          <w:w w:val="81"/>
          <w:sz w:val="20"/>
          <w:szCs w:val="20"/>
        </w:rPr>
        <w:t>i</w:t>
      </w:r>
      <w:r>
        <w:rPr>
          <w:rFonts w:cs="Arial" w:hAnsi="Arial" w:eastAsia="Arial" w:ascii="Arial"/>
          <w:w w:val="122"/>
          <w:sz w:val="20"/>
          <w:szCs w:val="20"/>
        </w:rPr>
        <w:t>c</w:t>
      </w:r>
      <w:r>
        <w:rPr>
          <w:rFonts w:cs="Arial" w:hAnsi="Arial" w:eastAsia="Arial" w:ascii="Arial"/>
          <w:w w:val="81"/>
          <w:sz w:val="20"/>
          <w:szCs w:val="20"/>
        </w:rPr>
        <w:t>i</w:t>
      </w:r>
      <w:r>
        <w:rPr>
          <w:rFonts w:cs="Arial" w:hAnsi="Arial" w:eastAsia="Arial" w:ascii="Arial"/>
          <w:w w:val="116"/>
          <w:sz w:val="20"/>
          <w:szCs w:val="20"/>
        </w:rPr>
        <w:t>o</w:t>
      </w:r>
      <w:r>
        <w:rPr>
          <w:rFonts w:cs="Arial" w:hAnsi="Arial" w:eastAsia="Arial" w:ascii="Arial"/>
          <w:w w:val="97"/>
          <w:sz w:val="20"/>
          <w:szCs w:val="20"/>
        </w:rPr>
        <w:t>.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left="11" w:right="1483" w:hanging="11"/>
      </w:pPr>
      <w:r>
        <w:rPr>
          <w:rFonts w:cs="Arial" w:hAnsi="Arial" w:eastAsia="Arial" w:ascii="Arial"/>
          <w:w w:val="103"/>
          <w:sz w:val="20"/>
          <w:szCs w:val="20"/>
        </w:rPr>
        <w:t>T</w:t>
      </w:r>
      <w:r>
        <w:rPr>
          <w:rFonts w:cs="Arial" w:hAnsi="Arial" w:eastAsia="Arial" w:ascii="Arial"/>
          <w:w w:val="72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e</w:t>
      </w:r>
      <w:r>
        <w:rPr>
          <w:rFonts w:cs="Arial" w:hAnsi="Arial" w:eastAsia="Arial" w:ascii="Arial"/>
          <w:w w:val="107"/>
          <w:sz w:val="20"/>
          <w:szCs w:val="20"/>
        </w:rPr>
        <w:t>m</w:t>
      </w:r>
      <w:r>
        <w:rPr>
          <w:rFonts w:cs="Arial" w:hAnsi="Arial" w:eastAsia="Arial" w:ascii="Arial"/>
          <w:w w:val="113"/>
          <w:sz w:val="20"/>
          <w:szCs w:val="20"/>
        </w:rPr>
        <w:t>po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&lt;</w:t>
      </w:r>
      <w:r>
        <w:rPr>
          <w:rFonts w:cs="Arial" w:hAnsi="Arial" w:eastAsia="Arial" w:ascii="Arial"/>
          <w:spacing w:val="1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00</w:t>
      </w:r>
      <w:r>
        <w:rPr>
          <w:rFonts w:cs="Arial" w:hAnsi="Arial" w:eastAsia="Arial" w:ascii="Arial"/>
          <w:spacing w:val="4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2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</w:t>
      </w:r>
      <w:r>
        <w:rPr>
          <w:rFonts w:cs="Arial" w:hAnsi="Arial" w:eastAsia="Arial" w:ascii="Arial"/>
          <w:spacing w:val="30"/>
          <w:w w:val="105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9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</w:t>
      </w:r>
      <w:r>
        <w:rPr>
          <w:rFonts w:cs="Arial" w:hAnsi="Arial" w:eastAsia="Arial" w:ascii="Arial"/>
          <w:spacing w:val="2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"/>
        <w:ind w:left="14"/>
      </w:pPr>
      <w:r>
        <w:pict>
          <v:shape type="#_x0000_t75" style="position:absolute;margin-left:225.262pt;margin-top:-80.5851pt;width:259.986pt;height:164.907pt;mso-position-horizontal-relative:page;mso-position-vertical-relative:paragraph;z-index:-2603">
            <v:imagedata o:title="" r:id="rId483"/>
          </v:shape>
        </w:pict>
      </w:r>
      <w:r>
        <w:rPr>
          <w:rFonts w:cs="Arial" w:hAnsi="Arial" w:eastAsia="Arial" w:ascii="Arial"/>
          <w:w w:val="87"/>
          <w:sz w:val="20"/>
          <w:szCs w:val="20"/>
        </w:rPr>
        <w:t>H</w:t>
      </w:r>
      <w:r>
        <w:rPr>
          <w:rFonts w:cs="Arial" w:hAnsi="Arial" w:eastAsia="Arial" w:ascii="Arial"/>
          <w:w w:val="117"/>
          <w:sz w:val="20"/>
          <w:szCs w:val="20"/>
        </w:rPr>
        <w:t>T</w:t>
      </w:r>
      <w:r>
        <w:rPr>
          <w:rFonts w:cs="Arial" w:hAnsi="Arial" w:eastAsia="Arial" w:ascii="Arial"/>
          <w:w w:val="112"/>
          <w:sz w:val="20"/>
          <w:szCs w:val="20"/>
        </w:rPr>
        <w:t>T</w:t>
      </w:r>
      <w:r>
        <w:rPr>
          <w:rFonts w:cs="Arial" w:hAnsi="Arial" w:eastAsia="Arial" w:ascii="Arial"/>
          <w:w w:val="105"/>
          <w:sz w:val="20"/>
          <w:szCs w:val="20"/>
        </w:rPr>
        <w:t>P</w:t>
      </w:r>
      <w:r>
        <w:rPr>
          <w:rFonts w:cs="Arial" w:hAnsi="Arial" w:eastAsia="Arial" w:ascii="Arial"/>
          <w:w w:val="45"/>
          <w:sz w:val="20"/>
          <w:szCs w:val="20"/>
        </w:rPr>
        <w:t>.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4"/>
      </w:pPr>
      <w:r>
        <w:pict>
          <v:shape type="#_x0000_t75" style="position:absolute;margin-left:530.408pt;margin-top:-144.843pt;width:2.87874pt;height:197.313pt;mso-position-horizontal-relative:page;mso-position-vertical-relative:paragraph;z-index:-2604">
            <v:imagedata o:title="" r:id="rId484"/>
          </v:shape>
        </w:pic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po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29"/>
          <w:w w:val="10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</w:t>
      </w:r>
      <w:r>
        <w:rPr>
          <w:rFonts w:cs="Arial" w:hAnsi="Arial" w:eastAsia="Arial" w:ascii="Arial"/>
          <w:spacing w:val="1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Lí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1"/>
          <w:szCs w:val="21"/>
        </w:rPr>
        <w:t>&lt;</w:t>
      </w:r>
      <w:r>
        <w:rPr>
          <w:rFonts w:cs="Times New Roman" w:hAnsi="Times New Roman" w:eastAsia="Times New Roman" w:ascii="Times New Roman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1"/>
          <w:sz w:val="20"/>
          <w:szCs w:val="20"/>
        </w:rPr>
        <w:t>1</w:t>
      </w:r>
      <w:r>
        <w:rPr>
          <w:rFonts w:cs="Arial" w:hAnsi="Arial" w:eastAsia="Arial" w:ascii="Arial"/>
          <w:spacing w:val="26"/>
          <w:w w:val="5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%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7" w:lineRule="auto" w:line="285"/>
        <w:ind w:left="4" w:right="3416" w:firstLine="7"/>
        <w:sectPr>
          <w:type w:val="continuous"/>
          <w:pgSz w:w="11900" w:h="16840"/>
          <w:pgMar w:top="1580" w:bottom="280" w:left="1140" w:right="1120"/>
          <w:cols w:num="2" w:equalWidth="off">
            <w:col w:w="2707" w:space="665"/>
            <w:col w:w="6268"/>
          </w:cols>
        </w:sectPr>
      </w:pPr>
      <w:r>
        <w:rPr>
          <w:rFonts w:cs="Arial" w:hAnsi="Arial" w:eastAsia="Arial" w:ascii="Arial"/>
          <w:w w:val="48"/>
          <w:sz w:val="20"/>
          <w:szCs w:val="20"/>
        </w:rPr>
        <w:t>i</w:t>
      </w:r>
      <w:r>
        <w:rPr>
          <w:rFonts w:cs="Arial" w:hAnsi="Arial" w:eastAsia="Arial" w:ascii="Arial"/>
          <w:w w:val="110"/>
          <w:sz w:val="20"/>
          <w:szCs w:val="20"/>
        </w:rPr>
        <w:t>n</w:t>
      </w:r>
      <w:r>
        <w:rPr>
          <w:rFonts w:cs="Arial" w:hAnsi="Arial" w:eastAsia="Arial" w:ascii="Arial"/>
          <w:w w:val="129"/>
          <w:sz w:val="20"/>
          <w:szCs w:val="20"/>
        </w:rPr>
        <w:t>t</w:t>
      </w:r>
      <w:r>
        <w:rPr>
          <w:rFonts w:cs="Arial" w:hAnsi="Arial" w:eastAsia="Arial" w:ascii="Arial"/>
          <w:w w:val="103"/>
          <w:sz w:val="20"/>
          <w:szCs w:val="20"/>
        </w:rPr>
        <w:t>e</w:t>
      </w:r>
      <w:r>
        <w:rPr>
          <w:rFonts w:cs="Arial" w:hAnsi="Arial" w:eastAsia="Arial" w:ascii="Arial"/>
          <w:w w:val="107"/>
          <w:sz w:val="20"/>
          <w:szCs w:val="20"/>
        </w:rPr>
        <w:t>rn</w:t>
      </w:r>
      <w:r>
        <w:rPr>
          <w:rFonts w:cs="Arial" w:hAnsi="Arial" w:eastAsia="Arial" w:ascii="Arial"/>
          <w:w w:val="116"/>
          <w:sz w:val="20"/>
          <w:szCs w:val="20"/>
        </w:rPr>
        <w:t>o</w:t>
      </w:r>
      <w:r>
        <w:rPr>
          <w:rFonts w:cs="Arial" w:hAnsi="Arial" w:eastAsia="Arial" w:ascii="Arial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3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fr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4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10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2"/>
      </w:pPr>
      <w:r>
        <w:pict>
          <v:shape type="#_x0000_t202" style="position:absolute;margin-left:67.6296pt;margin-top:-116.584pt;width:427.535pt;height:316.729pt;mso-position-horizontal-relative:page;mso-position-vertical-relative:paragraph;z-index:-2588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982" w:hRule="exact"/>
                    </w:trPr>
                    <w:tc>
                      <w:tcPr>
                        <w:tcW w:w="2791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81"/>
                          <w:ind w:left="58"/>
                        </w:pPr>
                        <w:r>
                          <w:rPr>
                            <w:rFonts w:cs="Arial" w:hAnsi="Arial" w:eastAsia="Arial" w:ascii="Arial"/>
                            <w:w w:val="38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w w:val="11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22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ad</w:t>
                        </w:r>
                        <w:r>
                          <w:rPr>
                            <w:rFonts w:cs="Arial" w:hAnsi="Arial" w:eastAsia="Arial" w:ascii="Arial"/>
                            <w:w w:val="11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w w:val="124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before="5"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1"/>
                            <w:szCs w:val="21"/>
                          </w:rPr>
                          <w:jc w:val="left"/>
                          <w:ind w:left="44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sa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11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19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É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x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16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1"/>
                            <w:szCs w:val="21"/>
                          </w:rPr>
                        </w:r>
                      </w:p>
                    </w:tc>
                    <w:tc>
                      <w:tcPr>
                        <w:tcW w:w="335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81"/>
                          <w:ind w:left="376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j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3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35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2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ó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before="15"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ind w:left="383"/>
                        </w:pPr>
                        <w:r>
                          <w:rPr>
                            <w:rFonts w:cs="Arial" w:hAnsi="Arial" w:eastAsia="Arial" w:ascii="Arial"/>
                            <w:w w:val="94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w w:val="129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8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24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3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1"/>
                            <w:sz w:val="20"/>
                            <w:szCs w:val="20"/>
                          </w:rPr>
                          <w:t>ll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am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1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2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x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27"/>
                            <w:w w:val="10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40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81"/>
                          <w:ind w:left="142"/>
                        </w:pPr>
                        <w:r>
                          <w:rPr>
                            <w:rFonts w:cs="Arial" w:hAnsi="Arial" w:eastAsia="Arial" w:ascii="Arial"/>
                            <w:w w:val="9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cs="Arial" w:hAnsi="Arial" w:eastAsia="Arial" w:ascii="Arial"/>
                            <w:w w:val="116"/>
                            <w:sz w:val="20"/>
                            <w:szCs w:val="20"/>
                          </w:rPr>
                          <w:t>é</w:t>
                        </w:r>
                        <w:r>
                          <w:rPr>
                            <w:rFonts w:cs="Arial" w:hAnsi="Arial" w:eastAsia="Arial" w:ascii="Arial"/>
                            <w:w w:val="123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w w:val="72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25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27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7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7"/>
                            <w:sz w:val="20"/>
                            <w:szCs w:val="20"/>
                          </w:rPr>
                          <w:t>j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3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2"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-24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70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LA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2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before="15"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ind w:left="131"/>
                        </w:pP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8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w w:val="129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w w:val="93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cs="Arial" w:hAnsi="Arial" w:eastAsia="Arial" w:ascii="Arial"/>
                            <w:w w:val="11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0"/>
                            <w:szCs w:val="20"/>
                          </w:rPr>
                          <w:t>t: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-21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&gt;</w:t>
                        </w:r>
                        <w:r>
                          <w:rPr>
                            <w:rFonts w:cs="Arial" w:hAnsi="Arial" w:eastAsia="Arial" w:ascii="Arial"/>
                            <w:spacing w:val="15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3"/>
                            <w:sz w:val="20"/>
                            <w:szCs w:val="20"/>
                          </w:rPr>
                          <w:t>9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%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727" w:hRule="exact"/>
                    </w:trPr>
                    <w:tc>
                      <w:tcPr>
                        <w:tcW w:w="2791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1"/>
                            <w:szCs w:val="21"/>
                          </w:rPr>
                          <w:jc w:val="left"/>
                          <w:spacing w:before="4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b/>
                            <w:w w:val="102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95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23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98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23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86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1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01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07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86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12"/>
                            <w:sz w:val="21"/>
                            <w:szCs w:val="21"/>
                          </w:rPr>
                          <w:t>ó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01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1"/>
                            <w:szCs w:val="21"/>
                          </w:rPr>
                        </w:r>
                      </w:p>
                    </w:tc>
                    <w:tc>
                      <w:tcPr>
                        <w:tcW w:w="335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13" w:lineRule="auto" w:line="281"/>
                          <w:ind w:left="380" w:right="622" w:hanging="7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17"/>
                            <w:w w:val="108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3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48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27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7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9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48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9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en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36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17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7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1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0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40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1185" w:hRule="exact"/>
                    </w:trPr>
                    <w:tc>
                      <w:tcPr>
                        <w:tcW w:w="2791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19"/>
                            <w:szCs w:val="19"/>
                          </w:rPr>
                          <w:jc w:val="left"/>
                          <w:spacing w:before="1" w:lineRule="exact" w:line="180"/>
                        </w:pPr>
                        <w:r>
                          <w:rPr>
                            <w:sz w:val="19"/>
                            <w:szCs w:val="19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1"/>
                            <w:szCs w:val="21"/>
                          </w:rPr>
                          <w:jc w:val="left"/>
                          <w:ind w:left="47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ó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54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87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6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14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1"/>
                            <w:szCs w:val="21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1"/>
                            <w:szCs w:val="21"/>
                          </w:rPr>
                          <w:jc w:val="left"/>
                          <w:spacing w:before="28"/>
                          <w:ind w:left="47"/>
                        </w:pPr>
                        <w:r>
                          <w:rPr>
                            <w:rFonts w:cs="Arial" w:hAnsi="Arial" w:eastAsia="Arial" w:ascii="Arial"/>
                            <w:b/>
                            <w:w w:val="9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09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98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14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98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23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01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98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14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86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b/>
                            <w:w w:val="107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1"/>
                            <w:szCs w:val="21"/>
                          </w:rPr>
                        </w:r>
                      </w:p>
                    </w:tc>
                    <w:tc>
                      <w:tcPr>
                        <w:tcW w:w="335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before="1"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auto" w:line="281"/>
                          <w:ind w:left="372" w:right="187" w:hanging="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um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19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3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1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1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1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4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4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4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spacing w:val="17"/>
                            <w:w w:val="10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09</w:t>
                        </w:r>
                        <w:r>
                          <w:rPr>
                            <w:rFonts w:cs="Arial" w:hAnsi="Arial" w:eastAsia="Arial" w:ascii="Arial"/>
                            <w:spacing w:val="49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75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9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1"/>
                            <w:sz w:val="20"/>
                            <w:szCs w:val="20"/>
                          </w:rPr>
                          <w:t>fl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5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2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2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cs="Arial" w:hAnsi="Arial" w:eastAsia="Arial" w:ascii="Arial"/>
                            <w:spacing w:val="2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ob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55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24"/>
                            <w:w w:val="108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1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8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5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38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40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19"/>
                            <w:szCs w:val="19"/>
                          </w:rPr>
                          <w:jc w:val="left"/>
                          <w:spacing w:before="2" w:lineRule="exact" w:line="180"/>
                        </w:pPr>
                        <w:r>
                          <w:rPr>
                            <w:sz w:val="19"/>
                            <w:szCs w:val="19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ind w:left="142"/>
                        </w:pPr>
                        <w:r>
                          <w:rPr>
                            <w:rFonts w:cs="Arial" w:hAnsi="Arial" w:eastAsia="Arial" w:ascii="Arial"/>
                            <w:w w:val="99"/>
                            <w:sz w:val="20"/>
                            <w:szCs w:val="20"/>
                          </w:rPr>
                          <w:t>Lí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cs="Arial" w:hAnsi="Arial" w:eastAsia="Arial" w:ascii="Arial"/>
                            <w:w w:val="105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36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17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to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33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1"/>
                            <w:szCs w:val="21"/>
                          </w:rPr>
                          <w:t>&lt;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16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3"/>
                            <w:sz w:val="20"/>
                            <w:szCs w:val="20"/>
                          </w:rPr>
                          <w:t>5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%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1185" w:hRule="exact"/>
                    </w:trPr>
                    <w:tc>
                      <w:tcPr>
                        <w:tcW w:w="2791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19"/>
                            <w:szCs w:val="19"/>
                          </w:rPr>
                          <w:jc w:val="left"/>
                          <w:spacing w:before="1" w:lineRule="exact" w:line="180"/>
                        </w:pPr>
                        <w:r>
                          <w:rPr>
                            <w:sz w:val="19"/>
                            <w:szCs w:val="19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1"/>
                            <w:szCs w:val="21"/>
                          </w:rPr>
                          <w:jc w:val="left"/>
                          <w:ind w:left="54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51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13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90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5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9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8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98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1"/>
                            <w:szCs w:val="21"/>
                          </w:rPr>
                        </w:r>
                      </w:p>
                    </w:tc>
                    <w:tc>
                      <w:tcPr>
                        <w:tcW w:w="335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before="1"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auto" w:line="281"/>
                          <w:ind w:left="372" w:right="388" w:firstLine="11"/>
                        </w:pPr>
                        <w:r>
                          <w:rPr>
                            <w:rFonts w:cs="Arial" w:hAnsi="Arial" w:eastAsia="Arial" w:ascii="Arial"/>
                            <w:w w:val="87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w w:val="106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w w:val="129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en</w:t>
                        </w:r>
                        <w:r>
                          <w:rPr>
                            <w:rFonts w:cs="Arial" w:hAnsi="Arial" w:eastAsia="Arial" w:ascii="Arial"/>
                            <w:w w:val="122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w w:val="8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24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pe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í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fi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26"/>
                            <w:w w:val="107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9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9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27"/>
                            <w:w w:val="107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4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7"/>
                            <w:sz w:val="20"/>
                            <w:szCs w:val="20"/>
                          </w:rPr>
                          <w:t>í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1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8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2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3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4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0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40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19"/>
                            <w:szCs w:val="19"/>
                          </w:rPr>
                          <w:jc w:val="left"/>
                          <w:spacing w:before="2" w:lineRule="exact" w:line="180"/>
                        </w:pPr>
                        <w:r>
                          <w:rPr>
                            <w:sz w:val="19"/>
                            <w:szCs w:val="19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ind w:left="131"/>
                        </w:pP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8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w w:val="129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w w:val="93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cs="Arial" w:hAnsi="Arial" w:eastAsia="Arial" w:ascii="Arial"/>
                            <w:w w:val="11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0"/>
                            <w:szCs w:val="20"/>
                          </w:rPr>
                          <w:t>t:</w:t>
                        </w:r>
                        <w:r>
                          <w:rPr>
                            <w:rFonts w:cs="Arial" w:hAnsi="Arial" w:eastAsia="Arial" w:ascii="Arial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-21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1"/>
                            <w:szCs w:val="21"/>
                          </w:rPr>
                          <w:t>&lt;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20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5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cs="Arial" w:hAnsi="Arial" w:eastAsia="Arial" w:ascii="Arial"/>
                            <w:spacing w:val="41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2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5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1186" w:hRule="exact"/>
                    </w:trPr>
                    <w:tc>
                      <w:tcPr>
                        <w:tcW w:w="2791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19"/>
                            <w:szCs w:val="19"/>
                          </w:rPr>
                          <w:jc w:val="left"/>
                          <w:spacing w:before="1" w:lineRule="exact" w:line="180"/>
                        </w:pPr>
                        <w:r>
                          <w:rPr>
                            <w:sz w:val="19"/>
                            <w:szCs w:val="19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1"/>
                            <w:szCs w:val="21"/>
                          </w:rPr>
                          <w:jc w:val="left"/>
                          <w:ind w:left="54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h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z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43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5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k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1"/>
                            <w:szCs w:val="21"/>
                          </w:rPr>
                        </w:r>
                      </w:p>
                    </w:tc>
                    <w:tc>
                      <w:tcPr>
                        <w:tcW w:w="335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before="1"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ind w:left="383"/>
                        </w:pPr>
                        <w:r>
                          <w:rPr>
                            <w:rFonts w:cs="Arial" w:hAnsi="Arial" w:eastAsia="Arial" w:ascii="Arial"/>
                            <w:w w:val="94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w w:val="129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8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2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38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6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1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1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5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-24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7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7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2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5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before="43" w:lineRule="auto" w:line="278"/>
                          <w:ind w:left="369" w:right="97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96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6"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6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4"/>
                            <w:w w:val="9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7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24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48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24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3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5"/>
                            <w:sz w:val="20"/>
                            <w:szCs w:val="20"/>
                          </w:rPr>
                          <w:t>x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7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3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7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ci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ó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27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7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3"/>
                            <w:sz w:val="20"/>
                            <w:szCs w:val="20"/>
                          </w:rPr>
                          <w:t>fi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3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9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1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2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J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W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T.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40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19"/>
                            <w:szCs w:val="19"/>
                          </w:rPr>
                          <w:jc w:val="left"/>
                          <w:spacing w:before="2" w:lineRule="exact" w:line="180"/>
                        </w:pPr>
                        <w:r>
                          <w:rPr>
                            <w:sz w:val="19"/>
                            <w:szCs w:val="19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ind w:left="142"/>
                        </w:pPr>
                        <w:r>
                          <w:rPr>
                            <w:rFonts w:cs="Arial" w:hAnsi="Arial" w:eastAsia="Arial" w:ascii="Arial"/>
                            <w:w w:val="99"/>
                            <w:sz w:val="20"/>
                            <w:szCs w:val="20"/>
                          </w:rPr>
                          <w:t>Lí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cs="Arial" w:hAnsi="Arial" w:eastAsia="Arial" w:ascii="Arial"/>
                            <w:w w:val="105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36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17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to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33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1"/>
                            <w:szCs w:val="21"/>
                          </w:rPr>
                          <w:t>&lt;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12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3"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9"/>
                            <w:sz w:val="20"/>
                            <w:szCs w:val="20"/>
                          </w:rPr>
                          <w:t>%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1070" w:hRule="exact"/>
                    </w:trPr>
                    <w:tc>
                      <w:tcPr>
                        <w:tcW w:w="2791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19"/>
                            <w:szCs w:val="19"/>
                          </w:rPr>
                          <w:jc w:val="left"/>
                          <w:spacing w:before="3" w:lineRule="exact" w:line="180"/>
                        </w:pPr>
                        <w:r>
                          <w:rPr>
                            <w:sz w:val="19"/>
                            <w:szCs w:val="19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1"/>
                            <w:szCs w:val="21"/>
                          </w:rPr>
                          <w:jc w:val="left"/>
                          <w:ind w:left="47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rt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45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5"/>
                            <w:w w:val="100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2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95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6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98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18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3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14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98"/>
                            <w:sz w:val="21"/>
                            <w:szCs w:val="21"/>
                          </w:rPr>
                          <w:t>ía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1"/>
                            <w:szCs w:val="21"/>
                          </w:rPr>
                        </w:r>
                      </w:p>
                    </w:tc>
                    <w:tc>
                      <w:tcPr>
                        <w:tcW w:w="335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before="3"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spacing w:lineRule="auto" w:line="281"/>
                          <w:ind w:left="380" w:right="511" w:firstLine="7"/>
                        </w:pPr>
                        <w:r>
                          <w:rPr>
                            <w:rFonts w:cs="Arial" w:hAnsi="Arial" w:eastAsia="Arial" w:ascii="Arial"/>
                            <w:w w:val="38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w w:val="129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w w:val="10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w w:val="103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cs="Arial" w:hAnsi="Arial" w:eastAsia="Arial" w:ascii="Arial"/>
                            <w:w w:val="135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w w:val="72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w w:val="11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w w:val="11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w w:val="106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27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3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48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1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2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3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5"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9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7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fl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j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26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31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56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2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53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7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4"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5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3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4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72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3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40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before="3"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left"/>
                          <w:ind w:left="14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6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51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39"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9"/>
                            <w:sz w:val="20"/>
                            <w:szCs w:val="20"/>
                          </w:rPr>
                          <w:t>%</w:t>
                        </w:r>
                        <w:r>
                          <w:rPr>
                            <w:rFonts w:cs="Arial" w:hAnsi="Arial" w:eastAsia="Arial" w:ascii="Arial"/>
                            <w:spacing w:val="24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97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g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3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23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8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81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1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pict>
          <v:shape type="#_x0000_t75" style="width:2.87874pt;height:208.835pt">
            <v:imagedata o:title="" r:id="rId486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4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4"/>
          <w:szCs w:val="34"/>
        </w:rPr>
        <w:jc w:val="left"/>
        <w:spacing w:before="15"/>
        <w:ind w:left="145"/>
      </w:pPr>
      <w:r>
        <w:pict>
          <v:shape type="#_x0000_t75" style="position:absolute;margin-left:63.8721pt;margin-top:4.51924pt;width:257.288pt;height:17.823pt;mso-position-horizontal-relative:page;mso-position-vertical-relative:paragraph;z-index:-2591">
            <v:imagedata o:title="" r:id="rId487"/>
          </v:shape>
        </w:pic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8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.</w:t>
      </w:r>
      <w:r>
        <w:rPr>
          <w:rFonts w:cs="Arial" w:hAnsi="Arial" w:eastAsia="Arial" w:ascii="Arial"/>
          <w:b/>
          <w:spacing w:val="24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fi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g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u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ó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n</w:t>
      </w:r>
      <w:r>
        <w:rPr>
          <w:rFonts w:cs="Arial" w:hAnsi="Arial" w:eastAsia="Arial" w:ascii="Arial"/>
          <w:b/>
          <w:spacing w:val="46"/>
          <w:w w:val="103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7"/>
          <w:szCs w:val="37"/>
        </w:rPr>
        <w:t>y</w:t>
      </w:r>
      <w:r>
        <w:rPr>
          <w:rFonts w:cs="Times New Roman" w:hAnsi="Times New Roman" w:eastAsia="Times New Roman" w:ascii="Times New Roman"/>
          <w:b/>
          <w:spacing w:val="43"/>
          <w:w w:val="100"/>
          <w:sz w:val="37"/>
          <w:szCs w:val="37"/>
        </w:rPr>
        <w:t> </w:t>
      </w:r>
      <w:r>
        <w:rPr>
          <w:rFonts w:cs="Arial" w:hAnsi="Arial" w:eastAsia="Arial" w:ascii="Arial"/>
          <w:b/>
          <w:spacing w:val="0"/>
          <w:w w:val="89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6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4"/>
          <w:sz w:val="34"/>
          <w:szCs w:val="34"/>
        </w:rPr>
        <w:t>s</w:t>
      </w:r>
      <w:r>
        <w:rPr>
          <w:rFonts w:cs="Arial" w:hAnsi="Arial" w:eastAsia="Arial" w:ascii="Arial"/>
          <w:b/>
          <w:spacing w:val="0"/>
          <w:w w:val="107"/>
          <w:sz w:val="34"/>
          <w:szCs w:val="34"/>
        </w:rPr>
        <w:t>p</w:t>
      </w:r>
      <w:r>
        <w:rPr>
          <w:rFonts w:cs="Arial" w:hAnsi="Arial" w:eastAsia="Arial" w:ascii="Arial"/>
          <w:b/>
          <w:spacing w:val="0"/>
          <w:w w:val="95"/>
          <w:sz w:val="34"/>
          <w:szCs w:val="34"/>
        </w:rPr>
        <w:t>l</w:t>
      </w:r>
      <w:r>
        <w:rPr>
          <w:rFonts w:cs="Arial" w:hAnsi="Arial" w:eastAsia="Arial" w:ascii="Arial"/>
          <w:b/>
          <w:spacing w:val="0"/>
          <w:w w:val="106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10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g</w:t>
      </w:r>
      <w:r>
        <w:rPr>
          <w:rFonts w:cs="Arial" w:hAnsi="Arial" w:eastAsia="Arial" w:ascii="Arial"/>
          <w:b/>
          <w:spacing w:val="0"/>
          <w:w w:val="105"/>
          <w:sz w:val="34"/>
          <w:szCs w:val="34"/>
        </w:rPr>
        <w:t>u</w:t>
      </w:r>
      <w:r>
        <w:rPr>
          <w:rFonts w:cs="Arial" w:hAnsi="Arial" w:eastAsia="Arial" w:ascii="Arial"/>
          <w:b/>
          <w:spacing w:val="0"/>
          <w:w w:val="112"/>
          <w:sz w:val="34"/>
          <w:szCs w:val="34"/>
        </w:rPr>
        <w:t>e</w:t>
      </w:r>
      <w:r>
        <w:rPr>
          <w:rFonts w:cs="Arial" w:hAnsi="Arial" w:eastAsia="Arial" w:ascii="Arial"/>
          <w:spacing w:val="0"/>
          <w:w w:val="100"/>
          <w:sz w:val="34"/>
          <w:szCs w:val="34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6"/>
          <w:szCs w:val="26"/>
        </w:rPr>
        <w:jc w:val="left"/>
        <w:spacing w:lineRule="exact" w:line="280"/>
        <w:ind w:left="145"/>
      </w:pPr>
      <w:r>
        <w:pict>
          <v:shape type="#_x0000_t75" style="position:absolute;margin-left:63.8721pt;margin-top:1.75211pt;width:243.614pt;height:11.1619pt;mso-position-horizontal-relative:page;mso-position-vertical-relative:paragraph;z-index:-2592">
            <v:imagedata o:title="" r:id="rId488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8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.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1</w:t>
      </w:r>
      <w:r>
        <w:rPr>
          <w:rFonts w:cs="Arial" w:hAnsi="Arial" w:eastAsia="Arial" w:ascii="Arial"/>
          <w:b/>
          <w:spacing w:val="18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5"/>
          <w:position w:val="-1"/>
          <w:sz w:val="26"/>
          <w:szCs w:val="26"/>
        </w:rPr>
        <w:t>V</w:t>
      </w:r>
      <w:r>
        <w:rPr>
          <w:rFonts w:cs="Arial" w:hAnsi="Arial" w:eastAsia="Arial" w:ascii="Arial"/>
          <w:b/>
          <w:spacing w:val="0"/>
          <w:w w:val="92"/>
          <w:position w:val="-1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120"/>
          <w:position w:val="-1"/>
          <w:sz w:val="26"/>
          <w:szCs w:val="26"/>
        </w:rPr>
        <w:t>r</w:t>
      </w:r>
      <w:r>
        <w:rPr>
          <w:rFonts w:cs="Arial" w:hAnsi="Arial" w:eastAsia="Arial" w:ascii="Arial"/>
          <w:b/>
          <w:spacing w:val="0"/>
          <w:w w:val="74"/>
          <w:position w:val="-1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14"/>
          <w:position w:val="-1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106"/>
          <w:position w:val="-1"/>
          <w:sz w:val="26"/>
          <w:szCs w:val="26"/>
        </w:rPr>
        <w:t>b</w:t>
      </w:r>
      <w:r>
        <w:rPr>
          <w:rFonts w:cs="Arial" w:hAnsi="Arial" w:eastAsia="Arial" w:ascii="Arial"/>
          <w:b/>
          <w:spacing w:val="0"/>
          <w:w w:val="99"/>
          <w:position w:val="-1"/>
          <w:sz w:val="26"/>
          <w:szCs w:val="26"/>
        </w:rPr>
        <w:t>l</w:t>
      </w:r>
      <w:r>
        <w:rPr>
          <w:rFonts w:cs="Arial" w:hAnsi="Arial" w:eastAsia="Arial" w:ascii="Arial"/>
          <w:b/>
          <w:spacing w:val="0"/>
          <w:w w:val="112"/>
          <w:position w:val="-1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7"/>
          <w:position w:val="-1"/>
          <w:sz w:val="26"/>
          <w:szCs w:val="26"/>
        </w:rPr>
        <w:t>s</w:t>
      </w:r>
      <w:r>
        <w:rPr>
          <w:rFonts w:cs="Arial" w:hAnsi="Arial" w:eastAsia="Arial" w:ascii="Arial"/>
          <w:b/>
          <w:spacing w:val="29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e</w:t>
      </w:r>
      <w:r>
        <w:rPr>
          <w:rFonts w:cs="Arial" w:hAnsi="Arial" w:eastAsia="Arial" w:ascii="Arial"/>
          <w:b/>
          <w:spacing w:val="37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o</w:t>
      </w:r>
      <w:r>
        <w:rPr>
          <w:rFonts w:cs="Arial" w:hAnsi="Arial" w:eastAsia="Arial" w:ascii="Arial"/>
          <w:b/>
          <w:spacing w:val="69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6"/>
          <w:szCs w:val="26"/>
        </w:rPr>
        <w:t>l</w:t>
      </w:r>
      <w:r>
        <w:rPr>
          <w:rFonts w:cs="Arial" w:hAnsi="Arial" w:eastAsia="Arial" w:ascii="Arial"/>
          <w:b/>
          <w:spacing w:val="32"/>
          <w:w w:val="100"/>
          <w:position w:val="-1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93"/>
          <w:position w:val="-1"/>
          <w:sz w:val="26"/>
          <w:szCs w:val="26"/>
        </w:rPr>
        <w:t>S</w:t>
      </w:r>
      <w:r>
        <w:rPr>
          <w:rFonts w:cs="Arial" w:hAnsi="Arial" w:eastAsia="Arial" w:ascii="Arial"/>
          <w:b/>
          <w:spacing w:val="0"/>
          <w:w w:val="99"/>
          <w:position w:val="-1"/>
          <w:sz w:val="26"/>
          <w:szCs w:val="26"/>
        </w:rPr>
        <w:t>i</w:t>
      </w:r>
      <w:r>
        <w:rPr>
          <w:rFonts w:cs="Arial" w:hAnsi="Arial" w:eastAsia="Arial" w:ascii="Arial"/>
          <w:b/>
          <w:spacing w:val="0"/>
          <w:w w:val="112"/>
          <w:position w:val="-1"/>
          <w:sz w:val="26"/>
          <w:szCs w:val="26"/>
        </w:rPr>
        <w:t>s</w:t>
      </w:r>
      <w:r>
        <w:rPr>
          <w:rFonts w:cs="Arial" w:hAnsi="Arial" w:eastAsia="Arial" w:ascii="Arial"/>
          <w:b/>
          <w:spacing w:val="0"/>
          <w:w w:val="116"/>
          <w:position w:val="-1"/>
          <w:sz w:val="26"/>
          <w:szCs w:val="26"/>
        </w:rPr>
        <w:t>t</w:t>
      </w:r>
      <w:r>
        <w:rPr>
          <w:rFonts w:cs="Arial" w:hAnsi="Arial" w:eastAsia="Arial" w:ascii="Arial"/>
          <w:b/>
          <w:spacing w:val="0"/>
          <w:w w:val="104"/>
          <w:position w:val="-1"/>
          <w:sz w:val="26"/>
          <w:szCs w:val="26"/>
        </w:rPr>
        <w:t>e</w:t>
      </w:r>
      <w:r>
        <w:rPr>
          <w:rFonts w:cs="Arial" w:hAnsi="Arial" w:eastAsia="Arial" w:ascii="Arial"/>
          <w:b/>
          <w:spacing w:val="0"/>
          <w:w w:val="102"/>
          <w:position w:val="-1"/>
          <w:sz w:val="26"/>
          <w:szCs w:val="26"/>
        </w:rPr>
        <w:t>m</w:t>
      </w:r>
      <w:r>
        <w:rPr>
          <w:rFonts w:cs="Arial" w:hAnsi="Arial" w:eastAsia="Arial" w:ascii="Arial"/>
          <w:b/>
          <w:spacing w:val="0"/>
          <w:w w:val="114"/>
          <w:position w:val="-1"/>
          <w:sz w:val="26"/>
          <w:szCs w:val="26"/>
        </w:rPr>
        <w:t>a</w:t>
      </w:r>
      <w:r>
        <w:rPr>
          <w:rFonts w:cs="Arial" w:hAnsi="Arial" w:eastAsia="Arial" w:ascii="Arial"/>
          <w:spacing w:val="0"/>
          <w:w w:val="100"/>
          <w:position w:val="0"/>
          <w:sz w:val="26"/>
          <w:szCs w:val="26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616"/>
        <w:sectPr>
          <w:pgMar w:header="0" w:footer="0" w:top="1580" w:bottom="280" w:left="1140" w:right="1280"/>
          <w:headerReference w:type="default" r:id="rId485"/>
          <w:pgSz w:w="11900" w:h="16840"/>
        </w:sectPr>
      </w:pPr>
      <w:r>
        <w:pict>
          <v:shape type="#_x0000_t75" style="width:151.854pt;height:2.16036pt">
            <v:imagedata o:title="" r:id="rId489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4"/>
          <w:szCs w:val="14"/>
        </w:rPr>
        <w:jc w:val="left"/>
        <w:spacing w:before="4" w:lineRule="exact" w:line="140"/>
      </w:pPr>
      <w:r>
        <w:pict>
          <v:group style="position:absolute;margin-left:69.2697pt;margin-top:95.7759pt;width:464.017pt;height:330.535pt;mso-position-horizontal-relative:page;mso-position-vertical-relative:page;z-index:-2590" coordorigin="1385,1916" coordsize="9280,6611">
            <v:shape type="#_x0000_t75" style="position:absolute;left:1385;top:1930;width:9280;height:6596">
              <v:imagedata o:title="" r:id="rId490"/>
            </v:shape>
            <v:shape type="#_x0000_t75" style="position:absolute;left:6463;top:1916;width:979;height:43">
              <v:imagedata o:title="" r:id="rId491"/>
            </v:shape>
            <v:shape type="#_x0000_t75" style="position:absolute;left:2303;top:1916;width:2001;height:43">
              <v:imagedata o:title="" r:id="rId492"/>
            </v:shape>
            <w10:wrap type="none"/>
          </v:group>
        </w:pict>
      </w:r>
      <w:r>
        <w:pict>
          <v:group style="position:absolute;margin-left:381.433pt;margin-top:515.606pt;width:151.854pt;height:47.5279pt;mso-position-horizontal-relative:page;mso-position-vertical-relative:page;z-index:-2597" coordorigin="7629,10312" coordsize="3037,951">
            <v:shape type="#_x0000_t75" style="position:absolute;left:7629;top:10521;width:2692;height:450">
              <v:imagedata o:title="" r:id="rId493"/>
            </v:shape>
            <v:shape type="#_x0000_t75" style="position:absolute;left:9860;top:10312;width:806;height:951">
              <v:imagedata o:title="" r:id="rId494"/>
            </v:shape>
            <w10:wrap type="none"/>
          </v:group>
        </w:pict>
      </w:r>
      <w:r>
        <w:pict>
          <v:group style="position:absolute;margin-left:62.6126pt;margin-top:571.775pt;width:470.674pt;height:169.948pt;mso-position-horizontal-relative:page;mso-position-vertical-relative:page;z-index:-2598" coordorigin="1252,11436" coordsize="9413,3399">
            <v:shape type="#_x0000_t75" style="position:absolute;left:7629;top:13805;width:2774;height:720">
              <v:imagedata o:title="" r:id="rId495"/>
            </v:shape>
            <v:shape type="#_x0000_t75" style="position:absolute;left:7629;top:12620;width:2598;height:720">
              <v:imagedata o:title="" r:id="rId496"/>
            </v:shape>
            <v:shape type="#_x0000_t75" style="position:absolute;left:7629;top:11436;width:2879;height:763">
              <v:imagedata o:title="" r:id="rId497"/>
            </v:shape>
            <v:shape type="#_x0000_t75" style="position:absolute;left:4512;top:13805;width:1389;height:223">
              <v:imagedata o:title="" r:id="rId498"/>
            </v:shape>
            <v:shape type="#_x0000_t75" style="position:absolute;left:4512;top:12620;width:1389;height:223">
              <v:imagedata o:title="" r:id="rId499"/>
            </v:shape>
            <v:shape type="#_x0000_t75" style="position:absolute;left:1393;top:13805;width:2030;height:223">
              <v:imagedata o:title="" r:id="rId500"/>
            </v:shape>
            <v:shape type="#_x0000_t75" style="position:absolute;left:1393;top:12620;width:1454;height:180">
              <v:imagedata o:title="" r:id="rId501"/>
            </v:shape>
            <v:shape type="#_x0000_t75" style="position:absolute;left:8003;top:12415;width:1180;height:43">
              <v:imagedata o:title="" r:id="rId502"/>
            </v:shape>
            <v:shape type="#_x0000_t75" style="position:absolute;left:1252;top:11752;width:9413;height:3082">
              <v:imagedata o:title="" r:id="rId503"/>
            </v:shape>
            <v:shape type="#_x0000_t75" style="position:absolute;left:5772;top:13596;width:1641;height:43">
              <v:imagedata o:title="" r:id="rId504"/>
            </v:shape>
            <v:shape type="#_x0000_t75" style="position:absolute;left:3642;top:13596;width:662;height:43">
              <v:imagedata o:title="" r:id="rId505"/>
            </v:shape>
            <v:shape type="#_x0000_t75" style="position:absolute;left:1252;top:13005;width:58;height:706">
              <v:imagedata o:title="" r:id="rId506"/>
            </v:shape>
            <v:shape type="#_x0000_t75" style="position:absolute;left:5829;top:12415;width:1598;height:43">
              <v:imagedata o:title="" r:id="rId507"/>
            </v:shape>
            <v:shape type="#_x0000_t75" style="position:absolute;left:3066;top:12415;width:1238;height:43">
              <v:imagedata o:title="" r:id="rId508"/>
            </v:shape>
            <w10:wrap type="none"/>
          </v:group>
        </w:pict>
      </w: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53"/>
      </w:pPr>
      <w:r>
        <w:pict>
          <v:shape type="#_x0000_t75" style="position:absolute;margin-left:69.2697pt;margin-top:1.09851pt;width:96.6178pt;height:9.0015pt;mso-position-horizontal-relative:page;mso-position-vertical-relative:paragraph;z-index:-2593">
            <v:imagedata o:title="" r:id="rId509"/>
          </v:shape>
        </w:pict>
      </w:r>
      <w:r>
        <w:rPr>
          <w:rFonts w:cs="Arial" w:hAnsi="Arial" w:eastAsia="Arial" w:ascii="Arial"/>
          <w:w w:val="105"/>
          <w:sz w:val="20"/>
          <w:szCs w:val="20"/>
        </w:rPr>
        <w:t>V</w:t>
      </w:r>
      <w:r>
        <w:rPr>
          <w:rFonts w:cs="Arial" w:hAnsi="Arial" w:eastAsia="Arial" w:ascii="Arial"/>
          <w:w w:val="87"/>
          <w:sz w:val="20"/>
          <w:szCs w:val="20"/>
        </w:rPr>
        <w:t>a</w:t>
      </w:r>
      <w:r>
        <w:rPr>
          <w:rFonts w:cs="Arial" w:hAnsi="Arial" w:eastAsia="Arial" w:ascii="Arial"/>
          <w:w w:val="135"/>
          <w:sz w:val="20"/>
          <w:szCs w:val="20"/>
        </w:rPr>
        <w:t>r</w:t>
      </w:r>
      <w:r>
        <w:rPr>
          <w:rFonts w:cs="Arial" w:hAnsi="Arial" w:eastAsia="Arial" w:ascii="Arial"/>
          <w:w w:val="72"/>
          <w:sz w:val="20"/>
          <w:szCs w:val="20"/>
        </w:rPr>
        <w:t>i</w:t>
      </w:r>
      <w:r>
        <w:rPr>
          <w:rFonts w:cs="Arial" w:hAnsi="Arial" w:eastAsia="Arial" w:ascii="Arial"/>
          <w:w w:val="110"/>
          <w:sz w:val="20"/>
          <w:szCs w:val="20"/>
        </w:rPr>
        <w:t>a</w:t>
      </w:r>
      <w:r>
        <w:rPr>
          <w:rFonts w:cs="Arial" w:hAnsi="Arial" w:eastAsia="Arial" w:ascii="Arial"/>
          <w:w w:val="113"/>
          <w:sz w:val="20"/>
          <w:szCs w:val="20"/>
        </w:rPr>
        <w:t>b</w:t>
      </w:r>
      <w:r>
        <w:rPr>
          <w:rFonts w:cs="Arial" w:hAnsi="Arial" w:eastAsia="Arial" w:ascii="Arial"/>
          <w:w w:val="97"/>
          <w:sz w:val="20"/>
          <w:szCs w:val="20"/>
        </w:rPr>
        <w:t>l</w:t>
      </w:r>
      <w:r>
        <w:rPr>
          <w:rFonts w:cs="Arial" w:hAnsi="Arial" w:eastAsia="Arial" w:ascii="Arial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rn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67"/>
      </w:pPr>
      <w:r>
        <w:pict>
          <v:shape type="#_x0000_t75" style="position:absolute;margin-left:69.9894pt;margin-top:1.09851pt;width:84.563pt;height:9.0015pt;mso-position-horizontal-relative:page;mso-position-vertical-relative:paragraph;z-index:-2594">
            <v:imagedata o:title="" r:id="rId510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7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6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</w:t>
      </w:r>
      <w:r>
        <w:rPr>
          <w:rFonts w:cs="Arial" w:hAnsi="Arial" w:eastAsia="Arial" w:ascii="Arial"/>
          <w:spacing w:val="3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K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60" w:right="-64"/>
      </w:pPr>
      <w:r>
        <w:rPr>
          <w:rFonts w:cs="Arial" w:hAnsi="Arial" w:eastAsia="Arial" w:ascii="Arial"/>
          <w:w w:val="86"/>
          <w:sz w:val="20"/>
          <w:szCs w:val="20"/>
        </w:rPr>
        <w:t>J</w:t>
      </w:r>
      <w:r>
        <w:rPr>
          <w:rFonts w:cs="Arial" w:hAnsi="Arial" w:eastAsia="Arial" w:ascii="Arial"/>
          <w:w w:val="116"/>
          <w:sz w:val="20"/>
          <w:szCs w:val="20"/>
        </w:rPr>
        <w:t>W</w:t>
      </w:r>
      <w:r>
        <w:rPr>
          <w:rFonts w:cs="Arial" w:hAnsi="Arial" w:eastAsia="Arial" w:ascii="Arial"/>
          <w:w w:val="109"/>
          <w:sz w:val="20"/>
          <w:szCs w:val="20"/>
        </w:rPr>
        <w:t>T</w:t>
      </w:r>
      <w:r>
        <w:rPr>
          <w:rFonts w:cs="Arial" w:hAnsi="Arial" w:eastAsia="Arial" w:ascii="Arial"/>
          <w:spacing w:val="7"/>
          <w:w w:val="204"/>
          <w:position w:val="-9"/>
          <w:sz w:val="19"/>
          <w:szCs w:val="19"/>
        </w:rPr>
        <w:t>-</w:t>
      </w:r>
      <w:r>
        <w:rPr>
          <w:rFonts w:cs="Arial" w:hAnsi="Arial" w:eastAsia="Arial" w:ascii="Arial"/>
          <w:spacing w:val="0"/>
          <w:w w:val="94"/>
          <w:position w:val="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8"/>
          <w:position w:val="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2"/>
          <w:position w:val="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4"/>
          <w:position w:val="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2"/>
          <w:position w:val="0"/>
          <w:sz w:val="20"/>
          <w:szCs w:val="20"/>
        </w:rPr>
        <w:t>E</w:t>
      </w:r>
      <w:r>
        <w:rPr>
          <w:rFonts w:cs="Arial" w:hAnsi="Arial" w:eastAsia="Arial" w:ascii="Arial"/>
          <w:spacing w:val="-4"/>
          <w:w w:val="117"/>
          <w:position w:val="0"/>
          <w:sz w:val="20"/>
          <w:szCs w:val="20"/>
        </w:rPr>
        <w:t>T</w:t>
      </w:r>
      <w:r>
        <w:rPr>
          <w:rFonts w:cs="Arial" w:hAnsi="Arial" w:eastAsia="Arial" w:ascii="Arial"/>
          <w:spacing w:val="11"/>
          <w:w w:val="210"/>
          <w:position w:val="-9"/>
          <w:sz w:val="19"/>
          <w:szCs w:val="19"/>
        </w:rPr>
        <w:t>-</w:t>
      </w:r>
      <w:r>
        <w:rPr>
          <w:rFonts w:cs="Arial" w:hAnsi="Arial" w:eastAsia="Arial" w:ascii="Arial"/>
          <w:spacing w:val="0"/>
          <w:w w:val="97"/>
          <w:position w:val="0"/>
          <w:sz w:val="20"/>
          <w:szCs w:val="20"/>
        </w:rPr>
        <w:t>K</w:t>
      </w:r>
      <w:r>
        <w:rPr>
          <w:rFonts w:cs="Arial" w:hAnsi="Arial" w:eastAsia="Arial" w:ascii="Arial"/>
          <w:spacing w:val="0"/>
          <w:w w:val="102"/>
          <w:position w:val="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6"/>
          <w:position w:val="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4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</w:pPr>
      <w:r>
        <w:pict>
          <v:shape type="#_x0000_t75" style="position:absolute;margin-left:225.262pt;margin-top:1.09851pt;width:64.5918pt;height:10.9818pt;mso-position-horizontal-relative:page;mso-position-vertical-relative:paragraph;z-index:-2595">
            <v:imagedata o:title="" r:id="rId511"/>
          </v:shape>
        </w:pict>
      </w:r>
      <w:r>
        <w:rPr>
          <w:rFonts w:cs="Arial" w:hAnsi="Arial" w:eastAsia="Arial" w:ascii="Arial"/>
          <w:w w:val="103"/>
          <w:sz w:val="20"/>
          <w:szCs w:val="20"/>
        </w:rPr>
        <w:t>T</w:t>
      </w:r>
      <w:r>
        <w:rPr>
          <w:rFonts w:cs="Arial" w:hAnsi="Arial" w:eastAsia="Arial" w:ascii="Arial"/>
          <w:w w:val="72"/>
          <w:sz w:val="20"/>
          <w:szCs w:val="20"/>
        </w:rPr>
        <w:t>i</w:t>
      </w:r>
      <w:r>
        <w:rPr>
          <w:rFonts w:cs="Arial" w:hAnsi="Arial" w:eastAsia="Arial" w:ascii="Arial"/>
          <w:w w:val="113"/>
          <w:sz w:val="20"/>
          <w:szCs w:val="20"/>
        </w:rPr>
        <w:t>p</w:t>
      </w:r>
      <w:r>
        <w:rPr>
          <w:rFonts w:cs="Arial" w:hAnsi="Arial" w:eastAsia="Arial" w:ascii="Arial"/>
          <w:w w:val="110"/>
          <w:sz w:val="20"/>
          <w:szCs w:val="20"/>
        </w:rPr>
        <w:t>o</w:t>
      </w:r>
      <w:r>
        <w:rPr>
          <w:rFonts w:cs="Arial" w:hAnsi="Arial" w:eastAsia="Arial" w:ascii="Arial"/>
          <w:w w:val="240"/>
          <w:sz w:val="20"/>
          <w:szCs w:val="20"/>
        </w:rPr>
        <w:t>/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1236"/>
        <w:ind w:left="7" w:right="1193"/>
      </w:pPr>
      <w:r>
        <w:pict>
          <v:shape type="#_x0000_t75" style="position:absolute;margin-left:225.621pt;margin-top:1.09851pt;width:88.3414pt;height:11.1619pt;mso-position-horizontal-relative:page;mso-position-vertical-relative:paragraph;z-index:-2596">
            <v:imagedata o:title="" r:id="rId512"/>
          </v:shape>
        </w:pict>
      </w:r>
      <w:r>
        <w:rPr>
          <w:rFonts w:cs="Arial" w:hAnsi="Arial" w:eastAsia="Arial" w:ascii="Arial"/>
          <w:w w:val="94"/>
          <w:sz w:val="20"/>
          <w:szCs w:val="20"/>
        </w:rPr>
        <w:t>S</w:t>
      </w:r>
      <w:r>
        <w:rPr>
          <w:rFonts w:cs="Arial" w:hAnsi="Arial" w:eastAsia="Arial" w:ascii="Arial"/>
          <w:w w:val="123"/>
          <w:sz w:val="20"/>
          <w:szCs w:val="20"/>
        </w:rPr>
        <w:t>t</w:t>
      </w:r>
      <w:r>
        <w:rPr>
          <w:rFonts w:cs="Arial" w:hAnsi="Arial" w:eastAsia="Arial" w:ascii="Arial"/>
          <w:w w:val="118"/>
          <w:sz w:val="20"/>
          <w:szCs w:val="20"/>
        </w:rPr>
        <w:t>r</w:t>
      </w:r>
      <w:r>
        <w:rPr>
          <w:rFonts w:cs="Arial" w:hAnsi="Arial" w:eastAsia="Arial" w:ascii="Arial"/>
          <w:w w:val="72"/>
          <w:sz w:val="20"/>
          <w:szCs w:val="20"/>
        </w:rPr>
        <w:t>i</w:t>
      </w:r>
      <w:r>
        <w:rPr>
          <w:rFonts w:cs="Arial" w:hAnsi="Arial" w:eastAsia="Arial" w:ascii="Arial"/>
          <w:w w:val="110"/>
          <w:sz w:val="20"/>
          <w:szCs w:val="20"/>
        </w:rPr>
        <w:t>ng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2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eq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ng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1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í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4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ng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1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í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5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br w:type="column"/>
      </w: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7"/>
      </w:pPr>
      <w:r>
        <w:pict>
          <v:shape type="#_x0000_t75" style="position:absolute;margin-left:263.405pt;margin-top:-7.98679pt;width:111.551pt;height:2.16036pt;mso-position-horizontal-relative:page;mso-position-vertical-relative:paragraph;z-index:-2589">
            <v:imagedata o:title="" r:id="rId513"/>
          </v:shape>
        </w:pic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21"/>
          <w:w w:val="106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9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2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2"/>
      </w:pPr>
      <w:r>
        <w:rPr>
          <w:rFonts w:cs="Arial" w:hAnsi="Arial" w:eastAsia="Arial" w:ascii="Arial"/>
          <w:w w:val="94"/>
          <w:sz w:val="20"/>
          <w:szCs w:val="20"/>
        </w:rPr>
        <w:t>S</w:t>
      </w:r>
      <w:r>
        <w:rPr>
          <w:rFonts w:cs="Arial" w:hAnsi="Arial" w:eastAsia="Arial" w:ascii="Arial"/>
          <w:w w:val="105"/>
          <w:sz w:val="20"/>
          <w:szCs w:val="20"/>
        </w:rPr>
        <w:t>i</w:t>
      </w:r>
      <w:r>
        <w:rPr>
          <w:rFonts w:cs="Arial" w:hAnsi="Arial" w:eastAsia="Arial" w:ascii="Arial"/>
          <w:w w:val="115"/>
          <w:sz w:val="20"/>
          <w:szCs w:val="20"/>
        </w:rPr>
        <w:t>s</w:t>
      </w:r>
      <w:r>
        <w:rPr>
          <w:rFonts w:cs="Arial" w:hAnsi="Arial" w:eastAsia="Arial" w:ascii="Arial"/>
          <w:w w:val="123"/>
          <w:sz w:val="20"/>
          <w:szCs w:val="20"/>
        </w:rPr>
        <w:t>t</w:t>
      </w:r>
      <w:r>
        <w:rPr>
          <w:rFonts w:cs="Arial" w:hAnsi="Arial" w:eastAsia="Arial" w:ascii="Arial"/>
          <w:w w:val="103"/>
          <w:sz w:val="20"/>
          <w:szCs w:val="20"/>
        </w:rPr>
        <w:t>e</w:t>
      </w:r>
      <w:r>
        <w:rPr>
          <w:rFonts w:cs="Arial" w:hAnsi="Arial" w:eastAsia="Arial" w:ascii="Arial"/>
          <w:w w:val="107"/>
          <w:sz w:val="20"/>
          <w:szCs w:val="20"/>
        </w:rPr>
        <w:t>m</w:t>
      </w:r>
      <w:r>
        <w:rPr>
          <w:rFonts w:cs="Arial" w:hAnsi="Arial" w:eastAsia="Arial" w:ascii="Arial"/>
          <w:w w:val="110"/>
          <w:sz w:val="20"/>
          <w:szCs w:val="20"/>
        </w:rPr>
        <w:t>a</w:t>
      </w:r>
      <w:r>
        <w:rPr>
          <w:rFonts w:cs="Arial" w:hAnsi="Arial" w:eastAsia="Arial" w:ascii="Arial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right="85" w:firstLine="4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x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ó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1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Q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L</w:t>
      </w:r>
      <w:r>
        <w:rPr>
          <w:rFonts w:cs="Arial" w:hAnsi="Arial" w:eastAsia="Arial" w:ascii="Arial"/>
          <w:spacing w:val="2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75"/>
          <w:sz w:val="20"/>
          <w:szCs w:val="20"/>
        </w:rPr>
        <w:t>(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o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rn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24"/>
          <w:w w:val="107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24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7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)</w:t>
      </w:r>
      <w:r>
        <w:rPr>
          <w:rFonts w:cs="Arial" w:hAnsi="Arial" w:eastAsia="Arial" w:ascii="Arial"/>
          <w:spacing w:val="0"/>
          <w:w w:val="9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both"/>
        <w:spacing w:lineRule="auto" w:line="281"/>
        <w:ind w:right="366" w:firstLine="4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og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á</w:t>
      </w:r>
      <w:r>
        <w:rPr>
          <w:rFonts w:cs="Arial" w:hAnsi="Arial" w:eastAsia="Arial" w:ascii="Arial"/>
          <w:spacing w:val="0"/>
          <w:w w:val="104"/>
          <w:sz w:val="20"/>
          <w:szCs w:val="20"/>
        </w:rPr>
        <w:t>fi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0"/>
          <w:sz w:val="20"/>
          <w:szCs w:val="20"/>
        </w:rPr>
        <w:t>u</w:t>
      </w:r>
      <w:r>
        <w:rPr>
          <w:rFonts w:cs="Arial" w:hAnsi="Arial" w:eastAsia="Arial" w:ascii="Arial"/>
          <w:spacing w:val="0"/>
          <w:w w:val="136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9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5"/>
          <w:sz w:val="20"/>
          <w:szCs w:val="20"/>
        </w:rPr>
        <w:t>li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z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15"/>
          <w:w w:val="11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gu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8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8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15"/>
          <w:sz w:val="20"/>
          <w:szCs w:val="20"/>
        </w:rPr>
        <w:t>k</w:t>
      </w:r>
      <w:r>
        <w:rPr>
          <w:rFonts w:cs="Arial" w:hAnsi="Arial" w:eastAsia="Arial" w:ascii="Arial"/>
          <w:spacing w:val="0"/>
          <w:w w:val="84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81"/>
        <w:ind w:right="190" w:firstLine="4"/>
        <w:sectPr>
          <w:type w:val="continuous"/>
          <w:pgSz w:w="11900" w:h="16840"/>
          <w:pgMar w:top="1580" w:bottom="280" w:left="1140" w:right="1280"/>
          <w:cols w:num="3" w:equalWidth="off">
            <w:col w:w="2275" w:space="1097"/>
            <w:col w:w="2987" w:space="136"/>
            <w:col w:w="2985"/>
          </w:cols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72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6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29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á</w:t>
      </w:r>
      <w:r>
        <w:rPr>
          <w:rFonts w:cs="Arial" w:hAnsi="Arial" w:eastAsia="Arial" w:ascii="Arial"/>
          <w:spacing w:val="0"/>
          <w:w w:val="108"/>
          <w:sz w:val="20"/>
          <w:szCs w:val="20"/>
        </w:rPr>
        <w:t>fi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3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4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fi</w:t>
      </w:r>
      <w:r>
        <w:rPr>
          <w:rFonts w:cs="Arial" w:hAnsi="Arial" w:eastAsia="Arial" w:ascii="Arial"/>
          <w:spacing w:val="0"/>
          <w:w w:val="135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1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3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10"/>
          <w:sz w:val="20"/>
          <w:szCs w:val="20"/>
        </w:rPr>
        <w:t>m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é</w:t>
      </w:r>
      <w:r>
        <w:rPr>
          <w:rFonts w:cs="Arial" w:hAnsi="Arial" w:eastAsia="Arial" w:ascii="Arial"/>
          <w:spacing w:val="0"/>
          <w:w w:val="123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1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64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22"/>
          <w:sz w:val="20"/>
          <w:szCs w:val="20"/>
        </w:rPr>
        <w:t>c</w:t>
      </w:r>
      <w:r>
        <w:rPr>
          <w:rFonts w:cs="Arial" w:hAnsi="Arial" w:eastAsia="Arial" w:ascii="Arial"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spacing w:val="2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56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13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11"/>
          <w:sz w:val="20"/>
          <w:szCs w:val="20"/>
        </w:rPr>
        <w:t>s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86"/>
          <w:sz w:val="20"/>
          <w:szCs w:val="20"/>
        </w:rPr>
        <w:t>J</w:t>
      </w:r>
      <w:r>
        <w:rPr>
          <w:rFonts w:cs="Arial" w:hAnsi="Arial" w:eastAsia="Arial" w:ascii="Arial"/>
          <w:spacing w:val="0"/>
          <w:w w:val="116"/>
          <w:sz w:val="20"/>
          <w:szCs w:val="20"/>
        </w:rPr>
        <w:t>W</w:t>
      </w:r>
      <w:r>
        <w:rPr>
          <w:rFonts w:cs="Arial" w:hAnsi="Arial" w:eastAsia="Arial" w:ascii="Arial"/>
          <w:spacing w:val="0"/>
          <w:w w:val="112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38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2031"/>
          <w:szCs w:val="4.32031"/>
        </w:rPr>
        <w:jc w:val="left"/>
        <w:ind w:left="1019"/>
        <w:sectPr>
          <w:pgMar w:header="0" w:footer="0" w:top="1580" w:bottom="280" w:left="1140" w:right="1120"/>
          <w:headerReference w:type="default" r:id="rId514"/>
          <w:pgSz w:w="11900" w:h="16840"/>
        </w:sectPr>
      </w:pPr>
      <w:r>
        <w:pict>
          <v:shape type="#_x0000_t75" style="width:112.991pt;height:2.16036pt">
            <v:imagedata o:title="" r:id="rId515"/>
          </v:shape>
        </w:pict>
      </w:r>
      <w:r>
        <w:rPr>
          <w:rFonts w:cs="Times New Roman" w:hAnsi="Times New Roman" w:eastAsia="Times New Roman" w:ascii="Times New Roman"/>
          <w:sz w:val="4.32031"/>
          <w:szCs w:val="4.32031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53"/>
      </w:pPr>
      <w:r>
        <w:pict>
          <v:shape type="#_x0000_t75" style="position:absolute;margin-left:69.2697pt;margin-top:1.5675pt;width:220.584pt;height:10.9818pt;mso-position-horizontal-relative:page;mso-position-vertical-relative:paragraph;z-index:-2571">
            <v:imagedata o:title="" r:id="rId516"/>
          </v:shape>
        </w:pict>
      </w:r>
      <w:r>
        <w:rPr>
          <w:rFonts w:cs="Arial" w:hAnsi="Arial" w:eastAsia="Arial" w:ascii="Arial"/>
          <w:sz w:val="21"/>
          <w:szCs w:val="21"/>
        </w:rPr>
        <w:t>V</w:t>
      </w:r>
      <w:r>
        <w:rPr>
          <w:rFonts w:cs="Arial" w:hAnsi="Arial" w:eastAsia="Arial" w:ascii="Arial"/>
          <w:w w:val="86"/>
          <w:sz w:val="21"/>
          <w:szCs w:val="21"/>
        </w:rPr>
        <w:t>a</w:t>
      </w:r>
      <w:r>
        <w:rPr>
          <w:rFonts w:cs="Arial" w:hAnsi="Arial" w:eastAsia="Arial" w:ascii="Arial"/>
          <w:w w:val="123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4"/>
          <w:sz w:val="21"/>
          <w:szCs w:val="21"/>
        </w:rPr>
        <w:t>a</w:t>
      </w:r>
      <w:r>
        <w:rPr>
          <w:rFonts w:cs="Arial" w:hAnsi="Arial" w:eastAsia="Arial" w:ascii="Arial"/>
          <w:w w:val="107"/>
          <w:sz w:val="21"/>
          <w:szCs w:val="21"/>
        </w:rPr>
        <w:t>b</w:t>
      </w:r>
      <w:r>
        <w:rPr>
          <w:rFonts w:cs="Arial" w:hAnsi="Arial" w:eastAsia="Arial" w:ascii="Arial"/>
          <w:w w:val="92"/>
          <w:sz w:val="21"/>
          <w:szCs w:val="21"/>
        </w:rPr>
        <w:t>l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                  </w:t>
      </w:r>
      <w:r>
        <w:rPr>
          <w:rFonts w:cs="Arial" w:hAnsi="Arial" w:eastAsia="Arial" w:ascii="Arial"/>
          <w:spacing w:val="4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i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3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0"/>
      </w:pPr>
      <w:r>
        <w:pict>
          <v:shape type="#_x0000_t75" style="position:absolute;margin-left:69.6296pt;margin-top:1.5675pt;width:242.354pt;height:22.5037pt;mso-position-horizontal-relative:page;mso-position-vertical-relative:paragraph;z-index:-2572">
            <v:imagedata o:title="" r:id="rId517"/>
          </v:shape>
        </w:pict>
      </w:r>
      <w:r>
        <w:rPr>
          <w:rFonts w:cs="Arial" w:hAnsi="Arial" w:eastAsia="Arial" w:ascii="Arial"/>
          <w:w w:val="82"/>
          <w:sz w:val="21"/>
          <w:szCs w:val="21"/>
        </w:rPr>
        <w:t>J</w:t>
      </w:r>
      <w:r>
        <w:rPr>
          <w:rFonts w:cs="Arial" w:hAnsi="Arial" w:eastAsia="Arial" w:ascii="Arial"/>
          <w:w w:val="110"/>
          <w:sz w:val="21"/>
          <w:szCs w:val="21"/>
        </w:rPr>
        <w:t>W</w:t>
      </w:r>
      <w:r>
        <w:rPr>
          <w:rFonts w:cs="Arial" w:hAnsi="Arial" w:eastAsia="Arial" w:ascii="Arial"/>
          <w:w w:val="103"/>
          <w:sz w:val="21"/>
          <w:szCs w:val="21"/>
        </w:rPr>
        <w:t>T</w:t>
      </w:r>
      <w:r>
        <w:rPr>
          <w:rFonts w:cs="Arial" w:hAnsi="Arial" w:eastAsia="Arial" w:ascii="Arial"/>
          <w:w w:val="110"/>
          <w:sz w:val="21"/>
          <w:szCs w:val="21"/>
        </w:rPr>
        <w:t>_</w:t>
      </w:r>
      <w:r>
        <w:rPr>
          <w:rFonts w:cs="Arial" w:hAnsi="Arial" w:eastAsia="Arial" w:ascii="Arial"/>
          <w:w w:val="100"/>
          <w:sz w:val="21"/>
          <w:szCs w:val="21"/>
        </w:rPr>
        <w:t>A</w:t>
      </w:r>
      <w:r>
        <w:rPr>
          <w:rFonts w:cs="Arial" w:hAnsi="Arial" w:eastAsia="Arial" w:ascii="Arial"/>
          <w:w w:val="99"/>
          <w:sz w:val="21"/>
          <w:szCs w:val="21"/>
        </w:rPr>
        <w:t>C</w:t>
      </w:r>
      <w:r>
        <w:rPr>
          <w:rFonts w:cs="Arial" w:hAnsi="Arial" w:eastAsia="Arial" w:ascii="Arial"/>
          <w:w w:val="104"/>
          <w:sz w:val="21"/>
          <w:szCs w:val="21"/>
        </w:rPr>
        <w:t>C</w:t>
      </w:r>
      <w:r>
        <w:rPr>
          <w:rFonts w:cs="Arial" w:hAnsi="Arial" w:eastAsia="Arial" w:ascii="Arial"/>
          <w:w w:val="105"/>
          <w:sz w:val="21"/>
          <w:szCs w:val="21"/>
        </w:rPr>
        <w:t>E</w:t>
      </w:r>
      <w:r>
        <w:rPr>
          <w:rFonts w:cs="Arial" w:hAnsi="Arial" w:eastAsia="Arial" w:ascii="Arial"/>
          <w:w w:val="102"/>
          <w:sz w:val="21"/>
          <w:szCs w:val="21"/>
        </w:rPr>
        <w:t>S</w:t>
      </w:r>
      <w:r>
        <w:rPr>
          <w:rFonts w:cs="Arial" w:hAnsi="Arial" w:eastAsia="Arial" w:ascii="Arial"/>
          <w:w w:val="105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_</w:t>
      </w:r>
      <w:r>
        <w:rPr>
          <w:rFonts w:cs="Arial" w:hAnsi="Arial" w:eastAsia="Arial" w:ascii="Arial"/>
          <w:w w:val="98"/>
          <w:sz w:val="21"/>
          <w:szCs w:val="21"/>
        </w:rPr>
        <w:t>T</w:t>
      </w:r>
      <w:r>
        <w:rPr>
          <w:rFonts w:cs="Arial" w:hAnsi="Arial" w:eastAsia="Arial" w:ascii="Arial"/>
          <w:w w:val="99"/>
          <w:sz w:val="21"/>
          <w:szCs w:val="21"/>
        </w:rPr>
        <w:t>O</w:t>
      </w:r>
      <w:r>
        <w:rPr>
          <w:rFonts w:cs="Arial" w:hAnsi="Arial" w:eastAsia="Arial" w:ascii="Arial"/>
          <w:w w:val="108"/>
          <w:sz w:val="21"/>
          <w:szCs w:val="21"/>
        </w:rPr>
        <w:t>K</w:t>
      </w:r>
      <w:r>
        <w:rPr>
          <w:rFonts w:cs="Arial" w:hAnsi="Arial" w:eastAsia="Arial" w:ascii="Arial"/>
          <w:w w:val="100"/>
          <w:sz w:val="21"/>
          <w:szCs w:val="21"/>
        </w:rPr>
        <w:t>E</w:t>
      </w:r>
      <w:r>
        <w:rPr>
          <w:rFonts w:cs="Arial" w:hAnsi="Arial" w:eastAsia="Arial" w:ascii="Arial"/>
          <w:w w:val="99"/>
          <w:sz w:val="21"/>
          <w:szCs w:val="21"/>
        </w:rPr>
        <w:t>N</w:t>
      </w:r>
      <w:r>
        <w:rPr>
          <w:rFonts w:cs="Arial" w:hAnsi="Arial" w:eastAsia="Arial" w:ascii="Arial"/>
          <w:w w:val="126"/>
          <w:sz w:val="21"/>
          <w:szCs w:val="21"/>
        </w:rPr>
        <w:t>_</w:t>
      </w:r>
      <w:r>
        <w:rPr>
          <w:rFonts w:cs="Arial" w:hAnsi="Arial" w:eastAsia="Arial" w:ascii="Arial"/>
          <w:w w:val="92"/>
          <w:sz w:val="21"/>
          <w:szCs w:val="21"/>
        </w:rPr>
        <w:t>E</w:t>
      </w:r>
      <w:r>
        <w:rPr>
          <w:rFonts w:cs="Arial" w:hAnsi="Arial" w:eastAsia="Arial" w:ascii="Arial"/>
          <w:w w:val="108"/>
          <w:sz w:val="21"/>
          <w:szCs w:val="21"/>
        </w:rPr>
        <w:t>X</w:t>
      </w:r>
      <w:r>
        <w:rPr>
          <w:rFonts w:cs="Arial" w:hAnsi="Arial" w:eastAsia="Arial" w:ascii="Arial"/>
          <w:w w:val="100"/>
          <w:sz w:val="21"/>
          <w:szCs w:val="21"/>
        </w:rPr>
        <w:t>     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3"/>
          <w:w w:val="100"/>
          <w:sz w:val="21"/>
          <w:szCs w:val="21"/>
        </w:rPr>
        <w:t> 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i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/>
        <w:ind w:left="267"/>
      </w:pPr>
      <w:r>
        <w:rPr>
          <w:rFonts w:cs="Arial" w:hAnsi="Arial" w:eastAsia="Arial" w:ascii="Arial"/>
          <w:w w:val="87"/>
          <w:sz w:val="21"/>
          <w:szCs w:val="21"/>
        </w:rPr>
        <w:t>P</w:t>
      </w:r>
      <w:r>
        <w:rPr>
          <w:rFonts w:cs="Arial" w:hAnsi="Arial" w:eastAsia="Arial" w:ascii="Arial"/>
          <w:w w:val="86"/>
          <w:sz w:val="21"/>
          <w:szCs w:val="21"/>
        </w:rPr>
        <w:t>I</w:t>
      </w:r>
      <w:r>
        <w:rPr>
          <w:rFonts w:cs="Arial" w:hAnsi="Arial" w:eastAsia="Arial" w:ascii="Arial"/>
          <w:w w:val="113"/>
          <w:sz w:val="21"/>
          <w:szCs w:val="21"/>
        </w:rPr>
        <w:t>R</w:t>
      </w:r>
      <w:r>
        <w:rPr>
          <w:rFonts w:cs="Arial" w:hAnsi="Arial" w:eastAsia="Arial" w:ascii="Arial"/>
          <w:w w:val="100"/>
          <w:sz w:val="21"/>
          <w:szCs w:val="21"/>
        </w:rPr>
        <w:t>E</w:t>
      </w:r>
      <w:r>
        <w:rPr>
          <w:rFonts w:cs="Arial" w:hAnsi="Arial" w:eastAsia="Arial" w:ascii="Arial"/>
          <w:w w:val="105"/>
          <w:sz w:val="21"/>
          <w:szCs w:val="21"/>
        </w:rPr>
        <w:t>S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3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0"/>
      </w:pPr>
      <w:r>
        <w:pict>
          <v:shape type="#_x0000_t75" style="position:absolute;margin-left:69.6296pt;margin-top:1.38747pt;width:236.777pt;height:11.3419pt;mso-position-horizontal-relative:page;mso-position-vertical-relative:paragraph;z-index:-2573">
            <v:imagedata o:title="" r:id="rId518"/>
          </v:shape>
        </w:pict>
      </w:r>
      <w:r>
        <w:rPr>
          <w:rFonts w:cs="Arial" w:hAnsi="Arial" w:eastAsia="Arial" w:ascii="Arial"/>
          <w:w w:val="82"/>
          <w:sz w:val="21"/>
          <w:szCs w:val="21"/>
        </w:rPr>
        <w:t>J</w:t>
      </w:r>
      <w:r>
        <w:rPr>
          <w:rFonts w:cs="Arial" w:hAnsi="Arial" w:eastAsia="Arial" w:ascii="Arial"/>
          <w:w w:val="110"/>
          <w:sz w:val="21"/>
          <w:szCs w:val="21"/>
        </w:rPr>
        <w:t>W</w:t>
      </w:r>
      <w:r>
        <w:rPr>
          <w:rFonts w:cs="Arial" w:hAnsi="Arial" w:eastAsia="Arial" w:ascii="Arial"/>
          <w:w w:val="103"/>
          <w:sz w:val="21"/>
          <w:szCs w:val="21"/>
        </w:rPr>
        <w:t>T</w:t>
      </w:r>
      <w:r>
        <w:rPr>
          <w:rFonts w:cs="Arial" w:hAnsi="Arial" w:eastAsia="Arial" w:ascii="Arial"/>
          <w:w w:val="110"/>
          <w:sz w:val="21"/>
          <w:szCs w:val="21"/>
        </w:rPr>
        <w:t>_</w:t>
      </w:r>
      <w:r>
        <w:rPr>
          <w:rFonts w:cs="Arial" w:hAnsi="Arial" w:eastAsia="Arial" w:ascii="Arial"/>
          <w:w w:val="98"/>
          <w:sz w:val="21"/>
          <w:szCs w:val="21"/>
        </w:rPr>
        <w:t>T</w:t>
      </w:r>
      <w:r>
        <w:rPr>
          <w:rFonts w:cs="Arial" w:hAnsi="Arial" w:eastAsia="Arial" w:ascii="Arial"/>
          <w:w w:val="99"/>
          <w:sz w:val="21"/>
          <w:szCs w:val="21"/>
        </w:rPr>
        <w:t>O</w:t>
      </w:r>
      <w:r>
        <w:rPr>
          <w:rFonts w:cs="Arial" w:hAnsi="Arial" w:eastAsia="Arial" w:ascii="Arial"/>
          <w:w w:val="110"/>
          <w:sz w:val="21"/>
          <w:szCs w:val="21"/>
        </w:rPr>
        <w:t>K</w:t>
      </w:r>
      <w:r>
        <w:rPr>
          <w:rFonts w:cs="Arial" w:hAnsi="Arial" w:eastAsia="Arial" w:ascii="Arial"/>
          <w:w w:val="97"/>
          <w:sz w:val="21"/>
          <w:szCs w:val="21"/>
        </w:rPr>
        <w:t>E</w:t>
      </w:r>
      <w:r>
        <w:rPr>
          <w:rFonts w:cs="Arial" w:hAnsi="Arial" w:eastAsia="Arial" w:ascii="Arial"/>
          <w:w w:val="102"/>
          <w:sz w:val="21"/>
          <w:szCs w:val="21"/>
        </w:rPr>
        <w:t>N</w:t>
      </w:r>
      <w:r>
        <w:rPr>
          <w:rFonts w:cs="Arial" w:hAnsi="Arial" w:eastAsia="Arial" w:ascii="Arial"/>
          <w:w w:val="120"/>
          <w:sz w:val="21"/>
          <w:szCs w:val="21"/>
        </w:rPr>
        <w:t>_</w:t>
      </w:r>
      <w:r>
        <w:rPr>
          <w:rFonts w:cs="Arial" w:hAnsi="Arial" w:eastAsia="Arial" w:ascii="Arial"/>
          <w:w w:val="95"/>
          <w:sz w:val="21"/>
          <w:szCs w:val="21"/>
        </w:rPr>
        <w:t>L</w:t>
      </w:r>
      <w:r>
        <w:rPr>
          <w:rFonts w:cs="Arial" w:hAnsi="Arial" w:eastAsia="Arial" w:ascii="Arial"/>
          <w:w w:val="103"/>
          <w:sz w:val="21"/>
          <w:szCs w:val="21"/>
        </w:rPr>
        <w:t>O</w:t>
      </w:r>
      <w:r>
        <w:rPr>
          <w:rFonts w:cs="Arial" w:hAnsi="Arial" w:eastAsia="Arial" w:ascii="Arial"/>
          <w:w w:val="104"/>
          <w:sz w:val="21"/>
          <w:szCs w:val="21"/>
        </w:rPr>
        <w:t>C</w:t>
      </w:r>
      <w:r>
        <w:rPr>
          <w:rFonts w:cs="Arial" w:hAnsi="Arial" w:eastAsia="Arial" w:ascii="Arial"/>
          <w:w w:val="110"/>
          <w:sz w:val="21"/>
          <w:szCs w:val="21"/>
        </w:rPr>
        <w:t>A</w:t>
      </w:r>
      <w:r>
        <w:rPr>
          <w:rFonts w:cs="Arial" w:hAnsi="Arial" w:eastAsia="Arial" w:ascii="Arial"/>
          <w:w w:val="89"/>
          <w:sz w:val="21"/>
          <w:szCs w:val="21"/>
        </w:rPr>
        <w:t>T</w:t>
      </w:r>
      <w:r>
        <w:rPr>
          <w:rFonts w:cs="Arial" w:hAnsi="Arial" w:eastAsia="Arial" w:ascii="Arial"/>
          <w:w w:val="80"/>
          <w:sz w:val="21"/>
          <w:szCs w:val="21"/>
        </w:rPr>
        <w:t>I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9"/>
          <w:sz w:val="21"/>
          <w:szCs w:val="21"/>
        </w:rPr>
        <w:t>N</w:t>
      </w:r>
      <w:r>
        <w:rPr>
          <w:rFonts w:cs="Arial" w:hAnsi="Arial" w:eastAsia="Arial" w:ascii="Arial"/>
          <w:w w:val="100"/>
          <w:sz w:val="21"/>
          <w:szCs w:val="21"/>
        </w:rPr>
        <w:t>         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ng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i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</w:p>
    <w:p>
      <w:pPr>
        <w:rPr>
          <w:sz w:val="13"/>
          <w:szCs w:val="13"/>
        </w:rPr>
        <w:jc w:val="left"/>
        <w:spacing w:before="1" w:lineRule="exact" w:line="120"/>
      </w:pPr>
      <w:r>
        <w:br w:type="column"/>
      </w: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1"/>
      </w:pPr>
      <w:r>
        <w:pict>
          <v:shape type="#_x0000_t75" style="position:absolute;margin-left:282.117pt;margin-top:-8.69421pt;width:92.8394pt;height:2.16036pt;mso-position-horizontal-relative:page;mso-position-vertical-relative:paragraph;z-index:-2569">
            <v:imagedata o:title="" r:id="rId519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/>
        <w:ind w:left="4"/>
      </w:pPr>
      <w:r>
        <w:pict>
          <v:group style="position:absolute;margin-left:381.433pt;margin-top:-20.7965pt;width:151.854pt;height:47.5279pt;mso-position-horizontal-relative:page;mso-position-vertical-relative:paragraph;z-index:-2574" coordorigin="7629,-416" coordsize="3037,951">
            <v:shape type="#_x0000_t75" style="position:absolute;left:7629;top:-211;width:2692;height:450">
              <v:imagedata o:title="" r:id="rId520"/>
            </v:shape>
            <v:shape type="#_x0000_t75" style="position:absolute;left:9860;top:-416;width:806;height:951">
              <v:imagedata o:title="" r:id="rId521"/>
            </v:shape>
            <w10:wrap type="none"/>
          </v:group>
        </w:pict>
      </w:r>
      <w:r>
        <w:rPr>
          <w:rFonts w:cs="Arial" w:hAnsi="Arial" w:eastAsia="Arial" w:ascii="Arial"/>
          <w:w w:val="90"/>
          <w:sz w:val="21"/>
          <w:szCs w:val="21"/>
        </w:rPr>
        <w:t>S</w:t>
      </w:r>
      <w:r>
        <w:rPr>
          <w:rFonts w:cs="Arial" w:hAnsi="Arial" w:eastAsia="Arial" w:ascii="Arial"/>
          <w:w w:val="100"/>
          <w:sz w:val="21"/>
          <w:szCs w:val="21"/>
        </w:rPr>
        <w:t>i</w:t>
      </w:r>
      <w:r>
        <w:rPr>
          <w:rFonts w:cs="Arial" w:hAnsi="Arial" w:eastAsia="Arial" w:ascii="Arial"/>
          <w:w w:val="109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98"/>
          <w:sz w:val="21"/>
          <w:szCs w:val="21"/>
        </w:rPr>
        <w:t>e</w:t>
      </w:r>
      <w:r>
        <w:rPr>
          <w:rFonts w:cs="Arial" w:hAnsi="Arial" w:eastAsia="Arial" w:ascii="Arial"/>
          <w:w w:val="102"/>
          <w:sz w:val="21"/>
          <w:szCs w:val="21"/>
        </w:rPr>
        <w:t>m</w:t>
      </w:r>
      <w:r>
        <w:rPr>
          <w:rFonts w:cs="Arial" w:hAnsi="Arial" w:eastAsia="Arial" w:ascii="Arial"/>
          <w:w w:val="104"/>
          <w:sz w:val="21"/>
          <w:szCs w:val="21"/>
        </w:rPr>
        <w:t>a</w:t>
      </w:r>
      <w:r>
        <w:rPr>
          <w:rFonts w:cs="Arial" w:hAnsi="Arial" w:eastAsia="Arial" w:ascii="Arial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1" w:right="280" w:hanging="11"/>
      </w:pPr>
      <w:r>
        <w:pict>
          <v:shape type="#_x0000_t75" style="position:absolute;margin-left:381.253pt;margin-top:1.5675pt;width:142.318pt;height:38.1663pt;mso-position-horizontal-relative:page;mso-position-vertical-relative:paragraph;z-index:-2575">
            <v:imagedata o:title="" r:id="rId522"/>
          </v:shape>
        </w:pict>
      </w:r>
      <w:r>
        <w:pict>
          <v:shape type="#_x0000_t75" style="position:absolute;margin-left:530.408pt;margin-top:16.87pt;width:2.87874pt;height:48.9681pt;mso-position-horizontal-relative:page;mso-position-vertical-relative:paragraph;z-index:-2570">
            <v:imagedata o:title="" r:id="rId523"/>
          </v:shape>
        </w:pict>
      </w:r>
      <w:r>
        <w:rPr>
          <w:rFonts w:cs="Arial" w:hAnsi="Arial" w:eastAsia="Arial" w:ascii="Arial"/>
          <w:w w:val="98"/>
          <w:sz w:val="21"/>
          <w:szCs w:val="21"/>
        </w:rPr>
        <w:t>T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00"/>
          <w:sz w:val="21"/>
          <w:szCs w:val="21"/>
        </w:rPr>
        <w:t>m</w:t>
      </w:r>
      <w:r>
        <w:rPr>
          <w:rFonts w:cs="Arial" w:hAnsi="Arial" w:eastAsia="Arial" w:ascii="Arial"/>
          <w:w w:val="107"/>
          <w:sz w:val="21"/>
          <w:szCs w:val="21"/>
        </w:rPr>
        <w:t>po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3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600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tLeast" w:line="260"/>
        <w:ind w:left="4" w:right="254" w:firstLine="4"/>
        <w:sectPr>
          <w:type w:val="continuous"/>
          <w:pgSz w:w="11900" w:h="16840"/>
          <w:pgMar w:top="1580" w:bottom="280" w:left="1140" w:right="1120"/>
          <w:cols w:num="2" w:equalWidth="off">
            <w:col w:w="6360" w:space="133"/>
            <w:col w:w="3147"/>
          </w:cols>
        </w:sectPr>
      </w:pPr>
      <w:r>
        <w:pict>
          <v:group style="position:absolute;margin-left:381.253pt;margin-top:2.99353pt;width:152.034pt;height:197.313pt;mso-position-horizontal-relative:page;mso-position-vertical-relative:paragraph;z-index:-2580" coordorigin="7625,60" coordsize="3041,3946">
            <v:shape type="#_x0000_t75" style="position:absolute;left:7629;top:2699;width:2753;height:1033">
              <v:imagedata o:title="" r:id="rId524"/>
            </v:shape>
            <v:shape type="#_x0000_t75" style="position:absolute;left:7625;top:1244;width:2710;height:1033">
              <v:imagedata o:title="" r:id="rId525"/>
            </v:shape>
            <v:shape type="#_x0000_t75" style="position:absolute;left:7629;top:60;width:2868;height:720">
              <v:imagedata o:title="" r:id="rId526"/>
            </v:shape>
            <v:shape type="#_x0000_t75" style="position:absolute;left:7859;top:722;width:2807;height:3284">
              <v:imagedata o:title="" r:id="rId527"/>
            </v:shape>
            <v:shape type="#_x0000_t75" style="position:absolute;left:8147;top:2494;width:648;height:43">
              <v:imagedata o:title="" r:id="rId528"/>
            </v:shape>
            <w10:wrap type="none"/>
          </v:group>
        </w:pict>
      </w:r>
      <w:r>
        <w:rPr>
          <w:rFonts w:cs="Arial" w:hAnsi="Arial" w:eastAsia="Arial" w:ascii="Arial"/>
          <w:w w:val="90"/>
          <w:sz w:val="21"/>
          <w:szCs w:val="21"/>
        </w:rPr>
        <w:t>C</w:t>
      </w:r>
      <w:r>
        <w:rPr>
          <w:rFonts w:cs="Arial" w:hAnsi="Arial" w:eastAsia="Arial" w:ascii="Arial"/>
          <w:w w:val="107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06"/>
          <w:sz w:val="21"/>
          <w:szCs w:val="21"/>
        </w:rPr>
        <w:t>fi</w:t>
      </w:r>
      <w:r>
        <w:rPr>
          <w:rFonts w:cs="Arial" w:hAnsi="Arial" w:eastAsia="Arial" w:ascii="Arial"/>
          <w:w w:val="104"/>
          <w:sz w:val="21"/>
          <w:szCs w:val="21"/>
        </w:rPr>
        <w:t>g</w:t>
      </w:r>
      <w:r>
        <w:rPr>
          <w:rFonts w:cs="Arial" w:hAnsi="Arial" w:eastAsia="Arial" w:ascii="Arial"/>
          <w:w w:val="101"/>
          <w:sz w:val="21"/>
          <w:szCs w:val="21"/>
        </w:rPr>
        <w:t>u</w:t>
      </w:r>
      <w:r>
        <w:rPr>
          <w:rFonts w:cs="Arial" w:hAnsi="Arial" w:eastAsia="Arial" w:ascii="Arial"/>
          <w:w w:val="128"/>
          <w:sz w:val="21"/>
          <w:szCs w:val="21"/>
        </w:rPr>
        <w:t>r</w:t>
      </w:r>
      <w:r>
        <w:rPr>
          <w:rFonts w:cs="Arial" w:hAnsi="Arial" w:eastAsia="Arial" w:ascii="Arial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l</w:t>
      </w:r>
      <w:r>
        <w:rPr>
          <w:rFonts w:cs="Arial" w:hAnsi="Arial" w:eastAsia="Arial" w:ascii="Arial"/>
          <w:spacing w:val="20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: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00" w:h="16840"/>
          <w:pgMar w:top="1580" w:bottom="280" w:left="1140" w:right="112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6"/>
        <w:ind w:left="260"/>
      </w:pPr>
      <w:r>
        <w:pict>
          <v:shape type="#_x0000_t75" style="position:absolute;margin-left:225.981pt;margin-top:3.3675pt;width:99.6764pt;height:10.9818pt;mso-position-horizontal-relative:page;mso-position-vertical-relative:paragraph;z-index:-2578">
            <v:imagedata o:title="" r:id="rId529"/>
          </v:shape>
        </w:pict>
      </w:r>
      <w:r>
        <w:pict>
          <v:shape type="#_x0000_t75" style="position:absolute;margin-left:69.6296pt;margin-top:3.3675pt;width:123.066pt;height:11.1619pt;mso-position-horizontal-relative:page;mso-position-vertical-relative:paragraph;z-index:-2576">
            <v:imagedata o:title="" r:id="rId530"/>
          </v:shape>
        </w:pict>
      </w:r>
      <w:r>
        <w:rPr>
          <w:rFonts w:cs="Arial" w:hAnsi="Arial" w:eastAsia="Arial" w:ascii="Arial"/>
          <w:w w:val="82"/>
          <w:sz w:val="21"/>
          <w:szCs w:val="21"/>
        </w:rPr>
        <w:t>J</w:t>
      </w:r>
      <w:r>
        <w:rPr>
          <w:rFonts w:cs="Arial" w:hAnsi="Arial" w:eastAsia="Arial" w:ascii="Arial"/>
          <w:w w:val="110"/>
          <w:sz w:val="21"/>
          <w:szCs w:val="21"/>
        </w:rPr>
        <w:t>W</w:t>
      </w:r>
      <w:r>
        <w:rPr>
          <w:rFonts w:cs="Arial" w:hAnsi="Arial" w:eastAsia="Arial" w:ascii="Arial"/>
          <w:w w:val="103"/>
          <w:sz w:val="21"/>
          <w:szCs w:val="21"/>
        </w:rPr>
        <w:t>T</w:t>
      </w:r>
      <w:r>
        <w:rPr>
          <w:rFonts w:cs="Arial" w:hAnsi="Arial" w:eastAsia="Arial" w:ascii="Arial"/>
          <w:spacing w:val="7"/>
          <w:w w:val="204"/>
          <w:position w:val="-9"/>
          <w:sz w:val="19"/>
          <w:szCs w:val="19"/>
        </w:rPr>
        <w:t>-</w:t>
      </w:r>
      <w:r>
        <w:rPr>
          <w:rFonts w:cs="Arial" w:hAnsi="Arial" w:eastAsia="Arial" w:ascii="Arial"/>
          <w:spacing w:val="0"/>
          <w:w w:val="92"/>
          <w:position w:val="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3"/>
          <w:position w:val="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5"/>
          <w:position w:val="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8"/>
          <w:position w:val="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80"/>
          <w:position w:val="0"/>
          <w:sz w:val="21"/>
          <w:szCs w:val="21"/>
        </w:rPr>
        <w:t>I</w:t>
      </w:r>
      <w:r>
        <w:rPr>
          <w:rFonts w:cs="Arial" w:hAnsi="Arial" w:eastAsia="Arial" w:ascii="Arial"/>
          <w:spacing w:val="4"/>
          <w:w w:val="110"/>
          <w:position w:val="0"/>
          <w:sz w:val="21"/>
          <w:szCs w:val="21"/>
        </w:rPr>
        <w:t>E</w:t>
      </w:r>
      <w:r>
        <w:rPr>
          <w:rFonts w:cs="Arial" w:hAnsi="Arial" w:eastAsia="Arial" w:ascii="Arial"/>
          <w:spacing w:val="11"/>
          <w:w w:val="204"/>
          <w:position w:val="-9"/>
          <w:sz w:val="19"/>
          <w:szCs w:val="19"/>
        </w:rPr>
        <w:t>-</w:t>
      </w:r>
      <w:r>
        <w:rPr>
          <w:rFonts w:cs="Arial" w:hAnsi="Arial" w:eastAsia="Arial" w:ascii="Arial"/>
          <w:spacing w:val="0"/>
          <w:w w:val="87"/>
          <w:position w:val="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position w:val="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position w:val="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2"/>
          <w:position w:val="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1"/>
          <w:position w:val="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  <w:t>E</w:t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2"/>
      </w:pPr>
      <w:r>
        <w:pict>
          <v:shape type="#_x0000_t75" style="width:2.87874pt;height:42.4871pt">
            <v:imagedata o:title="" r:id="rId53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7.20117"/>
          <w:szCs w:val="7.20117"/>
        </w:rPr>
        <w:jc w:val="left"/>
        <w:ind w:left="2142"/>
      </w:pPr>
      <w:r>
        <w:pict>
          <v:shape type="#_x0000_t75" style="width:51.0977pt;height:3.6006pt">
            <v:imagedata o:title="" r:id="rId532"/>
          </v:shape>
        </w:pict>
      </w:r>
      <w:r>
        <w:rPr>
          <w:rFonts w:cs="Times New Roman" w:hAnsi="Times New Roman" w:eastAsia="Times New Roman" w:ascii="Times New Roman"/>
          <w:sz w:val="7.20117"/>
          <w:szCs w:val="7.20117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263"/>
      </w:pPr>
      <w:r>
        <w:pict>
          <v:shape type="#_x0000_t75" style="position:absolute;margin-left:62.6126pt;margin-top:21.5508pt;width:216.625pt;height:45.3675pt;mso-position-horizontal-relative:page;mso-position-vertical-relative:paragraph;z-index:-2581">
            <v:imagedata o:title="" r:id="rId533"/>
          </v:shape>
        </w:pict>
      </w:r>
      <w:r>
        <w:pict>
          <v:shape type="#_x0000_t75" style="position:absolute;margin-left:69.8095pt;margin-top:1.5675pt;width:83.8434pt;height:9.0015pt;mso-position-horizontal-relative:page;mso-position-vertical-relative:paragraph;z-index:-2577">
            <v:imagedata o:title="" r:id="rId534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6"/>
        <w:ind w:left="7"/>
      </w:pPr>
      <w:r>
        <w:br w:type="column"/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an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i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9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7.20117"/>
          <w:szCs w:val="7.20117"/>
        </w:rPr>
        <w:jc w:val="left"/>
        <w:ind w:left="1842"/>
      </w:pPr>
      <w:r>
        <w:pict>
          <v:shape type="#_x0000_t75" style="width:53.2567pt;height:3.6006pt">
            <v:imagedata o:title="" r:id="rId535"/>
          </v:shape>
        </w:pict>
      </w:r>
      <w:r>
        <w:rPr>
          <w:rFonts w:cs="Times New Roman" w:hAnsi="Times New Roman" w:eastAsia="Times New Roman" w:ascii="Times New Roman"/>
          <w:sz w:val="7.20117"/>
          <w:szCs w:val="7.20117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</w:pPr>
      <w:r>
        <w:pict>
          <v:shape type="#_x0000_t75" style="position:absolute;margin-left:225.621pt;margin-top:1.5675pt;width:88.3414pt;height:11.3419pt;mso-position-horizontal-relative:page;mso-position-vertical-relative:paragraph;z-index:-2579">
            <v:imagedata o:title="" r:id="rId536"/>
          </v:shape>
        </w:pict>
      </w:r>
      <w:r>
        <w:rPr>
          <w:rFonts w:cs="Arial" w:hAnsi="Arial" w:eastAsia="Arial" w:ascii="Arial"/>
          <w:w w:val="90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113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4"/>
          <w:sz w:val="21"/>
          <w:szCs w:val="21"/>
        </w:rPr>
        <w:t>ng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i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i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6" w:lineRule="auto" w:line="268"/>
        <w:ind w:right="416" w:firstLine="11"/>
      </w:pPr>
      <w:r>
        <w:br w:type="column"/>
      </w:r>
      <w:r>
        <w:rPr>
          <w:rFonts w:cs="Arial" w:hAnsi="Arial" w:eastAsia="Arial" w:ascii="Arial"/>
          <w:w w:val="90"/>
          <w:sz w:val="21"/>
          <w:szCs w:val="21"/>
        </w:rPr>
        <w:t>R</w:t>
      </w:r>
      <w:r>
        <w:rPr>
          <w:rFonts w:cs="Arial" w:hAnsi="Arial" w:eastAsia="Arial" w:ascii="Arial"/>
          <w:w w:val="101"/>
          <w:sz w:val="21"/>
          <w:szCs w:val="21"/>
        </w:rPr>
        <w:t>e</w:t>
      </w:r>
      <w:r>
        <w:rPr>
          <w:rFonts w:cs="Arial" w:hAnsi="Arial" w:eastAsia="Arial" w:ascii="Arial"/>
          <w:w w:val="106"/>
          <w:sz w:val="21"/>
          <w:szCs w:val="21"/>
        </w:rPr>
        <w:t>s</w:t>
      </w:r>
      <w:r>
        <w:rPr>
          <w:rFonts w:cs="Arial" w:hAnsi="Arial" w:eastAsia="Arial" w:ascii="Arial"/>
          <w:w w:val="117"/>
          <w:sz w:val="21"/>
          <w:szCs w:val="21"/>
        </w:rPr>
        <w:t>t</w:t>
      </w:r>
      <w:r>
        <w:rPr>
          <w:rFonts w:cs="Arial" w:hAnsi="Arial" w:eastAsia="Arial" w:ascii="Arial"/>
          <w:w w:val="108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4"/>
          <w:sz w:val="21"/>
          <w:szCs w:val="21"/>
        </w:rPr>
        <w:t>ng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4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en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ú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ob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gna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1" w:right="370" w:hanging="7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lí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1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4" w:lineRule="exact" w:line="220"/>
        <w:ind w:left="11"/>
        <w:sectPr>
          <w:type w:val="continuous"/>
          <w:pgSz w:w="11900" w:h="16840"/>
          <w:pgMar w:top="1580" w:bottom="280" w:left="1140" w:right="1120"/>
          <w:cols w:num="3" w:equalWidth="off">
            <w:col w:w="3164" w:space="215"/>
            <w:col w:w="2908" w:space="205"/>
            <w:col w:w="3148"/>
          </w:cols>
        </w:sectPr>
      </w:pPr>
      <w:r>
        <w:rPr>
          <w:rFonts w:cs="Arial" w:hAnsi="Arial" w:eastAsia="Arial" w:ascii="Arial"/>
          <w:w w:val="80"/>
          <w:position w:val="-1"/>
          <w:sz w:val="21"/>
          <w:szCs w:val="21"/>
        </w:rPr>
        <w:t>n</w:t>
      </w:r>
      <w:r>
        <w:rPr>
          <w:rFonts w:cs="Arial" w:hAnsi="Arial" w:eastAsia="Arial" w:ascii="Arial"/>
          <w:w w:val="107"/>
          <w:position w:val="-1"/>
          <w:sz w:val="21"/>
          <w:szCs w:val="21"/>
        </w:rPr>
        <w:t>a</w:t>
      </w:r>
      <w:r>
        <w:rPr>
          <w:rFonts w:cs="Arial" w:hAnsi="Arial" w:eastAsia="Arial" w:ascii="Arial"/>
          <w:w w:val="109"/>
          <w:position w:val="-1"/>
          <w:sz w:val="21"/>
          <w:szCs w:val="21"/>
        </w:rPr>
        <w:t>v</w:t>
      </w:r>
      <w:r>
        <w:rPr>
          <w:rFonts w:cs="Arial" w:hAnsi="Arial" w:eastAsia="Arial" w:ascii="Arial"/>
          <w:w w:val="101"/>
          <w:position w:val="-1"/>
          <w:sz w:val="21"/>
          <w:szCs w:val="21"/>
        </w:rPr>
        <w:t>e</w:t>
      </w:r>
      <w:r>
        <w:rPr>
          <w:rFonts w:cs="Arial" w:hAnsi="Arial" w:eastAsia="Arial" w:ascii="Arial"/>
          <w:w w:val="98"/>
          <w:position w:val="-1"/>
          <w:sz w:val="21"/>
          <w:szCs w:val="21"/>
        </w:rPr>
        <w:t>g</w:t>
      </w:r>
      <w:r>
        <w:rPr>
          <w:rFonts w:cs="Arial" w:hAnsi="Arial" w:eastAsia="Arial" w:ascii="Arial"/>
          <w:w w:val="107"/>
          <w:position w:val="-1"/>
          <w:sz w:val="21"/>
          <w:szCs w:val="21"/>
        </w:rPr>
        <w:t>a</w:t>
      </w:r>
      <w:r>
        <w:rPr>
          <w:rFonts w:cs="Arial" w:hAnsi="Arial" w:eastAsia="Arial" w:ascii="Arial"/>
          <w:w w:val="101"/>
          <w:position w:val="-1"/>
          <w:sz w:val="21"/>
          <w:szCs w:val="21"/>
        </w:rPr>
        <w:t>d</w:t>
      </w:r>
      <w:r>
        <w:rPr>
          <w:rFonts w:cs="Arial" w:hAnsi="Arial" w:eastAsia="Arial" w:ascii="Arial"/>
          <w:w w:val="110"/>
          <w:position w:val="-1"/>
          <w:sz w:val="21"/>
          <w:szCs w:val="21"/>
        </w:rPr>
        <w:t>o</w:t>
      </w:r>
      <w:r>
        <w:rPr>
          <w:rFonts w:cs="Arial" w:hAnsi="Arial" w:eastAsia="Arial" w:ascii="Arial"/>
          <w:w w:val="118"/>
          <w:position w:val="-1"/>
          <w:sz w:val="21"/>
          <w:szCs w:val="21"/>
        </w:rPr>
        <w:t>r</w:t>
      </w:r>
      <w:r>
        <w:rPr>
          <w:rFonts w:cs="Arial" w:hAnsi="Arial" w:eastAsia="Arial" w:ascii="Arial"/>
          <w:w w:val="95"/>
          <w:position w:val="-1"/>
          <w:sz w:val="21"/>
          <w:szCs w:val="21"/>
        </w:rPr>
        <w:t>e</w:t>
      </w:r>
      <w:r>
        <w:rPr>
          <w:rFonts w:cs="Arial" w:hAnsi="Arial" w:eastAsia="Arial" w:ascii="Arial"/>
          <w:w w:val="102"/>
          <w:position w:val="-1"/>
          <w:sz w:val="21"/>
          <w:szCs w:val="21"/>
        </w:rPr>
        <w:t>s</w:t>
      </w:r>
      <w:r>
        <w:rPr>
          <w:rFonts w:cs="Arial" w:hAnsi="Arial" w:eastAsia="Arial" w:ascii="Arial"/>
          <w:spacing w:val="14"/>
          <w:w w:val="100"/>
          <w:position w:val="-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position w:val="-1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98"/>
          <w:position w:val="-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position w:val="-1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2"/>
          <w:position w:val="-1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spacing w:before="22"/>
        <w:ind w:left="145"/>
      </w:pPr>
      <w:r>
        <w:pict>
          <v:shape type="#_x0000_t75" style="position:absolute;margin-left:63.8721pt;margin-top:4.01534pt;width:320.26pt;height:14.0423pt;mso-position-horizontal-relative:page;mso-position-vertical-relative:paragraph;z-index:-2582">
            <v:imagedata o:title="" r:id="rId537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2</w:t>
      </w:r>
      <w:r>
        <w:rPr>
          <w:rFonts w:cs="Times New Roman" w:hAnsi="Times New Roman" w:eastAsia="Times New Roman" w:ascii="Times New Roman"/>
          <w:spacing w:val="39"/>
          <w:w w:val="100"/>
          <w:sz w:val="29"/>
          <w:szCs w:val="29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p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l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g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u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45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35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r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</w:t>
      </w:r>
      <w:r>
        <w:rPr>
          <w:rFonts w:cs="Arial" w:hAnsi="Arial" w:eastAsia="Arial" w:ascii="Arial"/>
          <w:b/>
          <w:spacing w:val="66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76"/>
          <w:sz w:val="27"/>
          <w:szCs w:val="27"/>
        </w:rPr>
        <w:t>(</w:t>
      </w:r>
      <w:r>
        <w:rPr>
          <w:rFonts w:cs="Arial" w:hAnsi="Arial" w:eastAsia="Arial" w:ascii="Arial"/>
          <w:b/>
          <w:spacing w:val="0"/>
          <w:w w:val="101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4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5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k</w:t>
      </w:r>
      <w:r>
        <w:rPr>
          <w:rFonts w:cs="Arial" w:hAnsi="Arial" w:eastAsia="Arial" w:ascii="Arial"/>
          <w:b/>
          <w:spacing w:val="0"/>
          <w:w w:val="98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16"/>
          <w:sz w:val="27"/>
          <w:szCs w:val="27"/>
        </w:rPr>
        <w:t>r</w:t>
      </w:r>
      <w:r>
        <w:rPr>
          <w:rFonts w:cs="Arial" w:hAnsi="Arial" w:eastAsia="Arial" w:ascii="Arial"/>
          <w:b/>
          <w:spacing w:val="0"/>
          <w:w w:val="84"/>
          <w:sz w:val="27"/>
          <w:szCs w:val="27"/>
        </w:rPr>
        <w:t>)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48"/>
      </w:pPr>
      <w:r>
        <w:pict>
          <v:shape type="#_x0000_t75" style="position:absolute;margin-left:63.5122pt;margin-top:1.5675pt;width:464.377pt;height:92.1753pt;mso-position-horizontal-relative:page;mso-position-vertical-relative:paragraph;z-index:-2583">
            <v:imagedata o:title="" r:id="rId538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5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3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l</w:t>
      </w:r>
      <w:r>
        <w:rPr>
          <w:rFonts w:cs="Arial" w:hAnsi="Arial" w:eastAsia="Arial" w:ascii="Arial"/>
          <w:spacing w:val="23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/>
        <w:ind w:left="137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p</w:t>
      </w:r>
      <w:r>
        <w:rPr>
          <w:rFonts w:cs="Arial" w:hAnsi="Arial" w:eastAsia="Arial" w:ascii="Arial"/>
          <w:spacing w:val="20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-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-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 w:lineRule="auto" w:line="268"/>
        <w:ind w:left="137" w:right="193" w:firstLine="11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5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31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,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5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pe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42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e</w:t>
      </w:r>
      <w:r>
        <w:rPr>
          <w:rFonts w:cs="Arial" w:hAnsi="Arial" w:eastAsia="Arial" w:ascii="Arial"/>
          <w:spacing w:val="18"/>
          <w:w w:val="9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k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b</w:t>
      </w:r>
      <w:r>
        <w:rPr>
          <w:rFonts w:cs="Arial" w:hAnsi="Arial" w:eastAsia="Arial" w:ascii="Arial"/>
          <w:spacing w:val="31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)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na</w:t>
      </w:r>
      <w:r>
        <w:rPr>
          <w:rFonts w:cs="Arial" w:hAnsi="Arial" w:eastAsia="Arial" w:ascii="Arial"/>
          <w:spacing w:val="34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ncia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SQ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L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-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l.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7"/>
          <w:szCs w:val="27"/>
        </w:rPr>
        <w:jc w:val="left"/>
        <w:ind w:left="145"/>
      </w:pPr>
      <w:r>
        <w:pict>
          <v:shape type="#_x0000_t75" style="position:absolute;margin-left:63.8721pt;margin-top:2.91534pt;width:301.008pt;height:14.0423pt;mso-position-horizontal-relative:page;mso-position-vertical-relative:paragraph;z-index:-2584">
            <v:imagedata o:title="" r:id="rId539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9"/>
          <w:szCs w:val="29"/>
        </w:rPr>
        <w:t>3</w:t>
      </w:r>
      <w:r>
        <w:rPr>
          <w:rFonts w:cs="Times New Roman" w:hAnsi="Times New Roman" w:eastAsia="Times New Roman" w:ascii="Times New Roman"/>
          <w:spacing w:val="31"/>
          <w:w w:val="100"/>
          <w:sz w:val="29"/>
          <w:szCs w:val="29"/>
        </w:rPr>
        <w:t> </w:t>
      </w:r>
      <w:r>
        <w:rPr>
          <w:rFonts w:cs="Arial" w:hAnsi="Arial" w:eastAsia="Arial" w:ascii="Arial"/>
          <w:b/>
          <w:spacing w:val="0"/>
          <w:w w:val="89"/>
          <w:sz w:val="27"/>
          <w:szCs w:val="27"/>
        </w:rPr>
        <w:t>G</w:t>
      </w:r>
      <w:r>
        <w:rPr>
          <w:rFonts w:cs="Arial" w:hAnsi="Arial" w:eastAsia="Arial" w:ascii="Arial"/>
          <w:b/>
          <w:spacing w:val="0"/>
          <w:w w:val="107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</w:t>
      </w:r>
      <w:r>
        <w:rPr>
          <w:rFonts w:cs="Arial" w:hAnsi="Arial" w:eastAsia="Arial" w:ascii="Arial"/>
          <w:b/>
          <w:spacing w:val="0"/>
          <w:w w:val="116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81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9"/>
          <w:sz w:val="27"/>
          <w:szCs w:val="27"/>
        </w:rPr>
        <w:t>ó</w:t>
      </w:r>
      <w:r>
        <w:rPr>
          <w:rFonts w:cs="Arial" w:hAnsi="Arial" w:eastAsia="Arial" w:ascii="Arial"/>
          <w:b/>
          <w:spacing w:val="0"/>
          <w:w w:val="98"/>
          <w:sz w:val="27"/>
          <w:szCs w:val="27"/>
        </w:rPr>
        <w:t>n</w:t>
      </w:r>
      <w:r>
        <w:rPr>
          <w:rFonts w:cs="Arial" w:hAnsi="Arial" w:eastAsia="Arial" w:ascii="Arial"/>
          <w:b/>
          <w:spacing w:val="33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23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M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g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r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c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i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n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</w:t>
      </w:r>
      <w:r>
        <w:rPr>
          <w:rFonts w:cs="Arial" w:hAnsi="Arial" w:eastAsia="Arial" w:ascii="Arial"/>
          <w:b/>
          <w:spacing w:val="41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22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B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se</w:t>
      </w:r>
      <w:r>
        <w:rPr>
          <w:rFonts w:cs="Arial" w:hAnsi="Arial" w:eastAsia="Arial" w:ascii="Arial"/>
          <w:b/>
          <w:spacing w:val="15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e</w:t>
      </w:r>
      <w:r>
        <w:rPr>
          <w:rFonts w:cs="Arial" w:hAnsi="Arial" w:eastAsia="Arial" w:ascii="Arial"/>
          <w:b/>
          <w:spacing w:val="22"/>
          <w:w w:val="100"/>
          <w:sz w:val="27"/>
          <w:szCs w:val="27"/>
        </w:rPr>
        <w:t> 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D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a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t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o</w:t>
      </w:r>
      <w:r>
        <w:rPr>
          <w:rFonts w:cs="Arial" w:hAnsi="Arial" w:eastAsia="Arial" w:ascii="Arial"/>
          <w:b/>
          <w:spacing w:val="0"/>
          <w:w w:val="100"/>
          <w:sz w:val="27"/>
          <w:szCs w:val="27"/>
        </w:rPr>
        <w:t>s</w:t>
      </w:r>
      <w:r>
        <w:rPr>
          <w:rFonts w:cs="Arial" w:hAnsi="Arial" w:eastAsia="Arial" w:ascii="Arial"/>
          <w:spacing w:val="0"/>
          <w:w w:val="100"/>
          <w:sz w:val="27"/>
          <w:szCs w:val="27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37" w:right="679" w:firstLine="11"/>
      </w:pPr>
      <w:r>
        <w:pict>
          <v:shape type="#_x0000_t75" style="position:absolute;margin-left:63.5122pt;margin-top:1.5675pt;width:464.017pt;height:65.1708pt;mso-position-horizontal-relative:page;mso-position-vertical-relative:paragraph;z-index:-2585">
            <v:imagedata o:title="" r:id="rId540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"/>
        <w:ind w:left="389"/>
      </w:pPr>
      <w:r>
        <w:rPr>
          <w:rFonts w:cs="Arial" w:hAnsi="Arial" w:eastAsia="Arial" w:ascii="Arial"/>
          <w:spacing w:val="0"/>
          <w:w w:val="127"/>
          <w:sz w:val="21"/>
          <w:szCs w:val="21"/>
        </w:rPr>
        <w:t>•</w:t>
      </w:r>
      <w:r>
        <w:rPr>
          <w:rFonts w:cs="Arial" w:hAnsi="Arial" w:eastAsia="Arial" w:ascii="Arial"/>
          <w:spacing w:val="0"/>
          <w:w w:val="127"/>
          <w:sz w:val="21"/>
          <w:szCs w:val="21"/>
        </w:rPr>
        <w:t>  </w:t>
      </w:r>
      <w:r>
        <w:rPr>
          <w:rFonts w:cs="Arial" w:hAnsi="Arial" w:eastAsia="Arial" w:ascii="Arial"/>
          <w:spacing w:val="41"/>
          <w:w w:val="12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: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k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b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tabs>
          <w:tab w:pos="740" w:val="left"/>
        </w:tabs>
        <w:jc w:val="left"/>
        <w:spacing w:before="28" w:lineRule="auto" w:line="268"/>
        <w:ind w:left="746" w:right="200" w:hanging="356"/>
      </w:pPr>
      <w:r>
        <w:rPr>
          <w:rFonts w:cs="Arial" w:hAnsi="Arial" w:eastAsia="Arial" w:ascii="Arial"/>
          <w:spacing w:val="0"/>
          <w:w w:val="127"/>
          <w:sz w:val="21"/>
          <w:szCs w:val="21"/>
        </w:rPr>
        <w:t>•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ab/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n</w:t>
      </w:r>
      <w:r>
        <w:rPr>
          <w:rFonts w:cs="Arial" w:hAnsi="Arial" w:eastAsia="Arial" w:ascii="Arial"/>
          <w:spacing w:val="40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3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n</w:t>
      </w:r>
      <w:r>
        <w:rPr>
          <w:rFonts w:cs="Arial" w:hAnsi="Arial" w:eastAsia="Arial" w:ascii="Arial"/>
          <w:spacing w:val="33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: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k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-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"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"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4"/>
          <w:szCs w:val="34"/>
        </w:rPr>
        <w:jc w:val="left"/>
        <w:ind w:left="145"/>
      </w:pPr>
      <w:r>
        <w:pict>
          <v:shape type="#_x0000_t75" style="position:absolute;margin-left:63.8721pt;margin-top:2.44356pt;width:320.08pt;height:17.823pt;mso-position-horizontal-relative:page;mso-position-vertical-relative:paragraph;z-index:-2586">
            <v:imagedata o:title="" r:id="rId541"/>
          </v:shape>
        </w:pic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9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.</w:t>
      </w:r>
      <w:r>
        <w:rPr>
          <w:rFonts w:cs="Arial" w:hAnsi="Arial" w:eastAsia="Arial" w:ascii="Arial"/>
          <w:b/>
          <w:spacing w:val="31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57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5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20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2"/>
          <w:sz w:val="34"/>
          <w:szCs w:val="34"/>
        </w:rPr>
        <w:t>g</w:t>
      </w:r>
      <w:r>
        <w:rPr>
          <w:rFonts w:cs="Arial" w:hAnsi="Arial" w:eastAsia="Arial" w:ascii="Arial"/>
          <w:b/>
          <w:spacing w:val="0"/>
          <w:w w:val="125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97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6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91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12"/>
          <w:sz w:val="34"/>
          <w:szCs w:val="34"/>
        </w:rPr>
        <w:t>ó</w:t>
      </w:r>
      <w:r>
        <w:rPr>
          <w:rFonts w:cs="Arial" w:hAnsi="Arial" w:eastAsia="Arial" w:ascii="Arial"/>
          <w:b/>
          <w:spacing w:val="0"/>
          <w:w w:val="98"/>
          <w:sz w:val="34"/>
          <w:szCs w:val="34"/>
        </w:rPr>
        <w:t>n</w:t>
      </w:r>
      <w:r>
        <w:rPr>
          <w:rFonts w:cs="Arial" w:hAnsi="Arial" w:eastAsia="Arial" w:ascii="Arial"/>
          <w:b/>
          <w:spacing w:val="46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n</w:t>
      </w:r>
      <w:r>
        <w:rPr>
          <w:rFonts w:cs="Arial" w:hAnsi="Arial" w:eastAsia="Arial" w:ascii="Arial"/>
          <w:b/>
          <w:spacing w:val="36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l</w:t>
      </w:r>
      <w:r>
        <w:rPr>
          <w:rFonts w:cs="Arial" w:hAnsi="Arial" w:eastAsia="Arial" w:ascii="Arial"/>
          <w:b/>
          <w:spacing w:val="35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M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ó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u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l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o</w:t>
      </w:r>
      <w:r>
        <w:rPr>
          <w:rFonts w:cs="Arial" w:hAnsi="Arial" w:eastAsia="Arial" w:ascii="Arial"/>
          <w:b/>
          <w:spacing w:val="59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</w:t>
      </w:r>
      <w:r>
        <w:rPr>
          <w:rFonts w:cs="Arial" w:hAnsi="Arial" w:eastAsia="Arial" w:ascii="Arial"/>
          <w:b/>
          <w:spacing w:val="22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98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97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76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10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95"/>
          <w:sz w:val="34"/>
          <w:szCs w:val="34"/>
        </w:rPr>
        <w:t>j</w:t>
      </w:r>
      <w:r>
        <w:rPr>
          <w:rFonts w:cs="Arial" w:hAnsi="Arial" w:eastAsia="Arial" w:ascii="Arial"/>
          <w:b/>
          <w:spacing w:val="0"/>
          <w:w w:val="110"/>
          <w:sz w:val="34"/>
          <w:szCs w:val="34"/>
        </w:rPr>
        <w:t>e</w:t>
      </w:r>
      <w:r>
        <w:rPr>
          <w:rFonts w:cs="Arial" w:hAnsi="Arial" w:eastAsia="Arial" w:ascii="Arial"/>
          <w:spacing w:val="0"/>
          <w:w w:val="100"/>
          <w:sz w:val="34"/>
          <w:szCs w:val="34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45" w:right="848" w:firstLine="4"/>
        <w:sectPr>
          <w:type w:val="continuous"/>
          <w:pgSz w:w="11900" w:h="16840"/>
          <w:pgMar w:top="1580" w:bottom="280" w:left="1140" w:right="1120"/>
        </w:sectPr>
      </w:pPr>
      <w:r>
        <w:pict>
          <v:shape type="#_x0000_t75" style="position:absolute;margin-left:63.8721pt;margin-top:1.38747pt;width:431.272pt;height:38.3464pt;mso-position-horizontal-relative:page;mso-position-vertical-relative:paragraph;z-index:-2587">
            <v:imagedata o:title="" r:id="rId542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n</w:t>
      </w:r>
      <w:r>
        <w:rPr>
          <w:rFonts w:cs="Arial" w:hAnsi="Arial" w:eastAsia="Arial" w:ascii="Arial"/>
          <w:spacing w:val="33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5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l</w:t>
      </w:r>
      <w:r>
        <w:rPr>
          <w:rFonts w:cs="Arial" w:hAnsi="Arial" w:eastAsia="Arial" w:ascii="Arial"/>
          <w:spacing w:val="27"/>
          <w:w w:val="9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3"/>
          <w:szCs w:val="13"/>
        </w:rPr>
        <w:jc w:val="left"/>
        <w:spacing w:before="10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tabs>
          <w:tab w:pos="700" w:val="left"/>
        </w:tabs>
        <w:jc w:val="left"/>
        <w:spacing w:before="36" w:lineRule="auto" w:line="264"/>
        <w:ind w:left="726" w:right="820" w:hanging="356"/>
      </w:pPr>
      <w:r>
        <w:pict>
          <v:shape type="#_x0000_t75" style="position:absolute;margin-left:63.3323pt;margin-top:3.18747pt;width:466.176pt;height:132.682pt;mso-position-horizontal-relative:page;mso-position-vertical-relative:paragraph;z-index:-2566">
            <v:imagedata o:title="" r:id="rId544"/>
          </v:shape>
        </w:pict>
      </w:r>
      <w:r>
        <w:rPr>
          <w:rFonts w:cs="Arial" w:hAnsi="Arial" w:eastAsia="Arial" w:ascii="Arial"/>
          <w:spacing w:val="0"/>
          <w:w w:val="127"/>
          <w:sz w:val="21"/>
          <w:szCs w:val="21"/>
        </w:rPr>
        <w:t>•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ab/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_t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5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4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,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74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O)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tabs>
          <w:tab w:pos="700" w:val="left"/>
        </w:tabs>
        <w:jc w:val="left"/>
        <w:spacing w:before="4" w:lineRule="auto" w:line="259"/>
        <w:ind w:left="726" w:right="203" w:hanging="356"/>
      </w:pPr>
      <w:r>
        <w:rPr>
          <w:rFonts w:cs="Arial" w:hAnsi="Arial" w:eastAsia="Arial" w:ascii="Arial"/>
          <w:spacing w:val="0"/>
          <w:w w:val="127"/>
          <w:sz w:val="21"/>
          <w:szCs w:val="21"/>
        </w:rPr>
        <w:t>•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ab/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_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: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2"/>
          <w:sz w:val="21"/>
          <w:szCs w:val="21"/>
        </w:rPr>
        <w:t>rt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pea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n</w:t>
      </w:r>
      <w:r>
        <w:rPr>
          <w:rFonts w:cs="Arial" w:hAnsi="Arial" w:eastAsia="Arial" w:ascii="Arial"/>
          <w:spacing w:val="26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ro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spacing w:val="0"/>
          <w:w w:val="63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6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63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spacing w:lineRule="exact" w:line="240"/>
        <w:ind w:left="736"/>
      </w:pP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9" w:lineRule="auto" w:line="270"/>
        <w:ind w:left="114" w:right="101" w:firstLine="14"/>
      </w:pPr>
      <w:r>
        <w:rPr>
          <w:rFonts w:cs="Arial" w:hAnsi="Arial" w:eastAsia="Arial" w:ascii="Arial"/>
          <w:spacing w:val="0"/>
          <w:w w:val="9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s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n</w:t>
      </w:r>
      <w:r>
        <w:rPr>
          <w:rFonts w:cs="Arial" w:hAnsi="Arial" w:eastAsia="Arial" w:ascii="Arial"/>
          <w:spacing w:val="36"/>
          <w:w w:val="9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spacing w:val="-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5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l.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fil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exact" w:line="220"/>
        <w:ind w:left="114"/>
      </w:pPr>
      <w:r>
        <w:rPr>
          <w:rFonts w:cs="Arial" w:hAnsi="Arial" w:eastAsia="Arial" w:ascii="Arial"/>
          <w:w w:val="98"/>
          <w:sz w:val="21"/>
          <w:szCs w:val="21"/>
        </w:rPr>
        <w:t>/</w:t>
      </w:r>
      <w:r>
        <w:rPr>
          <w:rFonts w:cs="Arial" w:hAnsi="Arial" w:eastAsia="Arial" w:ascii="Arial"/>
          <w:w w:val="95"/>
          <w:sz w:val="21"/>
          <w:szCs w:val="21"/>
        </w:rPr>
        <w:t>a</w:t>
      </w:r>
      <w:r>
        <w:rPr>
          <w:rFonts w:cs="Arial" w:hAnsi="Arial" w:eastAsia="Arial" w:ascii="Arial"/>
          <w:w w:val="107"/>
          <w:sz w:val="21"/>
          <w:szCs w:val="21"/>
        </w:rPr>
        <w:t>p</w:t>
      </w:r>
      <w:r>
        <w:rPr>
          <w:rFonts w:cs="Arial" w:hAnsi="Arial" w:eastAsia="Arial" w:ascii="Arial"/>
          <w:w w:val="109"/>
          <w:sz w:val="21"/>
          <w:szCs w:val="21"/>
        </w:rPr>
        <w:t>i/</w:t>
      </w:r>
      <w:r>
        <w:rPr>
          <w:rFonts w:cs="Arial" w:hAnsi="Arial" w:eastAsia="Arial" w:ascii="Arial"/>
          <w:w w:val="102"/>
          <w:sz w:val="21"/>
          <w:szCs w:val="21"/>
        </w:rPr>
        <w:t>v</w:t>
      </w:r>
      <w:r>
        <w:rPr>
          <w:rFonts w:cs="Arial" w:hAnsi="Arial" w:eastAsia="Arial" w:ascii="Arial"/>
          <w:w w:val="73"/>
          <w:sz w:val="21"/>
          <w:szCs w:val="21"/>
        </w:rPr>
        <w:t>1</w:t>
      </w:r>
      <w:r>
        <w:rPr>
          <w:rFonts w:cs="Arial" w:hAnsi="Arial" w:eastAsia="Arial" w:ascii="Arial"/>
          <w:w w:val="173"/>
          <w:sz w:val="21"/>
          <w:szCs w:val="21"/>
        </w:rPr>
        <w:t>/</w:t>
      </w:r>
      <w:r>
        <w:rPr>
          <w:rFonts w:cs="Arial" w:hAnsi="Arial" w:eastAsia="Arial" w:ascii="Arial"/>
          <w:w w:val="95"/>
          <w:sz w:val="21"/>
          <w:szCs w:val="21"/>
        </w:rPr>
        <w:t>a</w:t>
      </w:r>
      <w:r>
        <w:rPr>
          <w:rFonts w:cs="Arial" w:hAnsi="Arial" w:eastAsia="Arial" w:ascii="Arial"/>
          <w:w w:val="101"/>
          <w:sz w:val="21"/>
          <w:szCs w:val="21"/>
        </w:rPr>
        <w:t>g</w:t>
      </w:r>
      <w:r>
        <w:rPr>
          <w:rFonts w:cs="Arial" w:hAnsi="Arial" w:eastAsia="Arial" w:ascii="Arial"/>
          <w:w w:val="107"/>
          <w:sz w:val="21"/>
          <w:szCs w:val="21"/>
        </w:rPr>
        <w:t>e</w:t>
      </w:r>
      <w:r>
        <w:rPr>
          <w:rFonts w:cs="Arial" w:hAnsi="Arial" w:eastAsia="Arial" w:ascii="Arial"/>
          <w:w w:val="101"/>
          <w:sz w:val="21"/>
          <w:szCs w:val="21"/>
        </w:rPr>
        <w:t>nd</w:t>
      </w:r>
      <w:r>
        <w:rPr>
          <w:rFonts w:cs="Arial" w:hAnsi="Arial" w:eastAsia="Arial" w:ascii="Arial"/>
          <w:w w:val="110"/>
          <w:sz w:val="21"/>
          <w:szCs w:val="21"/>
        </w:rPr>
        <w:t>a</w:t>
      </w:r>
      <w:r>
        <w:rPr>
          <w:rFonts w:cs="Arial" w:hAnsi="Arial" w:eastAsia="Arial" w:ascii="Arial"/>
          <w:w w:val="102"/>
          <w:sz w:val="21"/>
          <w:szCs w:val="21"/>
        </w:rPr>
        <w:t>m</w:t>
      </w:r>
      <w:r>
        <w:rPr>
          <w:rFonts w:cs="Arial" w:hAnsi="Arial" w:eastAsia="Arial" w:ascii="Arial"/>
          <w:w w:val="100"/>
          <w:sz w:val="21"/>
          <w:szCs w:val="21"/>
        </w:rPr>
        <w:t>i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23"/>
          <w:sz w:val="21"/>
          <w:szCs w:val="21"/>
        </w:rPr>
        <w:t>t</w:t>
      </w:r>
      <w:r>
        <w:rPr>
          <w:rFonts w:cs="Arial" w:hAnsi="Arial" w:eastAsia="Arial" w:ascii="Arial"/>
          <w:w w:val="101"/>
          <w:sz w:val="21"/>
          <w:szCs w:val="21"/>
        </w:rPr>
        <w:t>o</w:t>
      </w:r>
      <w:r>
        <w:rPr>
          <w:rFonts w:cs="Arial" w:hAnsi="Arial" w:eastAsia="Arial" w:ascii="Arial"/>
          <w:w w:val="102"/>
          <w:sz w:val="21"/>
          <w:szCs w:val="21"/>
        </w:rPr>
        <w:t>s</w:t>
      </w:r>
      <w:r>
        <w:rPr>
          <w:rFonts w:cs="Arial" w:hAnsi="Arial" w:eastAsia="Arial" w:ascii="Arial"/>
          <w:w w:val="104"/>
          <w:sz w:val="21"/>
          <w:szCs w:val="21"/>
        </w:rPr>
        <w:t>?</w:t>
      </w:r>
      <w:r>
        <w:rPr>
          <w:rFonts w:cs="Arial" w:hAnsi="Arial" w:eastAsia="Arial" w:ascii="Arial"/>
          <w:w w:val="98"/>
          <w:sz w:val="21"/>
          <w:szCs w:val="21"/>
        </w:rPr>
        <w:t>n</w:t>
      </w:r>
      <w:r>
        <w:rPr>
          <w:rFonts w:cs="Arial" w:hAnsi="Arial" w:eastAsia="Arial" w:ascii="Arial"/>
          <w:w w:val="108"/>
          <w:sz w:val="21"/>
          <w:szCs w:val="21"/>
        </w:rPr>
        <w:t>i</w:t>
      </w:r>
      <w:r>
        <w:rPr>
          <w:rFonts w:cs="Arial" w:hAnsi="Arial" w:eastAsia="Arial" w:ascii="Arial"/>
          <w:w w:val="116"/>
          <w:sz w:val="21"/>
          <w:szCs w:val="21"/>
        </w:rPr>
        <w:t>v</w:t>
      </w:r>
      <w:r>
        <w:rPr>
          <w:rFonts w:cs="Arial" w:hAnsi="Arial" w:eastAsia="Arial" w:ascii="Arial"/>
          <w:w w:val="98"/>
          <w:sz w:val="21"/>
          <w:szCs w:val="21"/>
        </w:rPr>
        <w:t>e</w:t>
      </w:r>
      <w:r>
        <w:rPr>
          <w:rFonts w:cs="Arial" w:hAnsi="Arial" w:eastAsia="Arial" w:ascii="Arial"/>
          <w:w w:val="100"/>
          <w:sz w:val="21"/>
          <w:szCs w:val="21"/>
        </w:rPr>
        <w:t>l</w:t>
      </w:r>
      <w:r>
        <w:rPr>
          <w:rFonts w:cs="Arial" w:hAnsi="Arial" w:eastAsia="Arial" w:ascii="Arial"/>
          <w:w w:val="117"/>
          <w:sz w:val="21"/>
          <w:szCs w:val="21"/>
        </w:rPr>
        <w:t>_</w:t>
      </w:r>
      <w:r>
        <w:rPr>
          <w:rFonts w:cs="Arial" w:hAnsi="Arial" w:eastAsia="Arial" w:ascii="Arial"/>
          <w:w w:val="98"/>
          <w:sz w:val="21"/>
          <w:szCs w:val="21"/>
        </w:rPr>
        <w:t>t</w:t>
      </w:r>
      <w:r>
        <w:rPr>
          <w:rFonts w:cs="Arial" w:hAnsi="Arial" w:eastAsia="Arial" w:ascii="Arial"/>
          <w:w w:val="108"/>
          <w:sz w:val="21"/>
          <w:szCs w:val="21"/>
        </w:rPr>
        <w:t>r</w:t>
      </w:r>
      <w:r>
        <w:rPr>
          <w:rFonts w:cs="Arial" w:hAnsi="Arial" w:eastAsia="Arial" w:ascii="Arial"/>
          <w:w w:val="69"/>
          <w:sz w:val="21"/>
          <w:szCs w:val="21"/>
        </w:rPr>
        <w:t>i</w:t>
      </w:r>
      <w:r>
        <w:rPr>
          <w:rFonts w:cs="Arial" w:hAnsi="Arial" w:eastAsia="Arial" w:ascii="Arial"/>
          <w:w w:val="107"/>
          <w:sz w:val="21"/>
          <w:szCs w:val="21"/>
        </w:rPr>
        <w:t>a</w:t>
      </w:r>
      <w:r>
        <w:rPr>
          <w:rFonts w:cs="Arial" w:hAnsi="Arial" w:eastAsia="Arial" w:ascii="Arial"/>
          <w:w w:val="92"/>
          <w:sz w:val="21"/>
          <w:szCs w:val="21"/>
        </w:rPr>
        <w:t>j</w:t>
      </w:r>
      <w:r>
        <w:rPr>
          <w:rFonts w:cs="Arial" w:hAnsi="Arial" w:eastAsia="Arial" w:ascii="Arial"/>
          <w:w w:val="110"/>
          <w:sz w:val="21"/>
          <w:szCs w:val="21"/>
        </w:rPr>
        <w:t>e</w:t>
      </w:r>
      <w:r>
        <w:rPr>
          <w:rFonts w:cs="Arial" w:hAnsi="Arial" w:eastAsia="Arial" w:ascii="Arial"/>
          <w:w w:val="102"/>
          <w:sz w:val="21"/>
          <w:szCs w:val="21"/>
        </w:rPr>
        <w:t>=</w:t>
      </w:r>
      <w:r>
        <w:rPr>
          <w:rFonts w:cs="Arial" w:hAnsi="Arial" w:eastAsia="Arial" w:ascii="Arial"/>
          <w:w w:val="109"/>
          <w:sz w:val="21"/>
          <w:szCs w:val="21"/>
        </w:rPr>
        <w:t>R</w:t>
      </w:r>
      <w:r>
        <w:rPr>
          <w:rFonts w:cs="Arial" w:hAnsi="Arial" w:eastAsia="Arial" w:ascii="Arial"/>
          <w:w w:val="101"/>
          <w:sz w:val="21"/>
          <w:szCs w:val="21"/>
        </w:rPr>
        <w:t>O</w:t>
      </w:r>
      <w:r>
        <w:rPr>
          <w:rFonts w:cs="Arial" w:hAnsi="Arial" w:eastAsia="Arial" w:ascii="Arial"/>
          <w:w w:val="99"/>
          <w:sz w:val="21"/>
          <w:szCs w:val="21"/>
        </w:rPr>
        <w:t>J</w:t>
      </w:r>
      <w:r>
        <w:rPr>
          <w:rFonts w:cs="Arial" w:hAnsi="Arial" w:eastAsia="Arial" w:ascii="Arial"/>
          <w:w w:val="108"/>
          <w:sz w:val="21"/>
          <w:szCs w:val="21"/>
        </w:rPr>
        <w:t>O)</w:t>
      </w:r>
      <w:r>
        <w:rPr>
          <w:rFonts w:cs="Arial" w:hAnsi="Arial" w:eastAsia="Arial" w:ascii="Arial"/>
          <w:w w:val="86"/>
          <w:sz w:val="21"/>
          <w:szCs w:val="21"/>
        </w:rPr>
        <w:t>,</w:t>
      </w:r>
      <w:r>
        <w:rPr>
          <w:rFonts w:cs="Arial" w:hAnsi="Arial" w:eastAsia="Arial" w:ascii="Arial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rf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2"/>
        <w:ind w:left="114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4"/>
          <w:szCs w:val="34"/>
        </w:rPr>
        <w:jc w:val="left"/>
        <w:ind w:left="139"/>
      </w:pPr>
      <w:r>
        <w:pict>
          <v:shape type="#_x0000_t75" style="position:absolute;margin-left:64.5918pt;margin-top:3.94927pt;width:428.573pt;height:17.823pt;mso-position-horizontal-relative:page;mso-position-vertical-relative:paragraph;z-index:-2567">
            <v:imagedata o:title="" r:id="rId545"/>
          </v:shape>
        </w:pict>
      </w:r>
      <w:r>
        <w:rPr>
          <w:rFonts w:cs="Arial" w:hAnsi="Arial" w:eastAsia="Arial" w:ascii="Arial"/>
          <w:b/>
          <w:spacing w:val="0"/>
          <w:w w:val="60"/>
          <w:sz w:val="34"/>
          <w:szCs w:val="34"/>
        </w:rPr>
        <w:t>1</w:t>
      </w:r>
      <w:r>
        <w:rPr>
          <w:rFonts w:cs="Arial" w:hAnsi="Arial" w:eastAsia="Arial" w:ascii="Arial"/>
          <w:b/>
          <w:spacing w:val="16"/>
          <w:w w:val="6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62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.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-41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s</w:t>
      </w:r>
      <w:r>
        <w:rPr>
          <w:rFonts w:cs="Arial" w:hAnsi="Arial" w:eastAsia="Arial" w:ascii="Arial"/>
          <w:b/>
          <w:spacing w:val="4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T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é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s</w:t>
      </w:r>
      <w:r>
        <w:rPr>
          <w:rFonts w:cs="Arial" w:hAnsi="Arial" w:eastAsia="Arial" w:ascii="Arial"/>
          <w:b/>
          <w:spacing w:val="75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7"/>
          <w:szCs w:val="37"/>
        </w:rPr>
        <w:t>y</w:t>
      </w:r>
      <w:r>
        <w:rPr>
          <w:rFonts w:cs="Times New Roman" w:hAnsi="Times New Roman" w:eastAsia="Times New Roman" w:ascii="Times New Roman"/>
          <w:b/>
          <w:spacing w:val="47"/>
          <w:w w:val="100"/>
          <w:sz w:val="37"/>
          <w:szCs w:val="37"/>
        </w:rPr>
        <w:t> 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m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a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c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i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n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103"/>
          <w:sz w:val="34"/>
          <w:szCs w:val="34"/>
        </w:rPr>
        <w:t>s</w:t>
      </w:r>
      <w:r>
        <w:rPr>
          <w:rFonts w:cs="Arial" w:hAnsi="Arial" w:eastAsia="Arial" w:ascii="Arial"/>
          <w:b/>
          <w:spacing w:val="62"/>
          <w:w w:val="103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d</w:t>
      </w:r>
      <w:r>
        <w:rPr>
          <w:rFonts w:cs="Arial" w:hAnsi="Arial" w:eastAsia="Arial" w:ascii="Arial"/>
          <w:b/>
          <w:spacing w:val="0"/>
          <w:w w:val="100"/>
          <w:sz w:val="34"/>
          <w:szCs w:val="34"/>
        </w:rPr>
        <w:t>e</w:t>
      </w:r>
      <w:r>
        <w:rPr>
          <w:rFonts w:cs="Arial" w:hAnsi="Arial" w:eastAsia="Arial" w:ascii="Arial"/>
          <w:b/>
          <w:spacing w:val="40"/>
          <w:w w:val="100"/>
          <w:sz w:val="34"/>
          <w:szCs w:val="34"/>
        </w:rPr>
        <w:t> </w:t>
      </w:r>
      <w:r>
        <w:rPr>
          <w:rFonts w:cs="Arial" w:hAnsi="Arial" w:eastAsia="Arial" w:ascii="Arial"/>
          <w:b/>
          <w:spacing w:val="0"/>
          <w:w w:val="87"/>
          <w:sz w:val="34"/>
          <w:szCs w:val="34"/>
        </w:rPr>
        <w:t>M</w:t>
      </w:r>
      <w:r>
        <w:rPr>
          <w:rFonts w:cs="Arial" w:hAnsi="Arial" w:eastAsia="Arial" w:ascii="Arial"/>
          <w:b/>
          <w:spacing w:val="0"/>
          <w:w w:val="112"/>
          <w:sz w:val="34"/>
          <w:szCs w:val="34"/>
        </w:rPr>
        <w:t>e</w:t>
      </w:r>
      <w:r>
        <w:rPr>
          <w:rFonts w:cs="Arial" w:hAnsi="Arial" w:eastAsia="Arial" w:ascii="Arial"/>
          <w:b/>
          <w:spacing w:val="0"/>
          <w:w w:val="91"/>
          <w:sz w:val="34"/>
          <w:szCs w:val="34"/>
        </w:rPr>
        <w:t>j</w:t>
      </w:r>
      <w:r>
        <w:rPr>
          <w:rFonts w:cs="Arial" w:hAnsi="Arial" w:eastAsia="Arial" w:ascii="Arial"/>
          <w:b/>
          <w:spacing w:val="0"/>
          <w:w w:val="111"/>
          <w:sz w:val="34"/>
          <w:szCs w:val="34"/>
        </w:rPr>
        <w:t>o</w:t>
      </w:r>
      <w:r>
        <w:rPr>
          <w:rFonts w:cs="Arial" w:hAnsi="Arial" w:eastAsia="Arial" w:ascii="Arial"/>
          <w:b/>
          <w:spacing w:val="0"/>
          <w:w w:val="119"/>
          <w:sz w:val="34"/>
          <w:szCs w:val="34"/>
        </w:rPr>
        <w:t>r</w:t>
      </w:r>
      <w:r>
        <w:rPr>
          <w:rFonts w:cs="Arial" w:hAnsi="Arial" w:eastAsia="Arial" w:ascii="Arial"/>
          <w:b/>
          <w:spacing w:val="0"/>
          <w:w w:val="97"/>
          <w:sz w:val="34"/>
          <w:szCs w:val="34"/>
        </w:rPr>
        <w:t>a</w:t>
      </w:r>
      <w:r>
        <w:rPr>
          <w:rFonts w:cs="Arial" w:hAnsi="Arial" w:eastAsia="Arial" w:ascii="Arial"/>
          <w:spacing w:val="0"/>
          <w:w w:val="100"/>
          <w:sz w:val="34"/>
          <w:szCs w:val="34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lineRule="auto" w:line="268"/>
        <w:ind w:left="117" w:right="443" w:hanging="4"/>
      </w:pPr>
      <w:r>
        <w:pict>
          <v:shape type="#_x0000_t75" style="position:absolute;margin-left:63.3323pt;margin-top:1.5675pt;width:467.436pt;height:332.875pt;mso-position-horizontal-relative:page;mso-position-vertical-relative:paragraph;z-index:-2568">
            <v:imagedata o:title="" r:id="rId546"/>
          </v:shape>
        </w:pic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2"/>
          <w:sz w:val="21"/>
          <w:szCs w:val="21"/>
        </w:rPr>
        <w:t>rt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,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5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e</w:t>
      </w:r>
      <w:r>
        <w:rPr>
          <w:rFonts w:cs="Arial" w:hAnsi="Arial" w:eastAsia="Arial" w:ascii="Arial"/>
          <w:spacing w:val="18"/>
          <w:w w:val="9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" w:lineRule="auto" w:line="268"/>
        <w:ind w:left="718" w:right="511" w:hanging="342"/>
      </w:pPr>
      <w:r>
        <w:rPr>
          <w:rFonts w:cs="Arial" w:hAnsi="Arial" w:eastAsia="Arial" w:ascii="Arial"/>
          <w:w w:val="49"/>
          <w:sz w:val="21"/>
          <w:szCs w:val="21"/>
        </w:rPr>
        <w:t>1</w:t>
      </w:r>
      <w:r>
        <w:rPr>
          <w:rFonts w:cs="Arial" w:hAnsi="Arial" w:eastAsia="Arial" w:ascii="Arial"/>
          <w:w w:val="142"/>
          <w:sz w:val="21"/>
          <w:szCs w:val="21"/>
        </w:rPr>
        <w:t>.</w:t>
      </w:r>
      <w:r>
        <w:rPr>
          <w:rFonts w:cs="Arial" w:hAnsi="Arial" w:eastAsia="Arial" w:ascii="Arial"/>
          <w:w w:val="100"/>
          <w:sz w:val="21"/>
          <w:szCs w:val="21"/>
        </w:rPr>
        <w:t>   </w:t>
      </w:r>
      <w:r>
        <w:rPr>
          <w:rFonts w:cs="Arial" w:hAnsi="Arial" w:eastAsia="Arial" w:ascii="Arial"/>
          <w:spacing w:val="-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4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4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3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4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-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eg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fl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-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49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4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lí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el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"/>
        <w:ind w:left="711"/>
      </w:pPr>
      <w:r>
        <w:rPr>
          <w:rFonts w:cs="Arial" w:hAnsi="Arial" w:eastAsia="Arial" w:ascii="Arial"/>
          <w:w w:val="98"/>
          <w:sz w:val="21"/>
          <w:szCs w:val="21"/>
        </w:rPr>
        <w:t>/a</w:t>
      </w:r>
      <w:r>
        <w:rPr>
          <w:rFonts w:cs="Arial" w:hAnsi="Arial" w:eastAsia="Arial" w:ascii="Arial"/>
          <w:w w:val="101"/>
          <w:sz w:val="21"/>
          <w:szCs w:val="21"/>
        </w:rPr>
        <w:t>u</w:t>
      </w:r>
      <w:r>
        <w:rPr>
          <w:rFonts w:cs="Arial" w:hAnsi="Arial" w:eastAsia="Arial" w:ascii="Arial"/>
          <w:w w:val="123"/>
          <w:sz w:val="21"/>
          <w:szCs w:val="21"/>
        </w:rPr>
        <w:t>t</w:t>
      </w:r>
      <w:r>
        <w:rPr>
          <w:rFonts w:cs="Arial" w:hAnsi="Arial" w:eastAsia="Arial" w:ascii="Arial"/>
          <w:w w:val="95"/>
          <w:sz w:val="21"/>
          <w:szCs w:val="21"/>
        </w:rPr>
        <w:t>h</w:t>
      </w:r>
      <w:r>
        <w:rPr>
          <w:rFonts w:cs="Arial" w:hAnsi="Arial" w:eastAsia="Arial" w:ascii="Arial"/>
          <w:w w:val="123"/>
          <w:sz w:val="21"/>
          <w:szCs w:val="21"/>
        </w:rPr>
        <w:t>/</w:t>
      </w:r>
      <w:r>
        <w:rPr>
          <w:rFonts w:cs="Arial" w:hAnsi="Arial" w:eastAsia="Arial" w:ascii="Arial"/>
          <w:w w:val="77"/>
          <w:sz w:val="21"/>
          <w:szCs w:val="21"/>
        </w:rPr>
        <w:t>l</w:t>
      </w:r>
      <w:r>
        <w:rPr>
          <w:rFonts w:cs="Arial" w:hAnsi="Arial" w:eastAsia="Arial" w:ascii="Arial"/>
          <w:w w:val="110"/>
          <w:sz w:val="21"/>
          <w:szCs w:val="21"/>
        </w:rPr>
        <w:t>o</w:t>
      </w:r>
      <w:r>
        <w:rPr>
          <w:rFonts w:cs="Arial" w:hAnsi="Arial" w:eastAsia="Arial" w:ascii="Arial"/>
          <w:w w:val="98"/>
          <w:sz w:val="21"/>
          <w:szCs w:val="21"/>
        </w:rPr>
        <w:t>g</w:t>
      </w:r>
      <w:r>
        <w:rPr>
          <w:rFonts w:cs="Arial" w:hAnsi="Arial" w:eastAsia="Arial" w:ascii="Arial"/>
          <w:w w:val="108"/>
          <w:sz w:val="21"/>
          <w:szCs w:val="21"/>
        </w:rPr>
        <w:t>i</w:t>
      </w:r>
      <w:r>
        <w:rPr>
          <w:rFonts w:cs="Arial" w:hAnsi="Arial" w:eastAsia="Arial" w:ascii="Arial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28" w:lineRule="auto" w:line="268"/>
        <w:ind w:left="718" w:right="76" w:hanging="360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2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 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ll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4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7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el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_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;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,</w:t>
      </w:r>
      <w:r>
        <w:rPr>
          <w:rFonts w:cs="Arial" w:hAnsi="Arial" w:eastAsia="Arial" w:ascii="Arial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3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3"/>
          <w:sz w:val="21"/>
          <w:szCs w:val="21"/>
        </w:rPr>
        <w:t>n</w:t>
      </w:r>
      <w:r>
        <w:rPr>
          <w:rFonts w:cs="Arial" w:hAnsi="Arial" w:eastAsia="Arial" w:ascii="Arial"/>
          <w:spacing w:val="37"/>
          <w:w w:val="93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r</w:t>
      </w:r>
      <w:r>
        <w:rPr>
          <w:rFonts w:cs="Arial" w:hAnsi="Arial" w:eastAsia="Arial" w:ascii="Arial"/>
          <w:spacing w:val="15"/>
          <w:w w:val="103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n</w:t>
      </w:r>
      <w:r>
        <w:rPr>
          <w:rFonts w:cs="Arial" w:hAnsi="Arial" w:eastAsia="Arial" w:ascii="Arial"/>
          <w:spacing w:val="37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ros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rv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SM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)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" w:lineRule="auto" w:line="268"/>
        <w:ind w:left="715" w:right="256" w:hanging="353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3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5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5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60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cl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n</w:t>
      </w:r>
      <w:r>
        <w:rPr>
          <w:rFonts w:cs="Arial" w:hAnsi="Arial" w:eastAsia="Arial" w:ascii="Arial"/>
          <w:spacing w:val="30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fo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bh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3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49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,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4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2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)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4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el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2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a</w:t>
      </w:r>
      <w:r>
        <w:rPr>
          <w:rFonts w:cs="Arial" w:hAnsi="Arial" w:eastAsia="Arial" w:ascii="Arial"/>
          <w:spacing w:val="26"/>
          <w:w w:val="9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2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" w:lineRule="auto" w:line="268"/>
        <w:ind w:left="718" w:right="349" w:hanging="363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4.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 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7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5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o</w:t>
      </w:r>
      <w:r>
        <w:rPr>
          <w:rFonts w:cs="Arial" w:hAnsi="Arial" w:eastAsia="Arial" w:ascii="Arial"/>
          <w:spacing w:val="20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n</w:t>
      </w:r>
      <w:r>
        <w:rPr>
          <w:rFonts w:cs="Arial" w:hAnsi="Arial" w:eastAsia="Arial" w:ascii="Arial"/>
          <w:spacing w:val="35"/>
          <w:w w:val="9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fi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é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2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sw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49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y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3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3"/>
          <w:sz w:val="21"/>
          <w:szCs w:val="21"/>
        </w:rPr>
        <w:t>s</w:t>
      </w:r>
      <w:r>
        <w:rPr>
          <w:rFonts w:cs="Arial" w:hAnsi="Arial" w:eastAsia="Arial" w:ascii="Arial"/>
          <w:spacing w:val="30"/>
          <w:w w:val="93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ñ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3"/>
          <w:sz w:val="21"/>
          <w:szCs w:val="21"/>
        </w:rPr>
        <w:t>r</w:t>
      </w:r>
      <w:r>
        <w:rPr>
          <w:rFonts w:cs="Arial" w:hAnsi="Arial" w:eastAsia="Arial" w:ascii="Arial"/>
          <w:spacing w:val="15"/>
          <w:w w:val="103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e</w:t>
      </w:r>
      <w:r>
        <w:rPr>
          <w:rFonts w:cs="Arial" w:hAnsi="Arial" w:eastAsia="Arial" w:ascii="Arial"/>
          <w:spacing w:val="24"/>
          <w:w w:val="96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4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-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5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z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3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9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on</w:t>
      </w:r>
      <w:r>
        <w:rPr>
          <w:rFonts w:cs="Arial" w:hAnsi="Arial" w:eastAsia="Arial" w:ascii="Arial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96"/>
          <w:sz w:val="21"/>
          <w:szCs w:val="21"/>
        </w:rPr>
        <w:t>ll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1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en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1" w:lineRule="auto" w:line="268"/>
        <w:ind w:left="718" w:right="198" w:hanging="356"/>
      </w:pPr>
      <w:r>
        <w:rPr>
          <w:rFonts w:cs="Arial" w:hAnsi="Arial" w:eastAsia="Arial" w:ascii="Arial"/>
          <w:spacing w:val="0"/>
          <w:w w:val="100"/>
          <w:sz w:val="21"/>
          <w:szCs w:val="21"/>
        </w:rPr>
        <w:t>5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5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li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n</w:t>
      </w:r>
      <w:r>
        <w:rPr>
          <w:rFonts w:cs="Arial" w:hAnsi="Arial" w:eastAsia="Arial" w:ascii="Arial"/>
          <w:spacing w:val="24"/>
          <w:w w:val="113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ob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26"/>
          <w:sz w:val="21"/>
          <w:szCs w:val="21"/>
        </w:rPr>
        <w:t>rt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44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3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4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s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5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3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: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n</w:t>
      </w:r>
      <w:r>
        <w:rPr>
          <w:rFonts w:cs="Arial" w:hAnsi="Arial" w:eastAsia="Arial" w:ascii="Arial"/>
          <w:spacing w:val="28"/>
          <w:w w:val="9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roy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ee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e</w:t>
      </w:r>
      <w:r>
        <w:rPr>
          <w:rFonts w:cs="Arial" w:hAnsi="Arial" w:eastAsia="Arial" w:ascii="Arial"/>
          <w:spacing w:val="18"/>
          <w:w w:val="99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66"/>
          <w:sz w:val="21"/>
          <w:szCs w:val="21"/>
        </w:rPr>
        <w:t>(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/</w:t>
      </w:r>
      <w:r>
        <w:rPr>
          <w:rFonts w:cs="Arial" w:hAnsi="Arial" w:eastAsia="Arial" w:ascii="Arial"/>
          <w:spacing w:val="0"/>
          <w:w w:val="97"/>
          <w:sz w:val="21"/>
          <w:szCs w:val="21"/>
        </w:rPr>
        <w:t>)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,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3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1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j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.</w:t>
      </w:r>
      <w:r>
        <w:rPr>
          <w:rFonts w:cs="Arial" w:hAnsi="Arial" w:eastAsia="Arial" w:ascii="Arial"/>
          <w:spacing w:val="53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spacing w:val="16"/>
          <w:w w:val="95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í</w:t>
      </w:r>
      <w:r>
        <w:rPr>
          <w:rFonts w:cs="Arial" w:hAnsi="Arial" w:eastAsia="Arial" w:ascii="Arial"/>
          <w:spacing w:val="0"/>
          <w:w w:val="105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ñ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n</w:t>
      </w:r>
      <w:r>
        <w:rPr>
          <w:rFonts w:cs="Arial" w:hAnsi="Arial" w:eastAsia="Arial" w:ascii="Arial"/>
          <w:spacing w:val="30"/>
          <w:w w:val="92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x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6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p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ba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foc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ci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ó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13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ú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42"/>
          <w:sz w:val="21"/>
          <w:szCs w:val="21"/>
        </w:rPr>
        <w:t>f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111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77"/>
          <w:sz w:val="21"/>
          <w:szCs w:val="21"/>
        </w:rPr>
        <w:t>h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18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y</w:t>
      </w:r>
      <w:r>
        <w:rPr>
          <w:rFonts w:cs="Arial" w:hAnsi="Arial" w:eastAsia="Arial" w:ascii="Arial"/>
          <w:spacing w:val="16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ro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b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z</w:t>
      </w:r>
      <w:r>
        <w:rPr>
          <w:rFonts w:cs="Arial" w:hAnsi="Arial" w:eastAsia="Arial" w:ascii="Arial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20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4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9"/>
          <w:sz w:val="21"/>
          <w:szCs w:val="21"/>
        </w:rPr>
        <w:t>s</w:t>
      </w:r>
      <w:r>
        <w:rPr>
          <w:rFonts w:cs="Arial" w:hAnsi="Arial" w:eastAsia="Arial" w:ascii="Arial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3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84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9"/>
          <w:sz w:val="21"/>
          <w:szCs w:val="21"/>
        </w:rPr>
        <w:t>c</w:t>
      </w:r>
      <w:r>
        <w:rPr>
          <w:rFonts w:cs="Arial" w:hAnsi="Arial" w:eastAsia="Arial" w:ascii="Arial"/>
          <w:spacing w:val="0"/>
          <w:w w:val="69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spacing w:val="17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54"/>
          <w:sz w:val="21"/>
          <w:szCs w:val="21"/>
        </w:rPr>
        <w:t>l</w:t>
      </w:r>
      <w:r>
        <w:rPr>
          <w:rFonts w:cs="Arial" w:hAnsi="Arial" w:eastAsia="Arial" w:ascii="Arial"/>
          <w:spacing w:val="0"/>
          <w:w w:val="107"/>
          <w:sz w:val="21"/>
          <w:szCs w:val="21"/>
        </w:rPr>
        <w:t>a</w:t>
      </w:r>
      <w:r>
        <w:rPr>
          <w:rFonts w:cs="Arial" w:hAnsi="Arial" w:eastAsia="Arial" w:ascii="Arial"/>
          <w:spacing w:val="25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á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q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spacing w:val="0"/>
          <w:w w:val="100"/>
          <w:sz w:val="21"/>
          <w:szCs w:val="21"/>
        </w:rPr>
        <w:t>na</w:t>
      </w:r>
      <w:r>
        <w:rPr>
          <w:rFonts w:cs="Arial" w:hAnsi="Arial" w:eastAsia="Arial" w:ascii="Arial"/>
          <w:spacing w:val="31"/>
          <w:w w:val="10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3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 </w:t>
      </w:r>
      <w:r>
        <w:rPr>
          <w:rFonts w:cs="Arial" w:hAnsi="Arial" w:eastAsia="Arial" w:ascii="Arial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spacing w:val="0"/>
          <w:w w:val="106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117"/>
          <w:sz w:val="21"/>
          <w:szCs w:val="21"/>
        </w:rPr>
        <w:t>t</w:t>
      </w:r>
      <w:r>
        <w:rPr>
          <w:rFonts w:cs="Arial" w:hAnsi="Arial" w:eastAsia="Arial" w:ascii="Arial"/>
          <w:spacing w:val="0"/>
          <w:w w:val="95"/>
          <w:sz w:val="21"/>
          <w:szCs w:val="21"/>
        </w:rPr>
        <w:t>a</w:t>
      </w:r>
      <w:r>
        <w:rPr>
          <w:rFonts w:cs="Arial" w:hAnsi="Arial" w:eastAsia="Arial" w:ascii="Arial"/>
          <w:spacing w:val="0"/>
          <w:w w:val="101"/>
          <w:sz w:val="21"/>
          <w:szCs w:val="21"/>
        </w:rPr>
        <w:t>d</w:t>
      </w:r>
      <w:r>
        <w:rPr>
          <w:rFonts w:cs="Arial" w:hAnsi="Arial" w:eastAsia="Arial" w:ascii="Arial"/>
          <w:spacing w:val="0"/>
          <w:w w:val="110"/>
          <w:sz w:val="21"/>
          <w:szCs w:val="21"/>
        </w:rPr>
        <w:t>o</w:t>
      </w:r>
      <w:r>
        <w:rPr>
          <w:rFonts w:cs="Arial" w:hAnsi="Arial" w:eastAsia="Arial" w:ascii="Arial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spacing w:val="0"/>
          <w:w w:val="92"/>
          <w:sz w:val="21"/>
          <w:szCs w:val="21"/>
        </w:rPr>
        <w:t>.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sectPr>
      <w:pgMar w:header="0" w:footer="0" w:top="1580" w:bottom="280" w:left="1160" w:right="1180"/>
      <w:headerReference w:type="default" r:id="rId543"/>
      <w:pgSz w:w="11900" w:h="16840"/>
    </w:sectPr>
  </w:body>
</w:document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69.1693pt;margin-top:105.054pt;width:63.893pt;height:12.2pt;mso-position-horizontal-relative:page;mso-position-vertical-relative:page;z-index:-2925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1"/>
                </w:pPr>
                <w:r>
                  <w:rPr>
                    <w:rFonts w:cs="Arial" w:hAnsi="Arial" w:eastAsia="Arial" w:ascii="Arial"/>
                    <w:w w:val="94"/>
                    <w:sz w:val="20"/>
                    <w:szCs w:val="20"/>
                  </w:rPr>
                  <w:t>C</w:t>
                </w:r>
                <w:r>
                  <w:rPr>
                    <w:rFonts w:cs="Arial" w:hAnsi="Arial" w:eastAsia="Arial" w:ascii="Arial"/>
                    <w:w w:val="113"/>
                    <w:sz w:val="20"/>
                    <w:szCs w:val="20"/>
                  </w:rPr>
                  <w:t>o</w:t>
                </w:r>
                <w:r>
                  <w:rPr>
                    <w:rFonts w:cs="Arial" w:hAnsi="Arial" w:eastAsia="Arial" w:ascii="Arial"/>
                    <w:w w:val="105"/>
                    <w:sz w:val="20"/>
                    <w:szCs w:val="20"/>
                  </w:rPr>
                  <w:t>m</w:t>
                </w:r>
                <w:r>
                  <w:rPr>
                    <w:rFonts w:cs="Arial" w:hAnsi="Arial" w:eastAsia="Arial" w:ascii="Arial"/>
                    <w:w w:val="113"/>
                    <w:sz w:val="20"/>
                    <w:szCs w:val="20"/>
                  </w:rPr>
                  <w:t>p</w:t>
                </w:r>
                <w:r>
                  <w:rPr>
                    <w:rFonts w:cs="Arial" w:hAnsi="Arial" w:eastAsia="Arial" w:ascii="Arial"/>
                    <w:w w:val="110"/>
                    <w:sz w:val="20"/>
                    <w:szCs w:val="20"/>
                  </w:rPr>
                  <w:t>o</w:t>
                </w:r>
                <w:r>
                  <w:rPr>
                    <w:rFonts w:cs="Arial" w:hAnsi="Arial" w:eastAsia="Arial" w:ascii="Arial"/>
                    <w:w w:val="103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w w:val="116"/>
                    <w:sz w:val="20"/>
                    <w:szCs w:val="20"/>
                  </w:rPr>
                  <w:t>e</w:t>
                </w:r>
                <w:r>
                  <w:rPr>
                    <w:rFonts w:cs="Arial" w:hAnsi="Arial" w:eastAsia="Arial" w:ascii="Arial"/>
                    <w:w w:val="103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w w:val="136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w w:val="103"/>
                    <w:sz w:val="20"/>
                    <w:szCs w:val="20"/>
                  </w:rPr>
                  <w:t>e</w:t>
                </w:r>
                <w:r>
                  <w:rPr>
                    <w:rFonts w:cs="Arial" w:hAnsi="Arial" w:eastAsia="Arial" w:ascii="Arial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302.707pt;margin-top:105.054pt;width:123.447pt;height:12.2pt;mso-position-horizontal-relative:page;mso-position-vertical-relative:page;z-index:-2924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1"/>
                </w:pPr>
                <w:r>
                  <w:rPr>
                    <w:rFonts w:cs="Arial" w:hAnsi="Arial" w:eastAsia="Arial" w:ascii="Arial"/>
                    <w:w w:val="103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w w:val="84"/>
                    <w:sz w:val="20"/>
                    <w:szCs w:val="20"/>
                  </w:rPr>
                  <w:t>e</w:t>
                </w:r>
                <w:r>
                  <w:rPr>
                    <w:rFonts w:cs="Arial" w:hAnsi="Arial" w:eastAsia="Arial" w:ascii="Arial"/>
                    <w:w w:val="115"/>
                    <w:sz w:val="20"/>
                    <w:szCs w:val="20"/>
                  </w:rPr>
                  <w:t>c</w:t>
                </w:r>
                <w:r>
                  <w:rPr>
                    <w:rFonts w:cs="Arial" w:hAnsi="Arial" w:eastAsia="Arial" w:ascii="Arial"/>
                    <w:w w:val="97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w w:val="116"/>
                    <w:sz w:val="20"/>
                    <w:szCs w:val="20"/>
                  </w:rPr>
                  <w:t>o</w:t>
                </w:r>
                <w:r>
                  <w:rPr>
                    <w:rFonts w:cs="Arial" w:hAnsi="Arial" w:eastAsia="Arial" w:ascii="Arial"/>
                    <w:w w:val="97"/>
                    <w:sz w:val="20"/>
                    <w:szCs w:val="20"/>
                  </w:rPr>
                  <w:t>l</w:t>
                </w:r>
                <w:r>
                  <w:rPr>
                    <w:rFonts w:cs="Arial" w:hAnsi="Arial" w:eastAsia="Arial" w:ascii="Arial"/>
                    <w:w w:val="116"/>
                    <w:sz w:val="20"/>
                    <w:szCs w:val="20"/>
                  </w:rPr>
                  <w:t>o</w:t>
                </w:r>
                <w:r>
                  <w:rPr>
                    <w:rFonts w:cs="Arial" w:hAnsi="Arial" w:eastAsia="Arial" w:ascii="Arial"/>
                    <w:w w:val="103"/>
                    <w:sz w:val="20"/>
                    <w:szCs w:val="20"/>
                  </w:rPr>
                  <w:t>g</w:t>
                </w:r>
                <w:r>
                  <w:rPr>
                    <w:rFonts w:cs="Arial" w:hAnsi="Arial" w:eastAsia="Arial" w:ascii="Arial"/>
                    <w:w w:val="129"/>
                    <w:sz w:val="20"/>
                    <w:szCs w:val="20"/>
                  </w:rPr>
                  <w:t>í</w:t>
                </w:r>
                <w:r>
                  <w:rPr>
                    <w:rFonts w:cs="Arial" w:hAnsi="Arial" w:eastAsia="Arial" w:ascii="Arial"/>
                    <w:w w:val="103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spacing w:val="2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94"/>
                    <w:sz w:val="20"/>
                    <w:szCs w:val="20"/>
                  </w:rPr>
                  <w:t>S</w:t>
                </w:r>
                <w:r>
                  <w:rPr>
                    <w:rFonts w:cs="Arial" w:hAnsi="Arial" w:eastAsia="Arial" w:ascii="Arial"/>
                    <w:spacing w:val="0"/>
                    <w:w w:val="110"/>
                    <w:sz w:val="20"/>
                    <w:szCs w:val="20"/>
                  </w:rPr>
                  <w:t>e</w:t>
                </w:r>
                <w:r>
                  <w:rPr>
                    <w:rFonts w:cs="Arial" w:hAnsi="Arial" w:eastAsia="Arial" w:ascii="Arial"/>
                    <w:spacing w:val="0"/>
                    <w:w w:val="97"/>
                    <w:sz w:val="20"/>
                    <w:szCs w:val="20"/>
                  </w:rPr>
                  <w:t>l</w:t>
                </w:r>
                <w:r>
                  <w:rPr>
                    <w:rFonts w:cs="Arial" w:hAnsi="Arial" w:eastAsia="Arial" w:ascii="Arial"/>
                    <w:spacing w:val="0"/>
                    <w:w w:val="116"/>
                    <w:sz w:val="20"/>
                    <w:szCs w:val="20"/>
                  </w:rPr>
                  <w:t>e</w:t>
                </w:r>
                <w:r>
                  <w:rPr>
                    <w:rFonts w:cs="Arial" w:hAnsi="Arial" w:eastAsia="Arial" w:ascii="Arial"/>
                    <w:spacing w:val="0"/>
                    <w:w w:val="115"/>
                    <w:sz w:val="20"/>
                    <w:szCs w:val="20"/>
                  </w:rPr>
                  <w:t>c</w:t>
                </w:r>
                <w:r>
                  <w:rPr>
                    <w:rFonts w:cs="Arial" w:hAnsi="Arial" w:eastAsia="Arial" w:ascii="Arial"/>
                    <w:spacing w:val="0"/>
                    <w:w w:val="111"/>
                    <w:sz w:val="20"/>
                    <w:szCs w:val="20"/>
                  </w:rPr>
                  <w:t>c</w:t>
                </w:r>
                <w:r>
                  <w:rPr>
                    <w:rFonts w:cs="Arial" w:hAnsi="Arial" w:eastAsia="Arial" w:ascii="Arial"/>
                    <w:spacing w:val="0"/>
                    <w:w w:val="81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spacing w:val="0"/>
                    <w:w w:val="113"/>
                    <w:sz w:val="20"/>
                    <w:szCs w:val="20"/>
                  </w:rPr>
                  <w:t>o</w:t>
                </w:r>
                <w:r>
                  <w:rPr>
                    <w:rFonts w:cs="Arial" w:hAnsi="Arial" w:eastAsia="Arial" w:ascii="Arial"/>
                    <w:spacing w:val="0"/>
                    <w:w w:val="103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spacing w:val="0"/>
                    <w:w w:val="116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spacing w:val="0"/>
                    <w:w w:val="103"/>
                    <w:sz w:val="20"/>
                    <w:szCs w:val="20"/>
                  </w:rPr>
                  <w:t>d</w:t>
                </w:r>
                <w:r>
                  <w:rPr>
                    <w:rFonts w:cs="Arial" w:hAnsi="Arial" w:eastAsia="Arial" w:ascii="Arial"/>
                    <w:spacing w:val="0"/>
                    <w:w w:val="116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69.1693pt;margin-top:104.649pt;width:72.3493pt;height:12.7pt;mso-position-horizontal-relative:page;mso-position-vertical-relative:page;z-index:-2923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1"/>
                    <w:szCs w:val="21"/>
                  </w:rPr>
                  <w:jc w:val="left"/>
                  <w:spacing w:lineRule="exact" w:line="220"/>
                  <w:ind w:left="20" w:right="-32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C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ap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a</w:t>
                </w:r>
                <w:r>
                  <w:rPr>
                    <w:rFonts w:cs="Arial" w:hAnsi="Arial" w:eastAsia="Arial" w:ascii="Arial"/>
                    <w:spacing w:val="12"/>
                    <w:w w:val="100"/>
                    <w:sz w:val="21"/>
                    <w:szCs w:val="21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/</w:t>
                </w:r>
                <w:r>
                  <w:rPr>
                    <w:rFonts w:cs="Arial" w:hAnsi="Arial" w:eastAsia="Arial" w:ascii="Arial"/>
                    <w:spacing w:val="20"/>
                    <w:w w:val="100"/>
                    <w:sz w:val="21"/>
                    <w:szCs w:val="21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86"/>
                    <w:sz w:val="21"/>
                    <w:szCs w:val="21"/>
                  </w:rPr>
                  <w:t>M</w:t>
                </w:r>
                <w:r>
                  <w:rPr>
                    <w:rFonts w:cs="Arial" w:hAnsi="Arial" w:eastAsia="Arial" w:ascii="Arial"/>
                    <w:spacing w:val="0"/>
                    <w:w w:val="110"/>
                    <w:sz w:val="21"/>
                    <w:szCs w:val="21"/>
                  </w:rPr>
                  <w:t>ó</w:t>
                </w:r>
                <w:r>
                  <w:rPr>
                    <w:rFonts w:cs="Arial" w:hAnsi="Arial" w:eastAsia="Arial" w:ascii="Arial"/>
                    <w:spacing w:val="0"/>
                    <w:w w:val="98"/>
                    <w:sz w:val="21"/>
                    <w:szCs w:val="21"/>
                  </w:rPr>
                  <w:t>d</w:t>
                </w:r>
                <w:r>
                  <w:rPr>
                    <w:rFonts w:cs="Arial" w:hAnsi="Arial" w:eastAsia="Arial" w:ascii="Arial"/>
                    <w:spacing w:val="0"/>
                    <w:w w:val="104"/>
                    <w:sz w:val="21"/>
                    <w:szCs w:val="21"/>
                  </w:rPr>
                  <w:t>u</w:t>
                </w:r>
                <w:r>
                  <w:rPr>
                    <w:rFonts w:cs="Arial" w:hAnsi="Arial" w:eastAsia="Arial" w:ascii="Arial"/>
                    <w:spacing w:val="0"/>
                    <w:w w:val="108"/>
                    <w:sz w:val="21"/>
                    <w:szCs w:val="21"/>
                  </w:rPr>
                  <w:t>l</w:t>
                </w:r>
                <w:r>
                  <w:rPr>
                    <w:rFonts w:cs="Arial" w:hAnsi="Arial" w:eastAsia="Arial" w:ascii="Arial"/>
                    <w:spacing w:val="0"/>
                    <w:w w:val="107"/>
                    <w:sz w:val="21"/>
                    <w:szCs w:val="21"/>
                  </w:rPr>
                  <w:t>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225.341pt;margin-top:104.649pt;width:114.451pt;height:12.7pt;mso-position-horizontal-relative:page;mso-position-vertical-relative:page;z-index:-2922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1"/>
                    <w:szCs w:val="21"/>
                  </w:rPr>
                  <w:jc w:val="left"/>
                  <w:spacing w:lineRule="exact" w:line="220"/>
                  <w:ind w:left="20" w:right="-32"/>
                </w:pPr>
                <w:r>
                  <w:rPr>
                    <w:rFonts w:cs="Arial" w:hAnsi="Arial" w:eastAsia="Arial" w:ascii="Arial"/>
                    <w:w w:val="83"/>
                    <w:sz w:val="21"/>
                    <w:szCs w:val="21"/>
                  </w:rPr>
                  <w:t>U</w:t>
                </w:r>
                <w:r>
                  <w:rPr>
                    <w:rFonts w:cs="Arial" w:hAnsi="Arial" w:eastAsia="Arial" w:ascii="Arial"/>
                    <w:w w:val="110"/>
                    <w:sz w:val="21"/>
                    <w:szCs w:val="21"/>
                  </w:rPr>
                  <w:t>b</w:t>
                </w:r>
                <w:r>
                  <w:rPr>
                    <w:rFonts w:cs="Arial" w:hAnsi="Arial" w:eastAsia="Arial" w:ascii="Arial"/>
                    <w:w w:val="92"/>
                    <w:sz w:val="21"/>
                    <w:szCs w:val="21"/>
                  </w:rPr>
                  <w:t>i</w:t>
                </w:r>
                <w:r>
                  <w:rPr>
                    <w:rFonts w:cs="Arial" w:hAnsi="Arial" w:eastAsia="Arial" w:ascii="Arial"/>
                    <w:w w:val="113"/>
                    <w:sz w:val="21"/>
                    <w:szCs w:val="21"/>
                  </w:rPr>
                  <w:t>c</w:t>
                </w:r>
                <w:r>
                  <w:rPr>
                    <w:rFonts w:cs="Arial" w:hAnsi="Arial" w:eastAsia="Arial" w:ascii="Arial"/>
                    <w:w w:val="98"/>
                    <w:sz w:val="21"/>
                    <w:szCs w:val="21"/>
                  </w:rPr>
                  <w:t>a</w:t>
                </w:r>
                <w:r>
                  <w:rPr>
                    <w:rFonts w:cs="Arial" w:hAnsi="Arial" w:eastAsia="Arial" w:ascii="Arial"/>
                    <w:w w:val="113"/>
                    <w:sz w:val="21"/>
                    <w:szCs w:val="21"/>
                  </w:rPr>
                  <w:t>c</w:t>
                </w:r>
                <w:r>
                  <w:rPr>
                    <w:rFonts w:cs="Arial" w:hAnsi="Arial" w:eastAsia="Arial" w:ascii="Arial"/>
                    <w:w w:val="77"/>
                    <w:sz w:val="21"/>
                    <w:szCs w:val="21"/>
                  </w:rPr>
                  <w:t>i</w:t>
                </w:r>
                <w:r>
                  <w:rPr>
                    <w:rFonts w:cs="Arial" w:hAnsi="Arial" w:eastAsia="Arial" w:ascii="Arial"/>
                    <w:w w:val="110"/>
                    <w:sz w:val="21"/>
                    <w:szCs w:val="21"/>
                  </w:rPr>
                  <w:t>ó</w:t>
                </w:r>
                <w:r>
                  <w:rPr>
                    <w:rFonts w:cs="Arial" w:hAnsi="Arial" w:eastAsia="Arial" w:ascii="Arial"/>
                    <w:w w:val="98"/>
                    <w:sz w:val="21"/>
                    <w:szCs w:val="21"/>
                  </w:rPr>
                  <w:t>n</w:t>
                </w:r>
                <w:r>
                  <w:rPr>
                    <w:rFonts w:cs="Arial" w:hAnsi="Arial" w:eastAsia="Arial" w:ascii="Arial"/>
                    <w:spacing w:val="25"/>
                    <w:w w:val="100"/>
                    <w:sz w:val="21"/>
                    <w:szCs w:val="21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e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n</w:t>
                </w:r>
                <w:r>
                  <w:rPr>
                    <w:rFonts w:cs="Arial" w:hAnsi="Arial" w:eastAsia="Arial" w:ascii="Arial"/>
                    <w:spacing w:val="23"/>
                    <w:w w:val="100"/>
                    <w:sz w:val="21"/>
                    <w:szCs w:val="21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85"/>
                    <w:sz w:val="21"/>
                    <w:szCs w:val="21"/>
                  </w:rPr>
                  <w:t>D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i</w:t>
                </w:r>
                <w:r>
                  <w:rPr>
                    <w:rFonts w:cs="Arial" w:hAnsi="Arial" w:eastAsia="Arial" w:ascii="Arial"/>
                    <w:spacing w:val="0"/>
                    <w:w w:val="128"/>
                    <w:sz w:val="21"/>
                    <w:szCs w:val="21"/>
                  </w:rPr>
                  <w:t>r</w:t>
                </w:r>
                <w:r>
                  <w:rPr>
                    <w:rFonts w:cs="Arial" w:hAnsi="Arial" w:eastAsia="Arial" w:ascii="Arial"/>
                    <w:spacing w:val="0"/>
                    <w:w w:val="95"/>
                    <w:sz w:val="21"/>
                    <w:szCs w:val="21"/>
                  </w:rPr>
                  <w:t>e</w:t>
                </w:r>
                <w:r>
                  <w:rPr>
                    <w:rFonts w:cs="Arial" w:hAnsi="Arial" w:eastAsia="Arial" w:ascii="Arial"/>
                    <w:spacing w:val="0"/>
                    <w:w w:val="109"/>
                    <w:sz w:val="21"/>
                    <w:szCs w:val="21"/>
                  </w:rPr>
                  <w:t>c</w:t>
                </w:r>
                <w:r>
                  <w:rPr>
                    <w:rFonts w:cs="Arial" w:hAnsi="Arial" w:eastAsia="Arial" w:ascii="Arial"/>
                    <w:spacing w:val="0"/>
                    <w:w w:val="105"/>
                    <w:sz w:val="21"/>
                    <w:szCs w:val="21"/>
                  </w:rPr>
                  <w:t>t</w:t>
                </w:r>
                <w:r>
                  <w:rPr>
                    <w:rFonts w:cs="Arial" w:hAnsi="Arial" w:eastAsia="Arial" w:ascii="Arial"/>
                    <w:spacing w:val="0"/>
                    <w:w w:val="101"/>
                    <w:sz w:val="21"/>
                    <w:szCs w:val="21"/>
                  </w:rPr>
                  <w:t>o</w:t>
                </w:r>
                <w:r>
                  <w:rPr>
                    <w:rFonts w:cs="Arial" w:hAnsi="Arial" w:eastAsia="Arial" w:ascii="Arial"/>
                    <w:spacing w:val="0"/>
                    <w:w w:val="118"/>
                    <w:sz w:val="21"/>
                    <w:szCs w:val="21"/>
                  </w:rPr>
                  <w:t>r</w:t>
                </w:r>
                <w:r>
                  <w:rPr>
                    <w:rFonts w:cs="Arial" w:hAnsi="Arial" w:eastAsia="Arial" w:ascii="Arial"/>
                    <w:spacing w:val="0"/>
                    <w:w w:val="69"/>
                    <w:sz w:val="21"/>
                    <w:szCs w:val="21"/>
                  </w:rPr>
                  <w:t>i</w:t>
                </w:r>
                <w:r>
                  <w:rPr>
                    <w:rFonts w:cs="Arial" w:hAnsi="Arial" w:eastAsia="Arial" w:ascii="Arial"/>
                    <w:spacing w:val="0"/>
                    <w:w w:val="110"/>
                    <w:sz w:val="21"/>
                    <w:szCs w:val="21"/>
                  </w:rPr>
                  <w:t>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381.153pt;margin-top:104.649pt;width:123.447pt;height:12.7pt;mso-position-horizontal-relative:page;mso-position-vertical-relative:page;z-index:-292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1"/>
                    <w:szCs w:val="21"/>
                  </w:rPr>
                  <w:jc w:val="left"/>
                  <w:spacing w:lineRule="exact" w:line="220"/>
                  <w:ind w:left="20" w:right="-32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R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e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s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po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n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s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ab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ili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d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a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  <w:t>d</w:t>
                </w:r>
                <w:r>
                  <w:rPr>
                    <w:rFonts w:cs="Arial" w:hAnsi="Arial" w:eastAsia="Arial" w:ascii="Arial"/>
                    <w:spacing w:val="57"/>
                    <w:w w:val="100"/>
                    <w:sz w:val="21"/>
                    <w:szCs w:val="21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95"/>
                    <w:sz w:val="21"/>
                    <w:szCs w:val="21"/>
                  </w:rPr>
                  <w:t>T</w:t>
                </w:r>
                <w:r>
                  <w:rPr>
                    <w:rFonts w:cs="Arial" w:hAnsi="Arial" w:eastAsia="Arial" w:ascii="Arial"/>
                    <w:spacing w:val="0"/>
                    <w:w w:val="101"/>
                    <w:sz w:val="21"/>
                    <w:szCs w:val="21"/>
                  </w:rPr>
                  <w:t>é</w:t>
                </w:r>
                <w:r>
                  <w:rPr>
                    <w:rFonts w:cs="Arial" w:hAnsi="Arial" w:eastAsia="Arial" w:ascii="Arial"/>
                    <w:spacing w:val="0"/>
                    <w:w w:val="109"/>
                    <w:sz w:val="21"/>
                    <w:szCs w:val="21"/>
                  </w:rPr>
                  <w:t>c</w:t>
                </w:r>
                <w:r>
                  <w:rPr>
                    <w:rFonts w:cs="Arial" w:hAnsi="Arial" w:eastAsia="Arial" w:ascii="Arial"/>
                    <w:spacing w:val="0"/>
                    <w:w w:val="95"/>
                    <w:sz w:val="21"/>
                    <w:szCs w:val="21"/>
                  </w:rPr>
                  <w:t>n</w:t>
                </w:r>
                <w:r>
                  <w:rPr>
                    <w:rFonts w:cs="Arial" w:hAnsi="Arial" w:eastAsia="Arial" w:ascii="Arial"/>
                    <w:spacing w:val="0"/>
                    <w:w w:val="108"/>
                    <w:sz w:val="21"/>
                    <w:szCs w:val="21"/>
                  </w:rPr>
                  <w:t>i</w:t>
                </w:r>
                <w:r>
                  <w:rPr>
                    <w:rFonts w:cs="Arial" w:hAnsi="Arial" w:eastAsia="Arial" w:ascii="Arial"/>
                    <w:spacing w:val="0"/>
                    <w:w w:val="113"/>
                    <w:sz w:val="21"/>
                    <w:szCs w:val="21"/>
                  </w:rPr>
                  <w:t>c</w:t>
                </w:r>
                <w:r>
                  <w:rPr>
                    <w:rFonts w:cs="Arial" w:hAnsi="Arial" w:eastAsia="Arial" w:ascii="Arial"/>
                    <w:spacing w:val="0"/>
                    <w:w w:val="98"/>
                    <w:sz w:val="21"/>
                    <w:szCs w:val="21"/>
                  </w:rPr>
                  <w:t>a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1"/>
                    <w:szCs w:val="21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rPr>
        <w:sz w:val="20"/>
        <w:szCs w:val="20"/>
      </w:rPr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jpg"/><Relationship Id="rId5" Type="http://schemas.openxmlformats.org/officeDocument/2006/relationships/image" Target="media/image2.jpg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5.jpg"/><Relationship Id="rId9" Type="http://schemas.openxmlformats.org/officeDocument/2006/relationships/image" Target="media/image6.jpg"/><Relationship Id="rId10" Type="http://schemas.openxmlformats.org/officeDocument/2006/relationships/image" Target="media/image7.jpg"/><Relationship Id="rId11" Type="http://schemas.openxmlformats.org/officeDocument/2006/relationships/image" Target="media/image8.png"/><Relationship Id="rId12" Type="http://schemas.openxmlformats.org/officeDocument/2006/relationships/image" Target="media/image9.jpg"/><Relationship Id="rId13" Type="http://schemas.openxmlformats.org/officeDocument/2006/relationships/image" Target="media/image10.jpg"/><Relationship Id="rId14" Type="http://schemas.openxmlformats.org/officeDocument/2006/relationships/image" Target="media/image11.jpg"/><Relationship Id="rId15" Type="http://schemas.openxmlformats.org/officeDocument/2006/relationships/image" Target="media/image12.jpg"/><Relationship Id="rId16" Type="http://schemas.openxmlformats.org/officeDocument/2006/relationships/image" Target="media/image13.jpg"/><Relationship Id="rId17" Type="http://schemas.openxmlformats.org/officeDocument/2006/relationships/image" Target="media/image14.jpg"/><Relationship Id="rId18" Type="http://schemas.openxmlformats.org/officeDocument/2006/relationships/image" Target="media/image15.jpg"/><Relationship Id="rId19" Type="http://schemas.openxmlformats.org/officeDocument/2006/relationships/image" Target="media/image16.jpg"/><Relationship Id="rId20" Type="http://schemas.openxmlformats.org/officeDocument/2006/relationships/image" Target="media/image17.jpg"/><Relationship Id="rId21" Type="http://schemas.openxmlformats.org/officeDocument/2006/relationships/image" Target="media/image18.jpg"/><Relationship Id="rId22" Type="http://schemas.openxmlformats.org/officeDocument/2006/relationships/image" Target="media/image19.jpg"/><Relationship Id="rId23" Type="http://schemas.openxmlformats.org/officeDocument/2006/relationships/image" Target="media/image20.jpg"/><Relationship Id="rId24" Type="http://schemas.openxmlformats.org/officeDocument/2006/relationships/image" Target="media/image21.jpg"/><Relationship Id="rId25" Type="http://schemas.openxmlformats.org/officeDocument/2006/relationships/image" Target="media/image22.jpg"/><Relationship Id="rId26" Type="http://schemas.openxmlformats.org/officeDocument/2006/relationships/image" Target="media/image23.jpg"/><Relationship Id="rId27" Type="http://schemas.openxmlformats.org/officeDocument/2006/relationships/image" Target="media/image24.jpg"/><Relationship Id="rId28" Type="http://schemas.openxmlformats.org/officeDocument/2006/relationships/image" Target="media/image25.jpg"/><Relationship Id="rId29" Type="http://schemas.openxmlformats.org/officeDocument/2006/relationships/image" Target="media/image26.jpg"/><Relationship Id="rId30" Type="http://schemas.openxmlformats.org/officeDocument/2006/relationships/image" Target="media/image27.jpg"/><Relationship Id="rId31" Type="http://schemas.openxmlformats.org/officeDocument/2006/relationships/image" Target="media/image28.png"/><Relationship Id="rId32" Type="http://schemas.openxmlformats.org/officeDocument/2006/relationships/image" Target="media/image29.jpg"/><Relationship Id="rId33" Type="http://schemas.openxmlformats.org/officeDocument/2006/relationships/header" Target="header1.xml"/><Relationship Id="rId34" Type="http://schemas.openxmlformats.org/officeDocument/2006/relationships/image" Target="media/image30.jpg"/><Relationship Id="rId35" Type="http://schemas.openxmlformats.org/officeDocument/2006/relationships/image" Target="media/image31.png"/><Relationship Id="rId36" Type="http://schemas.openxmlformats.org/officeDocument/2006/relationships/image" Target="media/image32.jpg"/><Relationship Id="rId37" Type="http://schemas.openxmlformats.org/officeDocument/2006/relationships/image" Target="media/image33.jpg"/><Relationship Id="rId38" Type="http://schemas.openxmlformats.org/officeDocument/2006/relationships/image" Target="media/image34.jpg"/><Relationship Id="rId39" Type="http://schemas.openxmlformats.org/officeDocument/2006/relationships/image" Target="media/image35.jpg"/><Relationship Id="rId40" Type="http://schemas.openxmlformats.org/officeDocument/2006/relationships/image" Target="media/image36.jpg"/><Relationship Id="rId41" Type="http://schemas.openxmlformats.org/officeDocument/2006/relationships/image" Target="media/image37.jpg"/><Relationship Id="rId42" Type="http://schemas.openxmlformats.org/officeDocument/2006/relationships/image" Target="media/image38.jpg"/><Relationship Id="rId43" Type="http://schemas.openxmlformats.org/officeDocument/2006/relationships/image" Target="media/image39.jpg"/><Relationship Id="rId44" Type="http://schemas.openxmlformats.org/officeDocument/2006/relationships/image" Target="media/image40.jpg"/><Relationship Id="rId45" Type="http://schemas.openxmlformats.org/officeDocument/2006/relationships/image" Target="media/image41.jpg"/><Relationship Id="rId46" Type="http://schemas.openxmlformats.org/officeDocument/2006/relationships/image" Target="media/image42.jpg"/><Relationship Id="rId47" Type="http://schemas.openxmlformats.org/officeDocument/2006/relationships/image" Target="media/image43.jpg"/><Relationship Id="rId48" Type="http://schemas.openxmlformats.org/officeDocument/2006/relationships/image" Target="media/image44.jpg"/><Relationship Id="rId49" Type="http://schemas.openxmlformats.org/officeDocument/2006/relationships/image" Target="media/image45.jpg"/><Relationship Id="rId50" Type="http://schemas.openxmlformats.org/officeDocument/2006/relationships/image" Target="media/image46.png"/><Relationship Id="rId51" Type="http://schemas.openxmlformats.org/officeDocument/2006/relationships/image" Target="media/image47.jpg"/><Relationship Id="rId52" Type="http://schemas.openxmlformats.org/officeDocument/2006/relationships/image" Target="media/image48.jpg"/><Relationship Id="rId53" Type="http://schemas.openxmlformats.org/officeDocument/2006/relationships/image" Target="media/image49.jpg"/><Relationship Id="rId54" Type="http://schemas.openxmlformats.org/officeDocument/2006/relationships/image" Target="media/image50.jpg"/><Relationship Id="rId55" Type="http://schemas.openxmlformats.org/officeDocument/2006/relationships/image" Target="media/image51.png"/><Relationship Id="rId56" Type="http://schemas.openxmlformats.org/officeDocument/2006/relationships/image" Target="media/image52.jpg"/><Relationship Id="rId57" Type="http://schemas.openxmlformats.org/officeDocument/2006/relationships/image" Target="media/image53.jpg"/><Relationship Id="rId58" Type="http://schemas.openxmlformats.org/officeDocument/2006/relationships/image" Target="media/image54.jpg"/><Relationship Id="rId59" Type="http://schemas.openxmlformats.org/officeDocument/2006/relationships/image" Target="media/image55.jpg"/><Relationship Id="rId60" Type="http://schemas.openxmlformats.org/officeDocument/2006/relationships/image" Target="media/image56.jpg"/><Relationship Id="rId61" Type="http://schemas.openxmlformats.org/officeDocument/2006/relationships/image" Target="media/image57.png"/><Relationship Id="rId62" Type="http://schemas.openxmlformats.org/officeDocument/2006/relationships/image" Target="media/image58.jpg"/><Relationship Id="rId63" Type="http://schemas.openxmlformats.org/officeDocument/2006/relationships/image" Target="media/image59.jpg"/><Relationship Id="rId64" Type="http://schemas.openxmlformats.org/officeDocument/2006/relationships/image" Target="media/image60.jpg"/><Relationship Id="rId65" Type="http://schemas.openxmlformats.org/officeDocument/2006/relationships/image" Target="media/image61.jpg"/><Relationship Id="rId66" Type="http://schemas.openxmlformats.org/officeDocument/2006/relationships/image" Target="media/image62.jpg"/><Relationship Id="rId67" Type="http://schemas.openxmlformats.org/officeDocument/2006/relationships/image" Target="media/image63.jpg"/><Relationship Id="rId68" Type="http://schemas.openxmlformats.org/officeDocument/2006/relationships/image" Target="media/image64.jpg"/><Relationship Id="rId69" Type="http://schemas.openxmlformats.org/officeDocument/2006/relationships/image" Target="media/image65.jpg"/><Relationship Id="rId70" Type="http://schemas.openxmlformats.org/officeDocument/2006/relationships/image" Target="media/image66.jpg"/><Relationship Id="rId71" Type="http://schemas.openxmlformats.org/officeDocument/2006/relationships/image" Target="media/image67.jpg"/><Relationship Id="rId72" Type="http://schemas.openxmlformats.org/officeDocument/2006/relationships/image" Target="media/image68.jpg"/><Relationship Id="rId73" Type="http://schemas.openxmlformats.org/officeDocument/2006/relationships/image" Target="media/image69.jpg"/><Relationship Id="rId74" Type="http://schemas.openxmlformats.org/officeDocument/2006/relationships/image" Target="media/image70.jpg"/><Relationship Id="rId75" Type="http://schemas.openxmlformats.org/officeDocument/2006/relationships/image" Target="media/image71.jpg"/><Relationship Id="rId76" Type="http://schemas.openxmlformats.org/officeDocument/2006/relationships/image" Target="media/image72.jpg"/><Relationship Id="rId77" Type="http://schemas.openxmlformats.org/officeDocument/2006/relationships/image" Target="media/image73.jpg"/><Relationship Id="rId78" Type="http://schemas.openxmlformats.org/officeDocument/2006/relationships/image" Target="media/image74.jpg"/><Relationship Id="rId79" Type="http://schemas.openxmlformats.org/officeDocument/2006/relationships/image" Target="media/image75.jpg"/><Relationship Id="rId80" Type="http://schemas.openxmlformats.org/officeDocument/2006/relationships/image" Target="media/image76.png"/><Relationship Id="rId81" Type="http://schemas.openxmlformats.org/officeDocument/2006/relationships/header" Target="header2.xml"/><Relationship Id="rId82" Type="http://schemas.openxmlformats.org/officeDocument/2006/relationships/image" Target="media/image77.jpg"/><Relationship Id="rId83" Type="http://schemas.openxmlformats.org/officeDocument/2006/relationships/image" Target="media/image78.jpg"/><Relationship Id="rId84" Type="http://schemas.openxmlformats.org/officeDocument/2006/relationships/image" Target="media/image79.jpg"/><Relationship Id="rId85" Type="http://schemas.openxmlformats.org/officeDocument/2006/relationships/image" Target="media/image80.jpg"/><Relationship Id="rId86" Type="http://schemas.openxmlformats.org/officeDocument/2006/relationships/image" Target="media/image81.jpg"/><Relationship Id="rId87" Type="http://schemas.openxmlformats.org/officeDocument/2006/relationships/image" Target="media/image82.jpg"/><Relationship Id="rId88" Type="http://schemas.openxmlformats.org/officeDocument/2006/relationships/image" Target="media/image83.jpg"/><Relationship Id="rId89" Type="http://schemas.openxmlformats.org/officeDocument/2006/relationships/image" Target="media/image84.jpg"/><Relationship Id="rId90" Type="http://schemas.openxmlformats.org/officeDocument/2006/relationships/image" Target="media/image85.jpg"/><Relationship Id="rId91" Type="http://schemas.openxmlformats.org/officeDocument/2006/relationships/image" Target="media/image86.png"/><Relationship Id="rId92" Type="http://schemas.openxmlformats.org/officeDocument/2006/relationships/image" Target="media/image87.jpg"/><Relationship Id="rId93" Type="http://schemas.openxmlformats.org/officeDocument/2006/relationships/image" Target="media/image88.jpg"/><Relationship Id="rId94" Type="http://schemas.openxmlformats.org/officeDocument/2006/relationships/image" Target="media/image89.jpg"/><Relationship Id="rId95" Type="http://schemas.openxmlformats.org/officeDocument/2006/relationships/image" Target="media/image90.jpg"/><Relationship Id="rId96" Type="http://schemas.openxmlformats.org/officeDocument/2006/relationships/image" Target="media/image91.jpg"/><Relationship Id="rId97" Type="http://schemas.openxmlformats.org/officeDocument/2006/relationships/image" Target="media/image92.jpg"/><Relationship Id="rId98" Type="http://schemas.openxmlformats.org/officeDocument/2006/relationships/image" Target="media/image93.jpg"/><Relationship Id="rId99" Type="http://schemas.openxmlformats.org/officeDocument/2006/relationships/image" Target="media/image94.jpg"/><Relationship Id="rId100" Type="http://schemas.openxmlformats.org/officeDocument/2006/relationships/image" Target="media/image95.jpg"/><Relationship Id="rId101" Type="http://schemas.openxmlformats.org/officeDocument/2006/relationships/image" Target="media/image96.jpg"/><Relationship Id="rId102" Type="http://schemas.openxmlformats.org/officeDocument/2006/relationships/image" Target="media/image97.jpg"/><Relationship Id="rId103" Type="http://schemas.openxmlformats.org/officeDocument/2006/relationships/image" Target="media/image98.jpg"/><Relationship Id="rId104" Type="http://schemas.openxmlformats.org/officeDocument/2006/relationships/image" Target="media/image99.png"/><Relationship Id="rId105" Type="http://schemas.openxmlformats.org/officeDocument/2006/relationships/image" Target="media/image100.jpg"/><Relationship Id="rId106" Type="http://schemas.openxmlformats.org/officeDocument/2006/relationships/image" Target="media/image101.jpg"/><Relationship Id="rId107" Type="http://schemas.openxmlformats.org/officeDocument/2006/relationships/image" Target="media/image102.jpg"/><Relationship Id="rId108" Type="http://schemas.openxmlformats.org/officeDocument/2006/relationships/hyperlink" Target="mailto:@requirejwt" TargetMode="External"/><Relationship Id="rId109" Type="http://schemas.openxmlformats.org/officeDocument/2006/relationships/hyperlink" Target="mailto:@require_role" TargetMode="External"/><Relationship Id="rId110" Type="http://schemas.openxmlformats.org/officeDocument/2006/relationships/image" Target="media/image103.jpg"/><Relationship Id="rId111" Type="http://schemas.openxmlformats.org/officeDocument/2006/relationships/image" Target="media/image104.jpg"/><Relationship Id="rId112" Type="http://schemas.openxmlformats.org/officeDocument/2006/relationships/image" Target="media/image105.jpg"/><Relationship Id="rId113" Type="http://schemas.openxmlformats.org/officeDocument/2006/relationships/image" Target="media/image106.jpg"/><Relationship Id="rId114" Type="http://schemas.openxmlformats.org/officeDocument/2006/relationships/header" Target="header3.xml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pn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jpg"/><Relationship Id="rId153" Type="http://schemas.openxmlformats.org/officeDocument/2006/relationships/image" Target="media/image145.jpg"/><Relationship Id="rId154" Type="http://schemas.openxmlformats.org/officeDocument/2006/relationships/image" Target="media/image146.jpg"/><Relationship Id="rId155" Type="http://schemas.openxmlformats.org/officeDocument/2006/relationships/image" Target="media/image147.jpg"/><Relationship Id="rId156" Type="http://schemas.openxmlformats.org/officeDocument/2006/relationships/image" Target="media/image148.jpg"/><Relationship Id="rId157" Type="http://schemas.openxmlformats.org/officeDocument/2006/relationships/image" Target="media/image149.jpg"/><Relationship Id="rId158" Type="http://schemas.openxmlformats.org/officeDocument/2006/relationships/image" Target="media/image150.jpg"/><Relationship Id="rId159" Type="http://schemas.openxmlformats.org/officeDocument/2006/relationships/image" Target="media/image151.jpg"/><Relationship Id="rId160" Type="http://schemas.openxmlformats.org/officeDocument/2006/relationships/image" Target="media/image152.jpg"/><Relationship Id="rId161" Type="http://schemas.openxmlformats.org/officeDocument/2006/relationships/image" Target="media/image153.png"/><Relationship Id="rId162" Type="http://schemas.openxmlformats.org/officeDocument/2006/relationships/header" Target="header4.xml"/><Relationship Id="rId163" Type="http://schemas.openxmlformats.org/officeDocument/2006/relationships/image" Target="media/image154.jpg"/><Relationship Id="rId164" Type="http://schemas.openxmlformats.org/officeDocument/2006/relationships/image" Target="media/image155.jpg"/><Relationship Id="rId165" Type="http://schemas.openxmlformats.org/officeDocument/2006/relationships/image" Target="media/image156.jpg"/><Relationship Id="rId166" Type="http://schemas.openxmlformats.org/officeDocument/2006/relationships/image" Target="media/image157.jpg"/><Relationship Id="rId167" Type="http://schemas.openxmlformats.org/officeDocument/2006/relationships/image" Target="media/image158.jpg"/><Relationship Id="rId168" Type="http://schemas.openxmlformats.org/officeDocument/2006/relationships/image" Target="media/image159.jpg"/><Relationship Id="rId169" Type="http://schemas.openxmlformats.org/officeDocument/2006/relationships/image" Target="media/image160.jpg"/><Relationship Id="rId170" Type="http://schemas.openxmlformats.org/officeDocument/2006/relationships/image" Target="media/image161.jpg"/><Relationship Id="rId171" Type="http://schemas.openxmlformats.org/officeDocument/2006/relationships/image" Target="media/image162.jpg"/><Relationship Id="rId172" Type="http://schemas.openxmlformats.org/officeDocument/2006/relationships/image" Target="media/image163.jpg"/><Relationship Id="rId173" Type="http://schemas.openxmlformats.org/officeDocument/2006/relationships/image" Target="media/image164.jpg"/><Relationship Id="rId174" Type="http://schemas.openxmlformats.org/officeDocument/2006/relationships/image" Target="media/image165.jpg"/><Relationship Id="rId175" Type="http://schemas.openxmlformats.org/officeDocument/2006/relationships/image" Target="media/image166.jpg"/><Relationship Id="rId176" Type="http://schemas.openxmlformats.org/officeDocument/2006/relationships/image" Target="media/image167.jpg"/><Relationship Id="rId177" Type="http://schemas.openxmlformats.org/officeDocument/2006/relationships/image" Target="media/image168.jpg"/><Relationship Id="rId178" Type="http://schemas.openxmlformats.org/officeDocument/2006/relationships/image" Target="media/image169.jpg"/><Relationship Id="rId179" Type="http://schemas.openxmlformats.org/officeDocument/2006/relationships/image" Target="media/image170.jpg"/><Relationship Id="rId180" Type="http://schemas.openxmlformats.org/officeDocument/2006/relationships/image" Target="media/image171.jpg"/><Relationship Id="rId181" Type="http://schemas.openxmlformats.org/officeDocument/2006/relationships/image" Target="media/image172.jpg"/><Relationship Id="rId182" Type="http://schemas.openxmlformats.org/officeDocument/2006/relationships/image" Target="media/image173.jpg"/><Relationship Id="rId183" Type="http://schemas.openxmlformats.org/officeDocument/2006/relationships/image" Target="media/image174.jpg"/><Relationship Id="rId184" Type="http://schemas.openxmlformats.org/officeDocument/2006/relationships/image" Target="media/image175.jpg"/><Relationship Id="rId185" Type="http://schemas.openxmlformats.org/officeDocument/2006/relationships/image" Target="media/image176.jpg"/><Relationship Id="rId186" Type="http://schemas.openxmlformats.org/officeDocument/2006/relationships/image" Target="media/image177.jpg"/><Relationship Id="rId187" Type="http://schemas.openxmlformats.org/officeDocument/2006/relationships/image" Target="media/image178.jpg"/><Relationship Id="rId188" Type="http://schemas.openxmlformats.org/officeDocument/2006/relationships/image" Target="media/image179.jpg"/><Relationship Id="rId189" Type="http://schemas.openxmlformats.org/officeDocument/2006/relationships/image" Target="media/image180.jpg"/><Relationship Id="rId190" Type="http://schemas.openxmlformats.org/officeDocument/2006/relationships/image" Target="media/image181.jpg"/><Relationship Id="rId191" Type="http://schemas.openxmlformats.org/officeDocument/2006/relationships/image" Target="media/image182.jpg"/><Relationship Id="rId192" Type="http://schemas.openxmlformats.org/officeDocument/2006/relationships/image" Target="media/image183.jpg"/><Relationship Id="rId193" Type="http://schemas.openxmlformats.org/officeDocument/2006/relationships/image" Target="media/image184.jpg"/><Relationship Id="rId194" Type="http://schemas.openxmlformats.org/officeDocument/2006/relationships/image" Target="media/image185.jpg"/><Relationship Id="rId195" Type="http://schemas.openxmlformats.org/officeDocument/2006/relationships/image" Target="media/image186.jpg"/><Relationship Id="rId196" Type="http://schemas.openxmlformats.org/officeDocument/2006/relationships/image" Target="media/image187.jpg"/><Relationship Id="rId197" Type="http://schemas.openxmlformats.org/officeDocument/2006/relationships/image" Target="media/image188.jpg"/><Relationship Id="rId198" Type="http://schemas.openxmlformats.org/officeDocument/2006/relationships/image" Target="media/image189.jpg"/><Relationship Id="rId199" Type="http://schemas.openxmlformats.org/officeDocument/2006/relationships/image" Target="media/image190.jpg"/><Relationship Id="rId200" Type="http://schemas.openxmlformats.org/officeDocument/2006/relationships/image" Target="media/image191.jpg"/><Relationship Id="rId201" Type="http://schemas.openxmlformats.org/officeDocument/2006/relationships/image" Target="media/image192.jpg"/><Relationship Id="rId202" Type="http://schemas.openxmlformats.org/officeDocument/2006/relationships/image" Target="media/image193.jpg"/><Relationship Id="rId203" Type="http://schemas.openxmlformats.org/officeDocument/2006/relationships/image" Target="media/image194.jpg"/><Relationship Id="rId204" Type="http://schemas.openxmlformats.org/officeDocument/2006/relationships/image" Target="media/image195.jpg"/><Relationship Id="rId205" Type="http://schemas.openxmlformats.org/officeDocument/2006/relationships/header" Target="header5.xml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header" Target="header6.xml"/><Relationship Id="rId222" Type="http://schemas.openxmlformats.org/officeDocument/2006/relationships/image" Target="media/image211.jpg"/><Relationship Id="rId223" Type="http://schemas.openxmlformats.org/officeDocument/2006/relationships/image" Target="media/image212.jpg"/><Relationship Id="rId224" Type="http://schemas.openxmlformats.org/officeDocument/2006/relationships/image" Target="media/image213.jpg"/><Relationship Id="rId225" Type="http://schemas.openxmlformats.org/officeDocument/2006/relationships/image" Target="media/image214.jpg"/><Relationship Id="rId226" Type="http://schemas.openxmlformats.org/officeDocument/2006/relationships/image" Target="media/image215.jpg"/><Relationship Id="rId227" Type="http://schemas.openxmlformats.org/officeDocument/2006/relationships/image" Target="media/image216.jpg"/><Relationship Id="rId228" Type="http://schemas.openxmlformats.org/officeDocument/2006/relationships/image" Target="media/image217.jpg"/><Relationship Id="rId229" Type="http://schemas.openxmlformats.org/officeDocument/2006/relationships/image" Target="media/image218.jpg"/><Relationship Id="rId230" Type="http://schemas.openxmlformats.org/officeDocument/2006/relationships/image" Target="media/image219.jpg"/><Relationship Id="rId231" Type="http://schemas.openxmlformats.org/officeDocument/2006/relationships/image" Target="media/image220.jpg"/><Relationship Id="rId232" Type="http://schemas.openxmlformats.org/officeDocument/2006/relationships/image" Target="media/image221.jpg"/><Relationship Id="rId233" Type="http://schemas.openxmlformats.org/officeDocument/2006/relationships/image" Target="media/image222.jpg"/><Relationship Id="rId234" Type="http://schemas.openxmlformats.org/officeDocument/2006/relationships/image" Target="media/image223.png"/><Relationship Id="rId235" Type="http://schemas.openxmlformats.org/officeDocument/2006/relationships/image" Target="media/image224.jpg"/><Relationship Id="rId236" Type="http://schemas.openxmlformats.org/officeDocument/2006/relationships/image" Target="media/image225.jpg"/><Relationship Id="rId237" Type="http://schemas.openxmlformats.org/officeDocument/2006/relationships/image" Target="media/image226.jpg"/><Relationship Id="rId238" Type="http://schemas.openxmlformats.org/officeDocument/2006/relationships/image" Target="media/image227.jpg"/><Relationship Id="rId239" Type="http://schemas.openxmlformats.org/officeDocument/2006/relationships/image" Target="media/image228.jpg"/><Relationship Id="rId240" Type="http://schemas.openxmlformats.org/officeDocument/2006/relationships/image" Target="media/image229.jpg"/><Relationship Id="rId241" Type="http://schemas.openxmlformats.org/officeDocument/2006/relationships/image" Target="media/image230.jpg"/><Relationship Id="rId242" Type="http://schemas.openxmlformats.org/officeDocument/2006/relationships/image" Target="media/image231.png"/><Relationship Id="rId243" Type="http://schemas.openxmlformats.org/officeDocument/2006/relationships/header" Target="header7.xml"/><Relationship Id="rId244" Type="http://schemas.openxmlformats.org/officeDocument/2006/relationships/image" Target="media/image232.jpg"/><Relationship Id="rId245" Type="http://schemas.openxmlformats.org/officeDocument/2006/relationships/image" Target="media/image233.jpg"/><Relationship Id="rId246" Type="http://schemas.openxmlformats.org/officeDocument/2006/relationships/image" Target="media/image234.jpg"/><Relationship Id="rId247" Type="http://schemas.openxmlformats.org/officeDocument/2006/relationships/image" Target="media/image235.jpg"/><Relationship Id="rId248" Type="http://schemas.openxmlformats.org/officeDocument/2006/relationships/image" Target="media/image236.jpg"/><Relationship Id="rId249" Type="http://schemas.openxmlformats.org/officeDocument/2006/relationships/image" Target="media/image237.jpg"/><Relationship Id="rId250" Type="http://schemas.openxmlformats.org/officeDocument/2006/relationships/image" Target="media/image238.png"/><Relationship Id="rId251" Type="http://schemas.openxmlformats.org/officeDocument/2006/relationships/image" Target="media/image239.jpg"/><Relationship Id="rId252" Type="http://schemas.openxmlformats.org/officeDocument/2006/relationships/image" Target="media/image240.jpg"/><Relationship Id="rId253" Type="http://schemas.openxmlformats.org/officeDocument/2006/relationships/image" Target="media/image241.jpg"/><Relationship Id="rId254" Type="http://schemas.openxmlformats.org/officeDocument/2006/relationships/image" Target="media/image242.jpg"/><Relationship Id="rId255" Type="http://schemas.openxmlformats.org/officeDocument/2006/relationships/image" Target="media/image243.jpg"/><Relationship Id="rId256" Type="http://schemas.openxmlformats.org/officeDocument/2006/relationships/image" Target="media/image244.jpg"/><Relationship Id="rId257" Type="http://schemas.openxmlformats.org/officeDocument/2006/relationships/image" Target="media/image245.jpg"/><Relationship Id="rId258" Type="http://schemas.openxmlformats.org/officeDocument/2006/relationships/image" Target="media/image246.jpg"/><Relationship Id="rId259" Type="http://schemas.openxmlformats.org/officeDocument/2006/relationships/image" Target="media/image247.jpg"/><Relationship Id="rId260" Type="http://schemas.openxmlformats.org/officeDocument/2006/relationships/image" Target="media/image248.jpg"/><Relationship Id="rId261" Type="http://schemas.openxmlformats.org/officeDocument/2006/relationships/image" Target="media/image249.jpg"/><Relationship Id="rId262" Type="http://schemas.openxmlformats.org/officeDocument/2006/relationships/image" Target="media/image250.jpg"/><Relationship Id="rId263" Type="http://schemas.openxmlformats.org/officeDocument/2006/relationships/image" Target="media/image251.jpg"/><Relationship Id="rId264" Type="http://schemas.openxmlformats.org/officeDocument/2006/relationships/image" Target="media/image252.jpg"/><Relationship Id="rId265" Type="http://schemas.openxmlformats.org/officeDocument/2006/relationships/image" Target="media/image253.jpg"/><Relationship Id="rId266" Type="http://schemas.openxmlformats.org/officeDocument/2006/relationships/image" Target="media/image254.png"/><Relationship Id="rId267" Type="http://schemas.openxmlformats.org/officeDocument/2006/relationships/image" Target="media/image255.jpg"/><Relationship Id="rId268" Type="http://schemas.openxmlformats.org/officeDocument/2006/relationships/image" Target="media/image256.jpg"/><Relationship Id="rId269" Type="http://schemas.openxmlformats.org/officeDocument/2006/relationships/image" Target="media/image257.jpg"/><Relationship Id="rId270" Type="http://schemas.openxmlformats.org/officeDocument/2006/relationships/image" Target="media/image258.jpg"/><Relationship Id="rId271" Type="http://schemas.openxmlformats.org/officeDocument/2006/relationships/image" Target="media/image259.jpg"/><Relationship Id="rId272" Type="http://schemas.openxmlformats.org/officeDocument/2006/relationships/image" Target="media/image260.jpg"/><Relationship Id="rId273" Type="http://schemas.openxmlformats.org/officeDocument/2006/relationships/image" Target="media/image261.jpg"/><Relationship Id="rId274" Type="http://schemas.openxmlformats.org/officeDocument/2006/relationships/image" Target="media/image262.jpg"/><Relationship Id="rId275" Type="http://schemas.openxmlformats.org/officeDocument/2006/relationships/image" Target="media/image263.jpg"/><Relationship Id="rId276" Type="http://schemas.openxmlformats.org/officeDocument/2006/relationships/image" Target="media/image264.jpg"/><Relationship Id="rId277" Type="http://schemas.openxmlformats.org/officeDocument/2006/relationships/image" Target="media/image265.jpg"/><Relationship Id="rId278" Type="http://schemas.openxmlformats.org/officeDocument/2006/relationships/image" Target="media/image266.jpg"/><Relationship Id="rId279" Type="http://schemas.openxmlformats.org/officeDocument/2006/relationships/image" Target="media/image267.jpg"/><Relationship Id="rId280" Type="http://schemas.openxmlformats.org/officeDocument/2006/relationships/image" Target="media/image268.jpg"/><Relationship Id="rId281" Type="http://schemas.openxmlformats.org/officeDocument/2006/relationships/image" Target="media/image269.jpg"/><Relationship Id="rId282" Type="http://schemas.openxmlformats.org/officeDocument/2006/relationships/image" Target="media/image270.jpg"/><Relationship Id="rId283" Type="http://schemas.openxmlformats.org/officeDocument/2006/relationships/image" Target="media/image271.jpg"/><Relationship Id="rId284" Type="http://schemas.openxmlformats.org/officeDocument/2006/relationships/image" Target="media/image272.jpg"/><Relationship Id="rId285" Type="http://schemas.openxmlformats.org/officeDocument/2006/relationships/image" Target="media/image273.jpg"/><Relationship Id="rId286" Type="http://schemas.openxmlformats.org/officeDocument/2006/relationships/image" Target="media/image274.jpg"/><Relationship Id="rId287" Type="http://schemas.openxmlformats.org/officeDocument/2006/relationships/image" Target="media/image275.jpg"/><Relationship Id="rId288" Type="http://schemas.openxmlformats.org/officeDocument/2006/relationships/image" Target="media/image276.jpg"/><Relationship Id="rId289" Type="http://schemas.openxmlformats.org/officeDocument/2006/relationships/image" Target="media/image277.jpg"/><Relationship Id="rId290" Type="http://schemas.openxmlformats.org/officeDocument/2006/relationships/image" Target="media/image278.jpg"/><Relationship Id="rId291" Type="http://schemas.openxmlformats.org/officeDocument/2006/relationships/image" Target="media/image279.jpg"/><Relationship Id="rId292" Type="http://schemas.openxmlformats.org/officeDocument/2006/relationships/image" Target="media/image280.jpg"/><Relationship Id="rId293" Type="http://schemas.openxmlformats.org/officeDocument/2006/relationships/image" Target="media/image281.jpg"/><Relationship Id="rId294" Type="http://schemas.openxmlformats.org/officeDocument/2006/relationships/image" Target="media/image282.jpg"/><Relationship Id="rId295" Type="http://schemas.openxmlformats.org/officeDocument/2006/relationships/image" Target="media/image283.jpg"/><Relationship Id="rId296" Type="http://schemas.openxmlformats.org/officeDocument/2006/relationships/image" Target="media/image284.jpg"/><Relationship Id="rId297" Type="http://schemas.openxmlformats.org/officeDocument/2006/relationships/image" Target="media/image285.jpg"/><Relationship Id="rId298" Type="http://schemas.openxmlformats.org/officeDocument/2006/relationships/image" Target="media/image286.jpg"/><Relationship Id="rId299" Type="http://schemas.openxmlformats.org/officeDocument/2006/relationships/image" Target="media/image287.jpg"/><Relationship Id="rId300" Type="http://schemas.openxmlformats.org/officeDocument/2006/relationships/image" Target="media/image288.jpg"/><Relationship Id="rId301" Type="http://schemas.openxmlformats.org/officeDocument/2006/relationships/image" Target="media/image289.jpg"/><Relationship Id="rId302" Type="http://schemas.openxmlformats.org/officeDocument/2006/relationships/image" Target="media/image290.jpg"/><Relationship Id="rId303" Type="http://schemas.openxmlformats.org/officeDocument/2006/relationships/image" Target="media/image291.jpg"/><Relationship Id="rId304" Type="http://schemas.openxmlformats.org/officeDocument/2006/relationships/image" Target="media/image292.jpg"/><Relationship Id="rId305" Type="http://schemas.openxmlformats.org/officeDocument/2006/relationships/image" Target="media/image293.jpg"/><Relationship Id="rId306" Type="http://schemas.openxmlformats.org/officeDocument/2006/relationships/image" Target="media/image294.png"/><Relationship Id="rId307" Type="http://schemas.openxmlformats.org/officeDocument/2006/relationships/header" Target="header8.xml"/><Relationship Id="rId308" Type="http://schemas.openxmlformats.org/officeDocument/2006/relationships/image" Target="media/image295.jpg"/><Relationship Id="rId309" Type="http://schemas.openxmlformats.org/officeDocument/2006/relationships/image" Target="media/image296.jpg"/><Relationship Id="rId310" Type="http://schemas.openxmlformats.org/officeDocument/2006/relationships/image" Target="media/image297.jpg"/><Relationship Id="rId311" Type="http://schemas.openxmlformats.org/officeDocument/2006/relationships/image" Target="media/image298.jpg"/><Relationship Id="rId312" Type="http://schemas.openxmlformats.org/officeDocument/2006/relationships/image" Target="media/image299.jpg"/><Relationship Id="rId313" Type="http://schemas.openxmlformats.org/officeDocument/2006/relationships/image" Target="media/image300.jpg"/><Relationship Id="rId314" Type="http://schemas.openxmlformats.org/officeDocument/2006/relationships/image" Target="media/image301.png"/><Relationship Id="rId315" Type="http://schemas.openxmlformats.org/officeDocument/2006/relationships/header" Target="header9.xml"/><Relationship Id="rId316" Type="http://schemas.openxmlformats.org/officeDocument/2006/relationships/image" Target="media/image302.jpg"/><Relationship Id="rId317" Type="http://schemas.openxmlformats.org/officeDocument/2006/relationships/image" Target="media/image303.jpg"/><Relationship Id="rId318" Type="http://schemas.openxmlformats.org/officeDocument/2006/relationships/image" Target="media/image304.jpg"/><Relationship Id="rId319" Type="http://schemas.openxmlformats.org/officeDocument/2006/relationships/image" Target="media/image305.jpg"/><Relationship Id="rId320" Type="http://schemas.openxmlformats.org/officeDocument/2006/relationships/image" Target="media/image306.jpg"/><Relationship Id="rId321" Type="http://schemas.openxmlformats.org/officeDocument/2006/relationships/image" Target="media/image307.jpg"/><Relationship Id="rId322" Type="http://schemas.openxmlformats.org/officeDocument/2006/relationships/image" Target="media/image308.jpg"/><Relationship Id="rId323" Type="http://schemas.openxmlformats.org/officeDocument/2006/relationships/image" Target="media/image309.jpg"/><Relationship Id="rId324" Type="http://schemas.openxmlformats.org/officeDocument/2006/relationships/image" Target="media/image310.jpg"/><Relationship Id="rId325" Type="http://schemas.openxmlformats.org/officeDocument/2006/relationships/image" Target="media/image311.jpg"/><Relationship Id="rId326" Type="http://schemas.openxmlformats.org/officeDocument/2006/relationships/image" Target="media/image312.jpg"/><Relationship Id="rId327" Type="http://schemas.openxmlformats.org/officeDocument/2006/relationships/image" Target="media/image313.jpg"/><Relationship Id="rId328" Type="http://schemas.openxmlformats.org/officeDocument/2006/relationships/image" Target="media/image314.png"/><Relationship Id="rId329" Type="http://schemas.openxmlformats.org/officeDocument/2006/relationships/image" Target="media/image315.png"/><Relationship Id="rId330" Type="http://schemas.openxmlformats.org/officeDocument/2006/relationships/image" Target="media/image316.jpg"/><Relationship Id="rId331" Type="http://schemas.openxmlformats.org/officeDocument/2006/relationships/image" Target="media/image317.jpg"/><Relationship Id="rId332" Type="http://schemas.openxmlformats.org/officeDocument/2006/relationships/image" Target="media/image318.jpg"/><Relationship Id="rId333" Type="http://schemas.openxmlformats.org/officeDocument/2006/relationships/image" Target="media/image319.jpg"/><Relationship Id="rId334" Type="http://schemas.openxmlformats.org/officeDocument/2006/relationships/image" Target="media/image320.jpg"/><Relationship Id="rId335" Type="http://schemas.openxmlformats.org/officeDocument/2006/relationships/image" Target="media/image321.jpg"/><Relationship Id="rId336" Type="http://schemas.openxmlformats.org/officeDocument/2006/relationships/image" Target="media/image322.jpg"/><Relationship Id="rId337" Type="http://schemas.openxmlformats.org/officeDocument/2006/relationships/image" Target="media/image323.jpg"/><Relationship Id="rId338" Type="http://schemas.openxmlformats.org/officeDocument/2006/relationships/image" Target="media/image324.jpg"/><Relationship Id="rId339" Type="http://schemas.openxmlformats.org/officeDocument/2006/relationships/image" Target="media/image325.jpg"/><Relationship Id="rId340" Type="http://schemas.openxmlformats.org/officeDocument/2006/relationships/image" Target="media/image326.jpg"/><Relationship Id="rId341" Type="http://schemas.openxmlformats.org/officeDocument/2006/relationships/image" Target="media/image327.jpg"/><Relationship Id="rId342" Type="http://schemas.openxmlformats.org/officeDocument/2006/relationships/image" Target="media/image328.jpg"/><Relationship Id="rId343" Type="http://schemas.openxmlformats.org/officeDocument/2006/relationships/image" Target="media/image329.jpg"/><Relationship Id="rId344" Type="http://schemas.openxmlformats.org/officeDocument/2006/relationships/image" Target="media/image330.jpg"/><Relationship Id="rId345" Type="http://schemas.openxmlformats.org/officeDocument/2006/relationships/image" Target="media/image331.jpg"/><Relationship Id="rId346" Type="http://schemas.openxmlformats.org/officeDocument/2006/relationships/image" Target="media/image332.jpg"/><Relationship Id="rId347" Type="http://schemas.openxmlformats.org/officeDocument/2006/relationships/image" Target="media/image333.jpg"/><Relationship Id="rId348" Type="http://schemas.openxmlformats.org/officeDocument/2006/relationships/image" Target="media/image334.jpg"/><Relationship Id="rId349" Type="http://schemas.openxmlformats.org/officeDocument/2006/relationships/image" Target="media/image335.jpg"/><Relationship Id="rId350" Type="http://schemas.openxmlformats.org/officeDocument/2006/relationships/image" Target="media/image336.jpg"/><Relationship Id="rId351" Type="http://schemas.openxmlformats.org/officeDocument/2006/relationships/image" Target="media/image337.jpg"/><Relationship Id="rId352" Type="http://schemas.openxmlformats.org/officeDocument/2006/relationships/image" Target="media/image338.jpg"/><Relationship Id="rId353" Type="http://schemas.openxmlformats.org/officeDocument/2006/relationships/image" Target="media/image339.jpg"/><Relationship Id="rId354" Type="http://schemas.openxmlformats.org/officeDocument/2006/relationships/image" Target="media/image340.jpg"/><Relationship Id="rId355" Type="http://schemas.openxmlformats.org/officeDocument/2006/relationships/image" Target="media/image341.png"/><Relationship Id="rId356" Type="http://schemas.openxmlformats.org/officeDocument/2006/relationships/image" Target="media/image342.jpg"/><Relationship Id="rId357" Type="http://schemas.openxmlformats.org/officeDocument/2006/relationships/image" Target="media/image343.jpg"/><Relationship Id="rId358" Type="http://schemas.openxmlformats.org/officeDocument/2006/relationships/image" Target="media/image344.jpg"/><Relationship Id="rId359" Type="http://schemas.openxmlformats.org/officeDocument/2006/relationships/image" Target="media/image345.jpg"/><Relationship Id="rId360" Type="http://schemas.openxmlformats.org/officeDocument/2006/relationships/image" Target="media/image346.jpg"/><Relationship Id="rId361" Type="http://schemas.openxmlformats.org/officeDocument/2006/relationships/image" Target="media/image347.jpg"/><Relationship Id="rId362" Type="http://schemas.openxmlformats.org/officeDocument/2006/relationships/image" Target="media/image348.jpg"/><Relationship Id="rId363" Type="http://schemas.openxmlformats.org/officeDocument/2006/relationships/image" Target="media/image349.jpg"/><Relationship Id="rId364" Type="http://schemas.openxmlformats.org/officeDocument/2006/relationships/image" Target="media/image350.jpg"/><Relationship Id="rId365" Type="http://schemas.openxmlformats.org/officeDocument/2006/relationships/image" Target="media/image351.jpg"/><Relationship Id="rId366" Type="http://schemas.openxmlformats.org/officeDocument/2006/relationships/image" Target="media/image352.jpg"/><Relationship Id="rId367" Type="http://schemas.openxmlformats.org/officeDocument/2006/relationships/image" Target="media/image353.jpg"/><Relationship Id="rId368" Type="http://schemas.openxmlformats.org/officeDocument/2006/relationships/image" Target="media/image354.jpg"/><Relationship Id="rId369" Type="http://schemas.openxmlformats.org/officeDocument/2006/relationships/image" Target="media/image355.jpg"/><Relationship Id="rId370" Type="http://schemas.openxmlformats.org/officeDocument/2006/relationships/image" Target="media/image356.jpg"/><Relationship Id="rId371" Type="http://schemas.openxmlformats.org/officeDocument/2006/relationships/image" Target="media/image357.jpg"/><Relationship Id="rId372" Type="http://schemas.openxmlformats.org/officeDocument/2006/relationships/image" Target="media/image358.jpg"/><Relationship Id="rId373" Type="http://schemas.openxmlformats.org/officeDocument/2006/relationships/image" Target="media/image359.jpg"/><Relationship Id="rId374" Type="http://schemas.openxmlformats.org/officeDocument/2006/relationships/image" Target="media/image360.jpg"/><Relationship Id="rId375" Type="http://schemas.openxmlformats.org/officeDocument/2006/relationships/image" Target="media/image361.jpg"/><Relationship Id="rId376" Type="http://schemas.openxmlformats.org/officeDocument/2006/relationships/image" Target="media/image362.jpg"/><Relationship Id="rId377" Type="http://schemas.openxmlformats.org/officeDocument/2006/relationships/image" Target="media/image363.png"/><Relationship Id="rId378" Type="http://schemas.openxmlformats.org/officeDocument/2006/relationships/image" Target="media/image364.jpg"/><Relationship Id="rId379" Type="http://schemas.openxmlformats.org/officeDocument/2006/relationships/image" Target="media/image365.jpg"/><Relationship Id="rId380" Type="http://schemas.openxmlformats.org/officeDocument/2006/relationships/image" Target="media/image366.jpg"/><Relationship Id="rId381" Type="http://schemas.openxmlformats.org/officeDocument/2006/relationships/image" Target="media/image367.jpg"/><Relationship Id="rId382" Type="http://schemas.openxmlformats.org/officeDocument/2006/relationships/image" Target="media/image368.jpg"/><Relationship Id="rId383" Type="http://schemas.openxmlformats.org/officeDocument/2006/relationships/image" Target="media/image369.jpg"/><Relationship Id="rId384" Type="http://schemas.openxmlformats.org/officeDocument/2006/relationships/image" Target="media/image370.png"/><Relationship Id="rId385" Type="http://schemas.openxmlformats.org/officeDocument/2006/relationships/image" Target="media/image371.jpg"/><Relationship Id="rId386" Type="http://schemas.openxmlformats.org/officeDocument/2006/relationships/image" Target="media/image372.jpg"/><Relationship Id="rId387" Type="http://schemas.openxmlformats.org/officeDocument/2006/relationships/image" Target="media/image373.jpg"/><Relationship Id="rId388" Type="http://schemas.openxmlformats.org/officeDocument/2006/relationships/image" Target="media/image374.jpg"/><Relationship Id="rId389" Type="http://schemas.openxmlformats.org/officeDocument/2006/relationships/image" Target="media/image375.png"/><Relationship Id="rId390" Type="http://schemas.openxmlformats.org/officeDocument/2006/relationships/image" Target="media/image376.jpg"/><Relationship Id="rId391" Type="http://schemas.openxmlformats.org/officeDocument/2006/relationships/image" Target="media/image377.jpg"/><Relationship Id="rId392" Type="http://schemas.openxmlformats.org/officeDocument/2006/relationships/image" Target="media/image378.jpg"/><Relationship Id="rId393" Type="http://schemas.openxmlformats.org/officeDocument/2006/relationships/image" Target="media/image379.jpg"/><Relationship Id="rId394" Type="http://schemas.openxmlformats.org/officeDocument/2006/relationships/image" Target="media/image380.jpg"/><Relationship Id="rId395" Type="http://schemas.openxmlformats.org/officeDocument/2006/relationships/image" Target="media/image381.jpg"/><Relationship Id="rId396" Type="http://schemas.openxmlformats.org/officeDocument/2006/relationships/image" Target="media/image382.jpg"/><Relationship Id="rId397" Type="http://schemas.openxmlformats.org/officeDocument/2006/relationships/image" Target="media/image383.jpg"/><Relationship Id="rId398" Type="http://schemas.openxmlformats.org/officeDocument/2006/relationships/image" Target="media/image384.jpg"/><Relationship Id="rId399" Type="http://schemas.openxmlformats.org/officeDocument/2006/relationships/image" Target="media/image385.png"/><Relationship Id="rId400" Type="http://schemas.openxmlformats.org/officeDocument/2006/relationships/image" Target="media/image386.jpg"/><Relationship Id="rId401" Type="http://schemas.openxmlformats.org/officeDocument/2006/relationships/image" Target="media/image387.jpg"/><Relationship Id="rId402" Type="http://schemas.openxmlformats.org/officeDocument/2006/relationships/image" Target="media/image388.jpg"/><Relationship Id="rId403" Type="http://schemas.openxmlformats.org/officeDocument/2006/relationships/image" Target="media/image389.jpg"/><Relationship Id="rId404" Type="http://schemas.openxmlformats.org/officeDocument/2006/relationships/image" Target="media/image390.jpg"/><Relationship Id="rId405" Type="http://schemas.openxmlformats.org/officeDocument/2006/relationships/image" Target="media/image391.png"/><Relationship Id="rId406" Type="http://schemas.openxmlformats.org/officeDocument/2006/relationships/image" Target="media/image392.jpg"/><Relationship Id="rId407" Type="http://schemas.openxmlformats.org/officeDocument/2006/relationships/image" Target="media/image393.jpg"/><Relationship Id="rId408" Type="http://schemas.openxmlformats.org/officeDocument/2006/relationships/image" Target="media/image394.jpg"/><Relationship Id="rId409" Type="http://schemas.openxmlformats.org/officeDocument/2006/relationships/image" Target="media/image395.jpg"/><Relationship Id="rId410" Type="http://schemas.openxmlformats.org/officeDocument/2006/relationships/image" Target="media/image396.jpg"/><Relationship Id="rId411" Type="http://schemas.openxmlformats.org/officeDocument/2006/relationships/image" Target="media/image397.jpg"/><Relationship Id="rId412" Type="http://schemas.openxmlformats.org/officeDocument/2006/relationships/image" Target="media/image398.jpg"/><Relationship Id="rId413" Type="http://schemas.openxmlformats.org/officeDocument/2006/relationships/header" Target="header10.xml"/><Relationship Id="rId414" Type="http://schemas.openxmlformats.org/officeDocument/2006/relationships/image" Target="media/image399.jpg"/><Relationship Id="rId415" Type="http://schemas.openxmlformats.org/officeDocument/2006/relationships/image" Target="media/image400.jpg"/><Relationship Id="rId416" Type="http://schemas.openxmlformats.org/officeDocument/2006/relationships/image" Target="media/image401.jpg"/><Relationship Id="rId417" Type="http://schemas.openxmlformats.org/officeDocument/2006/relationships/image" Target="media/image402.jpg"/><Relationship Id="rId418" Type="http://schemas.openxmlformats.org/officeDocument/2006/relationships/image" Target="media/image403.jpg"/><Relationship Id="rId419" Type="http://schemas.openxmlformats.org/officeDocument/2006/relationships/image" Target="media/image404.jpg"/><Relationship Id="rId420" Type="http://schemas.openxmlformats.org/officeDocument/2006/relationships/image" Target="media/image405.jpg"/><Relationship Id="rId421" Type="http://schemas.openxmlformats.org/officeDocument/2006/relationships/image" Target="media/image406.jpg"/><Relationship Id="rId422" Type="http://schemas.openxmlformats.org/officeDocument/2006/relationships/image" Target="media/image407.jpg"/><Relationship Id="rId423" Type="http://schemas.openxmlformats.org/officeDocument/2006/relationships/image" Target="media/image408.jpg"/><Relationship Id="rId424" Type="http://schemas.openxmlformats.org/officeDocument/2006/relationships/image" Target="media/image409.jpg"/><Relationship Id="rId425" Type="http://schemas.openxmlformats.org/officeDocument/2006/relationships/image" Target="media/image410.jpg"/><Relationship Id="rId426" Type="http://schemas.openxmlformats.org/officeDocument/2006/relationships/image" Target="media/image411.jpg"/><Relationship Id="rId427" Type="http://schemas.openxmlformats.org/officeDocument/2006/relationships/image" Target="media/image412.jpg"/><Relationship Id="rId428" Type="http://schemas.openxmlformats.org/officeDocument/2006/relationships/image" Target="media/image413.jpg"/><Relationship Id="rId429" Type="http://schemas.openxmlformats.org/officeDocument/2006/relationships/image" Target="media/image414.jpg"/><Relationship Id="rId430" Type="http://schemas.openxmlformats.org/officeDocument/2006/relationships/image" Target="media/image415.png"/><Relationship Id="rId431" Type="http://schemas.openxmlformats.org/officeDocument/2006/relationships/image" Target="media/image416.jpg"/><Relationship Id="rId432" Type="http://schemas.openxmlformats.org/officeDocument/2006/relationships/image" Target="media/image417.jpg"/><Relationship Id="rId433" Type="http://schemas.openxmlformats.org/officeDocument/2006/relationships/image" Target="media/image418.png"/><Relationship Id="rId434" Type="http://schemas.openxmlformats.org/officeDocument/2006/relationships/image" Target="media/image419.jpg"/><Relationship Id="rId435" Type="http://schemas.openxmlformats.org/officeDocument/2006/relationships/image" Target="media/image420.jpg"/><Relationship Id="rId436" Type="http://schemas.openxmlformats.org/officeDocument/2006/relationships/image" Target="media/image421.jpg"/><Relationship Id="rId437" Type="http://schemas.openxmlformats.org/officeDocument/2006/relationships/image" Target="media/image422.jpg"/><Relationship Id="rId438" Type="http://schemas.openxmlformats.org/officeDocument/2006/relationships/image" Target="media/image423.jpg"/><Relationship Id="rId439" Type="http://schemas.openxmlformats.org/officeDocument/2006/relationships/image" Target="media/image424.jpg"/><Relationship Id="rId440" Type="http://schemas.openxmlformats.org/officeDocument/2006/relationships/header" Target="header11.xml"/><Relationship Id="rId441" Type="http://schemas.openxmlformats.org/officeDocument/2006/relationships/image" Target="media/image425.jpg"/><Relationship Id="rId442" Type="http://schemas.openxmlformats.org/officeDocument/2006/relationships/image" Target="media/image426.jpg"/><Relationship Id="rId443" Type="http://schemas.openxmlformats.org/officeDocument/2006/relationships/image" Target="media/image427.jpg"/><Relationship Id="rId444" Type="http://schemas.openxmlformats.org/officeDocument/2006/relationships/image" Target="media/image428.jpg"/><Relationship Id="rId445" Type="http://schemas.openxmlformats.org/officeDocument/2006/relationships/image" Target="media/image429.jpg"/><Relationship Id="rId446" Type="http://schemas.openxmlformats.org/officeDocument/2006/relationships/image" Target="media/image430.jpg"/><Relationship Id="rId447" Type="http://schemas.openxmlformats.org/officeDocument/2006/relationships/image" Target="media/image431.png"/><Relationship Id="rId448" Type="http://schemas.openxmlformats.org/officeDocument/2006/relationships/image" Target="media/image432.jpg"/><Relationship Id="rId449" Type="http://schemas.openxmlformats.org/officeDocument/2006/relationships/image" Target="media/image433.jpg"/><Relationship Id="rId450" Type="http://schemas.openxmlformats.org/officeDocument/2006/relationships/image" Target="media/image434.jpg"/><Relationship Id="rId451" Type="http://schemas.openxmlformats.org/officeDocument/2006/relationships/image" Target="media/image435.jpg"/><Relationship Id="rId452" Type="http://schemas.openxmlformats.org/officeDocument/2006/relationships/image" Target="media/image436.jpg"/><Relationship Id="rId453" Type="http://schemas.openxmlformats.org/officeDocument/2006/relationships/image" Target="media/image437.jpg"/><Relationship Id="rId454" Type="http://schemas.openxmlformats.org/officeDocument/2006/relationships/image" Target="media/image438.jpg"/><Relationship Id="rId455" Type="http://schemas.openxmlformats.org/officeDocument/2006/relationships/image" Target="media/image439.jpg"/><Relationship Id="rId456" Type="http://schemas.openxmlformats.org/officeDocument/2006/relationships/image" Target="media/image440.jpg"/><Relationship Id="rId457" Type="http://schemas.openxmlformats.org/officeDocument/2006/relationships/image" Target="media/image441.jpg"/><Relationship Id="rId458" Type="http://schemas.openxmlformats.org/officeDocument/2006/relationships/image" Target="media/image442.jpg"/><Relationship Id="rId459" Type="http://schemas.openxmlformats.org/officeDocument/2006/relationships/image" Target="media/image443.jpg"/><Relationship Id="rId460" Type="http://schemas.openxmlformats.org/officeDocument/2006/relationships/image" Target="media/image444.jpg"/><Relationship Id="rId461" Type="http://schemas.openxmlformats.org/officeDocument/2006/relationships/image" Target="media/image445.jpg"/><Relationship Id="rId462" Type="http://schemas.openxmlformats.org/officeDocument/2006/relationships/image" Target="media/image446.jpg"/><Relationship Id="rId463" Type="http://schemas.openxmlformats.org/officeDocument/2006/relationships/image" Target="media/image447.jpg"/><Relationship Id="rId464" Type="http://schemas.openxmlformats.org/officeDocument/2006/relationships/image" Target="media/image448.jpg"/><Relationship Id="rId465" Type="http://schemas.openxmlformats.org/officeDocument/2006/relationships/image" Target="media/image449.jpg"/><Relationship Id="rId466" Type="http://schemas.openxmlformats.org/officeDocument/2006/relationships/image" Target="media/image450.jpg"/><Relationship Id="rId467" Type="http://schemas.openxmlformats.org/officeDocument/2006/relationships/image" Target="media/image451.png"/><Relationship Id="rId468" Type="http://schemas.openxmlformats.org/officeDocument/2006/relationships/image" Target="media/image452.jpg"/><Relationship Id="rId469" Type="http://schemas.openxmlformats.org/officeDocument/2006/relationships/image" Target="media/image453.jpg"/><Relationship Id="rId470" Type="http://schemas.openxmlformats.org/officeDocument/2006/relationships/image" Target="media/image454.jpg"/><Relationship Id="rId471" Type="http://schemas.openxmlformats.org/officeDocument/2006/relationships/image" Target="media/image455.jpg"/><Relationship Id="rId472" Type="http://schemas.openxmlformats.org/officeDocument/2006/relationships/image" Target="media/image456.jpg"/><Relationship Id="rId473" Type="http://schemas.openxmlformats.org/officeDocument/2006/relationships/image" Target="media/image457.jpg"/><Relationship Id="rId474" Type="http://schemas.openxmlformats.org/officeDocument/2006/relationships/image" Target="media/image458.jpg"/><Relationship Id="rId475" Type="http://schemas.openxmlformats.org/officeDocument/2006/relationships/image" Target="media/image459.jpg"/><Relationship Id="rId476" Type="http://schemas.openxmlformats.org/officeDocument/2006/relationships/image" Target="media/image460.jpg"/><Relationship Id="rId477" Type="http://schemas.openxmlformats.org/officeDocument/2006/relationships/image" Target="media/image461.jpg"/><Relationship Id="rId478" Type="http://schemas.openxmlformats.org/officeDocument/2006/relationships/image" Target="media/image462.jpg"/><Relationship Id="rId479" Type="http://schemas.openxmlformats.org/officeDocument/2006/relationships/image" Target="media/image463.jpg"/><Relationship Id="rId480" Type="http://schemas.openxmlformats.org/officeDocument/2006/relationships/image" Target="media/image464.jpg"/><Relationship Id="rId481" Type="http://schemas.openxmlformats.org/officeDocument/2006/relationships/image" Target="media/image465.jpg"/><Relationship Id="rId482" Type="http://schemas.openxmlformats.org/officeDocument/2006/relationships/image" Target="media/image466.jpg"/><Relationship Id="rId483" Type="http://schemas.openxmlformats.org/officeDocument/2006/relationships/image" Target="media/image467.png"/><Relationship Id="rId484" Type="http://schemas.openxmlformats.org/officeDocument/2006/relationships/image" Target="media/image468.jpg"/><Relationship Id="rId485" Type="http://schemas.openxmlformats.org/officeDocument/2006/relationships/header" Target="header12.xml"/><Relationship Id="rId486" Type="http://schemas.openxmlformats.org/officeDocument/2006/relationships/image" Target="media/image469.jpg"/><Relationship Id="rId487" Type="http://schemas.openxmlformats.org/officeDocument/2006/relationships/image" Target="media/image470.jpg"/><Relationship Id="rId488" Type="http://schemas.openxmlformats.org/officeDocument/2006/relationships/image" Target="media/image471.jpg"/><Relationship Id="rId489" Type="http://schemas.openxmlformats.org/officeDocument/2006/relationships/image" Target="media/image472.jpg"/><Relationship Id="rId490" Type="http://schemas.openxmlformats.org/officeDocument/2006/relationships/image" Target="media/image473.png"/><Relationship Id="rId491" Type="http://schemas.openxmlformats.org/officeDocument/2006/relationships/image" Target="media/image474.jpg"/><Relationship Id="rId492" Type="http://schemas.openxmlformats.org/officeDocument/2006/relationships/image" Target="media/image475.jpg"/><Relationship Id="rId493" Type="http://schemas.openxmlformats.org/officeDocument/2006/relationships/image" Target="media/image476.jpg"/><Relationship Id="rId494" Type="http://schemas.openxmlformats.org/officeDocument/2006/relationships/image" Target="media/image477.png"/><Relationship Id="rId495" Type="http://schemas.openxmlformats.org/officeDocument/2006/relationships/image" Target="media/image478.jpg"/><Relationship Id="rId496" Type="http://schemas.openxmlformats.org/officeDocument/2006/relationships/image" Target="media/image479.jpg"/><Relationship Id="rId497" Type="http://schemas.openxmlformats.org/officeDocument/2006/relationships/image" Target="media/image480.jpg"/><Relationship Id="rId498" Type="http://schemas.openxmlformats.org/officeDocument/2006/relationships/image" Target="media/image481.jpg"/><Relationship Id="rId499" Type="http://schemas.openxmlformats.org/officeDocument/2006/relationships/image" Target="media/image482.jpg"/><Relationship Id="rId500" Type="http://schemas.openxmlformats.org/officeDocument/2006/relationships/image" Target="media/image483.jpg"/><Relationship Id="rId501" Type="http://schemas.openxmlformats.org/officeDocument/2006/relationships/image" Target="media/image484.jpg"/><Relationship Id="rId502" Type="http://schemas.openxmlformats.org/officeDocument/2006/relationships/image" Target="media/image485.jpg"/><Relationship Id="rId503" Type="http://schemas.openxmlformats.org/officeDocument/2006/relationships/image" Target="media/image486.png"/><Relationship Id="rId504" Type="http://schemas.openxmlformats.org/officeDocument/2006/relationships/image" Target="media/image487.jpg"/><Relationship Id="rId505" Type="http://schemas.openxmlformats.org/officeDocument/2006/relationships/image" Target="media/image488.jpg"/><Relationship Id="rId506" Type="http://schemas.openxmlformats.org/officeDocument/2006/relationships/image" Target="media/image489.jpg"/><Relationship Id="rId507" Type="http://schemas.openxmlformats.org/officeDocument/2006/relationships/image" Target="media/image490.jpg"/><Relationship Id="rId508" Type="http://schemas.openxmlformats.org/officeDocument/2006/relationships/image" Target="media/image491.jpg"/><Relationship Id="rId509" Type="http://schemas.openxmlformats.org/officeDocument/2006/relationships/image" Target="media/image492.jpg"/><Relationship Id="rId510" Type="http://schemas.openxmlformats.org/officeDocument/2006/relationships/image" Target="media/image493.jpg"/><Relationship Id="rId511" Type="http://schemas.openxmlformats.org/officeDocument/2006/relationships/image" Target="media/image494.jpg"/><Relationship Id="rId512" Type="http://schemas.openxmlformats.org/officeDocument/2006/relationships/image" Target="media/image495.jpg"/><Relationship Id="rId513" Type="http://schemas.openxmlformats.org/officeDocument/2006/relationships/image" Target="media/image496.jpg"/><Relationship Id="rId514" Type="http://schemas.openxmlformats.org/officeDocument/2006/relationships/header" Target="header13.xml"/><Relationship Id="rId515" Type="http://schemas.openxmlformats.org/officeDocument/2006/relationships/image" Target="media/image497.jpg"/><Relationship Id="rId516" Type="http://schemas.openxmlformats.org/officeDocument/2006/relationships/image" Target="media/image498.jpg"/><Relationship Id="rId517" Type="http://schemas.openxmlformats.org/officeDocument/2006/relationships/image" Target="media/image499.jpg"/><Relationship Id="rId518" Type="http://schemas.openxmlformats.org/officeDocument/2006/relationships/image" Target="media/image500.jpg"/><Relationship Id="rId519" Type="http://schemas.openxmlformats.org/officeDocument/2006/relationships/image" Target="media/image501.jpg"/><Relationship Id="rId520" Type="http://schemas.openxmlformats.org/officeDocument/2006/relationships/image" Target="media/image502.jpg"/><Relationship Id="rId521" Type="http://schemas.openxmlformats.org/officeDocument/2006/relationships/image" Target="media/image503.png"/><Relationship Id="rId522" Type="http://schemas.openxmlformats.org/officeDocument/2006/relationships/image" Target="media/image504.jpg"/><Relationship Id="rId523" Type="http://schemas.openxmlformats.org/officeDocument/2006/relationships/image" Target="media/image505.jpg"/><Relationship Id="rId524" Type="http://schemas.openxmlformats.org/officeDocument/2006/relationships/image" Target="media/image506.jpg"/><Relationship Id="rId525" Type="http://schemas.openxmlformats.org/officeDocument/2006/relationships/image" Target="media/image507.jpg"/><Relationship Id="rId526" Type="http://schemas.openxmlformats.org/officeDocument/2006/relationships/image" Target="media/image508.jpg"/><Relationship Id="rId527" Type="http://schemas.openxmlformats.org/officeDocument/2006/relationships/image" Target="media/image509.png"/><Relationship Id="rId528" Type="http://schemas.openxmlformats.org/officeDocument/2006/relationships/image" Target="media/image510.jpg"/><Relationship Id="rId529" Type="http://schemas.openxmlformats.org/officeDocument/2006/relationships/image" Target="media/image511.jpg"/><Relationship Id="rId530" Type="http://schemas.openxmlformats.org/officeDocument/2006/relationships/image" Target="media/image512.jpg"/><Relationship Id="rId531" Type="http://schemas.openxmlformats.org/officeDocument/2006/relationships/image" Target="media/image513.jpg"/><Relationship Id="rId532" Type="http://schemas.openxmlformats.org/officeDocument/2006/relationships/image" Target="media/image514.jpg"/><Relationship Id="rId533" Type="http://schemas.openxmlformats.org/officeDocument/2006/relationships/image" Target="media/image515.jpg"/><Relationship Id="rId534" Type="http://schemas.openxmlformats.org/officeDocument/2006/relationships/image" Target="media/image516.jpg"/><Relationship Id="rId535" Type="http://schemas.openxmlformats.org/officeDocument/2006/relationships/image" Target="media/image517.jpg"/><Relationship Id="rId536" Type="http://schemas.openxmlformats.org/officeDocument/2006/relationships/image" Target="media/image518.jpg"/><Relationship Id="rId537" Type="http://schemas.openxmlformats.org/officeDocument/2006/relationships/image" Target="media/image519.jpg"/><Relationship Id="rId538" Type="http://schemas.openxmlformats.org/officeDocument/2006/relationships/image" Target="media/image520.jpg"/><Relationship Id="rId539" Type="http://schemas.openxmlformats.org/officeDocument/2006/relationships/image" Target="media/image521.jpg"/><Relationship Id="rId540" Type="http://schemas.openxmlformats.org/officeDocument/2006/relationships/image" Target="media/image522.jpg"/><Relationship Id="rId541" Type="http://schemas.openxmlformats.org/officeDocument/2006/relationships/image" Target="media/image523.jpg"/><Relationship Id="rId542" Type="http://schemas.openxmlformats.org/officeDocument/2006/relationships/image" Target="media/image524.jpg"/><Relationship Id="rId543" Type="http://schemas.openxmlformats.org/officeDocument/2006/relationships/header" Target="header14.xml"/><Relationship Id="rId544" Type="http://schemas.openxmlformats.org/officeDocument/2006/relationships/image" Target="media/image525.jpg"/><Relationship Id="rId545" Type="http://schemas.openxmlformats.org/officeDocument/2006/relationships/image" Target="media/image526.jpg"/><Relationship Id="rId546" Type="http://schemas.openxmlformats.org/officeDocument/2006/relationships/image" Target="media/image527.jp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